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AF1F3A1" w14:textId="77777777" w:rsidR="00285A2A" w:rsidRPr="002239F2" w:rsidRDefault="00285A2A" w:rsidP="00285A2A">
      <w:pPr>
        <w:jc w:val="center"/>
        <w:rPr>
          <w:rFonts w:ascii="Times New Roman" w:hAnsi="Times New Roman" w:cs="Times New Roman"/>
          <w:b/>
          <w:sz w:val="36"/>
          <w:szCs w:val="32"/>
          <w:lang w:val="hu-HU" w:eastAsia="ar-SA"/>
        </w:rPr>
      </w:pPr>
      <w:r w:rsidRPr="002239F2">
        <w:rPr>
          <w:rFonts w:ascii="Times New Roman" w:hAnsi="Times New Roman" w:cs="Times New Roman"/>
          <w:b/>
          <w:sz w:val="36"/>
          <w:szCs w:val="32"/>
          <w:lang w:val="hu-HU" w:eastAsia="ar-SA"/>
        </w:rPr>
        <w:t>UNIVERSITATEA SAPIENTIA DIN CLUJ-NAPOCA</w:t>
      </w:r>
    </w:p>
    <w:p w14:paraId="6F1C472B" w14:textId="77777777" w:rsidR="00E630C2" w:rsidRPr="002239F2" w:rsidRDefault="00285A2A"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FACULTATEA DE ȘTIIN</w:t>
      </w:r>
      <w:r w:rsidR="00D64034" w:rsidRPr="002239F2">
        <w:rPr>
          <w:rFonts w:ascii="Times New Roman" w:hAnsi="Times New Roman" w:cs="Times New Roman"/>
          <w:b/>
          <w:sz w:val="32"/>
          <w:szCs w:val="32"/>
          <w:lang w:val="hu-HU" w:eastAsia="ar-SA"/>
        </w:rPr>
        <w:t>Ț</w:t>
      </w:r>
      <w:r w:rsidRPr="002239F2">
        <w:rPr>
          <w:rFonts w:ascii="Times New Roman" w:hAnsi="Times New Roman" w:cs="Times New Roman"/>
          <w:b/>
          <w:sz w:val="32"/>
          <w:szCs w:val="32"/>
          <w:lang w:val="hu-HU" w:eastAsia="ar-SA"/>
        </w:rPr>
        <w:t xml:space="preserve">E TEHNICE ȘI UMANISTE, </w:t>
      </w:r>
    </w:p>
    <w:p w14:paraId="2AE33B1A" w14:textId="77777777" w:rsidR="00285A2A" w:rsidRPr="002239F2" w:rsidRDefault="00285A2A"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TÎRGU-MUREȘ</w:t>
      </w:r>
    </w:p>
    <w:p w14:paraId="6A5F1F4C" w14:textId="77777777" w:rsidR="00285A2A" w:rsidRPr="002239F2" w:rsidRDefault="00E630C2"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 xml:space="preserve">SPECIALIZAREA </w:t>
      </w:r>
      <w:r w:rsidR="00285074" w:rsidRPr="002239F2">
        <w:rPr>
          <w:rFonts w:ascii="Times New Roman" w:hAnsi="Times New Roman" w:cs="Times New Roman"/>
          <w:b/>
          <w:sz w:val="32"/>
          <w:szCs w:val="32"/>
          <w:lang w:val="hu-HU" w:eastAsia="ar-SA"/>
        </w:rPr>
        <w:t>CAL</w:t>
      </w:r>
      <w:r w:rsidR="00322DC9" w:rsidRPr="002239F2">
        <w:rPr>
          <w:rFonts w:ascii="Times New Roman" w:hAnsi="Times New Roman" w:cs="Times New Roman"/>
          <w:b/>
          <w:sz w:val="32"/>
          <w:szCs w:val="32"/>
          <w:lang w:val="hu-HU" w:eastAsia="ar-SA"/>
        </w:rPr>
        <w:t>C</w:t>
      </w:r>
      <w:r w:rsidR="00285074" w:rsidRPr="002239F2">
        <w:rPr>
          <w:rFonts w:ascii="Times New Roman" w:hAnsi="Times New Roman" w:cs="Times New Roman"/>
          <w:b/>
          <w:sz w:val="32"/>
          <w:szCs w:val="32"/>
          <w:lang w:val="hu-HU" w:eastAsia="ar-SA"/>
        </w:rPr>
        <w:t>ULATOARE</w:t>
      </w:r>
    </w:p>
    <w:p w14:paraId="5E40920E" w14:textId="77777777" w:rsidR="00285A2A" w:rsidRPr="002239F2" w:rsidRDefault="00285A2A" w:rsidP="00285A2A">
      <w:pPr>
        <w:ind w:left="-567"/>
        <w:jc w:val="center"/>
        <w:rPr>
          <w:rFonts w:ascii="Times New Roman" w:hAnsi="Times New Roman" w:cs="Times New Roman"/>
          <w:b/>
          <w:sz w:val="56"/>
          <w:lang w:val="hu-HU"/>
        </w:rPr>
      </w:pPr>
    </w:p>
    <w:p w14:paraId="6E300F0E" w14:textId="77777777" w:rsidR="00285A2A" w:rsidRPr="002239F2" w:rsidRDefault="00285A2A" w:rsidP="00285A2A">
      <w:pPr>
        <w:ind w:left="-567"/>
        <w:jc w:val="center"/>
        <w:rPr>
          <w:rFonts w:ascii="Times New Roman" w:hAnsi="Times New Roman" w:cs="Times New Roman"/>
          <w:b/>
          <w:sz w:val="56"/>
          <w:lang w:val="hu-HU"/>
        </w:rPr>
      </w:pPr>
    </w:p>
    <w:p w14:paraId="44BE8279" w14:textId="77777777" w:rsidR="00285A2A" w:rsidRPr="002239F2" w:rsidRDefault="00285A2A" w:rsidP="00285A2A">
      <w:pPr>
        <w:ind w:left="-567"/>
        <w:jc w:val="center"/>
        <w:rPr>
          <w:rFonts w:ascii="Times New Roman" w:hAnsi="Times New Roman" w:cs="Times New Roman"/>
          <w:b/>
          <w:sz w:val="56"/>
          <w:lang w:val="hu-HU"/>
        </w:rPr>
      </w:pPr>
    </w:p>
    <w:p w14:paraId="5BA0357F" w14:textId="77777777" w:rsidR="00285A2A" w:rsidRPr="002239F2" w:rsidRDefault="00285A2A" w:rsidP="00285A2A">
      <w:pPr>
        <w:ind w:left="-567"/>
        <w:jc w:val="center"/>
        <w:rPr>
          <w:rFonts w:ascii="Times New Roman" w:hAnsi="Times New Roman" w:cs="Times New Roman"/>
          <w:b/>
          <w:sz w:val="40"/>
          <w:szCs w:val="40"/>
          <w:lang w:val="hu-HU"/>
        </w:rPr>
      </w:pPr>
    </w:p>
    <w:p w14:paraId="2C31254D" w14:textId="77777777" w:rsidR="00285A2A" w:rsidRPr="002239F2" w:rsidRDefault="000F5737" w:rsidP="00285A2A">
      <w:pPr>
        <w:jc w:val="center"/>
        <w:rPr>
          <w:rFonts w:ascii="Times New Roman" w:hAnsi="Times New Roman" w:cs="Times New Roman"/>
          <w:b/>
          <w:spacing w:val="20"/>
          <w:sz w:val="56"/>
          <w:szCs w:val="44"/>
          <w:lang w:val="hu-HU"/>
        </w:rPr>
      </w:pPr>
      <w:r>
        <w:rPr>
          <w:rFonts w:ascii="Times New Roman" w:hAnsi="Times New Roman" w:cs="Times New Roman"/>
          <w:b/>
          <w:spacing w:val="20"/>
          <w:sz w:val="56"/>
          <w:szCs w:val="44"/>
          <w:lang w:val="hu-HU"/>
        </w:rPr>
        <w:t>Stroke Monitor</w:t>
      </w:r>
    </w:p>
    <w:p w14:paraId="7470BE7B" w14:textId="77777777" w:rsidR="00285A2A" w:rsidRPr="002239F2" w:rsidRDefault="00285A2A" w:rsidP="00285A2A">
      <w:pPr>
        <w:jc w:val="center"/>
        <w:rPr>
          <w:rFonts w:ascii="Times New Roman" w:hAnsi="Times New Roman" w:cs="Times New Roman"/>
          <w:b/>
          <w:sz w:val="64"/>
          <w:szCs w:val="64"/>
          <w:lang w:val="hu-HU"/>
        </w:rPr>
      </w:pPr>
    </w:p>
    <w:p w14:paraId="244867C7" w14:textId="77777777" w:rsidR="00285A2A" w:rsidRPr="002239F2" w:rsidRDefault="00285A2A" w:rsidP="00285A2A">
      <w:pPr>
        <w:jc w:val="center"/>
        <w:rPr>
          <w:rFonts w:ascii="Times New Roman" w:hAnsi="Times New Roman" w:cs="Times New Roman"/>
          <w:b/>
          <w:sz w:val="44"/>
          <w:szCs w:val="44"/>
          <w:lang w:val="hu-HU"/>
        </w:rPr>
      </w:pPr>
    </w:p>
    <w:p w14:paraId="08C1F0C6" w14:textId="77777777" w:rsidR="00285A2A" w:rsidRPr="002239F2" w:rsidRDefault="00285A2A" w:rsidP="00285A2A">
      <w:pPr>
        <w:jc w:val="center"/>
        <w:rPr>
          <w:rFonts w:ascii="Times New Roman" w:hAnsi="Times New Roman" w:cs="Times New Roman"/>
          <w:b/>
          <w:sz w:val="44"/>
          <w:szCs w:val="44"/>
          <w:lang w:val="hu-HU"/>
        </w:rPr>
      </w:pPr>
    </w:p>
    <w:p w14:paraId="133E873E" w14:textId="77777777" w:rsidR="00285A2A" w:rsidRPr="002239F2" w:rsidRDefault="00285A2A" w:rsidP="00285A2A">
      <w:pPr>
        <w:jc w:val="center"/>
        <w:rPr>
          <w:rFonts w:ascii="Times New Roman" w:hAnsi="Times New Roman" w:cs="Times New Roman"/>
          <w:b/>
          <w:caps/>
          <w:spacing w:val="20"/>
          <w:sz w:val="48"/>
          <w:szCs w:val="44"/>
          <w:lang w:val="hu-HU"/>
        </w:rPr>
      </w:pPr>
      <w:r w:rsidRPr="002239F2">
        <w:rPr>
          <w:rFonts w:ascii="Times New Roman" w:hAnsi="Times New Roman" w:cs="Times New Roman"/>
          <w:b/>
          <w:caps/>
          <w:spacing w:val="20"/>
          <w:sz w:val="48"/>
          <w:szCs w:val="44"/>
          <w:lang w:val="hu-HU"/>
        </w:rPr>
        <w:t>Proiect DE DIplomă</w:t>
      </w:r>
    </w:p>
    <w:p w14:paraId="60D7088C" w14:textId="77777777" w:rsidR="00285A2A" w:rsidRPr="002239F2" w:rsidRDefault="00285A2A" w:rsidP="00285A2A">
      <w:pPr>
        <w:ind w:left="-567"/>
        <w:jc w:val="center"/>
        <w:rPr>
          <w:rFonts w:ascii="Times New Roman" w:hAnsi="Times New Roman" w:cs="Times New Roman"/>
          <w:b/>
          <w:sz w:val="56"/>
          <w:lang w:val="hu-HU"/>
        </w:rPr>
      </w:pPr>
    </w:p>
    <w:p w14:paraId="346FD773" w14:textId="77777777" w:rsidR="00285A2A" w:rsidRPr="002239F2" w:rsidRDefault="00285A2A" w:rsidP="00285A2A">
      <w:pPr>
        <w:ind w:left="-567"/>
        <w:jc w:val="center"/>
        <w:rPr>
          <w:rFonts w:ascii="Times New Roman" w:hAnsi="Times New Roman" w:cs="Times New Roman"/>
          <w:b/>
          <w:sz w:val="32"/>
          <w:lang w:val="hu-HU"/>
        </w:rPr>
      </w:pPr>
    </w:p>
    <w:p w14:paraId="41A92288" w14:textId="77777777" w:rsidR="00285A2A" w:rsidRPr="002239F2" w:rsidRDefault="00285A2A" w:rsidP="00285A2A">
      <w:pPr>
        <w:ind w:left="-567"/>
        <w:jc w:val="center"/>
        <w:rPr>
          <w:rFonts w:ascii="Times New Roman" w:hAnsi="Times New Roman" w:cs="Times New Roman"/>
          <w:b/>
          <w:sz w:val="32"/>
          <w:lang w:val="hu-HU"/>
        </w:rPr>
      </w:pPr>
    </w:p>
    <w:p w14:paraId="109E8763" w14:textId="77777777" w:rsidR="00285A2A" w:rsidRPr="002239F2" w:rsidRDefault="00285A2A" w:rsidP="00285A2A">
      <w:pPr>
        <w:ind w:left="-567"/>
        <w:jc w:val="center"/>
        <w:rPr>
          <w:rFonts w:ascii="Times New Roman" w:hAnsi="Times New Roman" w:cs="Times New Roman"/>
          <w:b/>
          <w:sz w:val="32"/>
          <w:lang w:val="hu-HU"/>
        </w:rPr>
      </w:pPr>
    </w:p>
    <w:p w14:paraId="2CBC9B7C" w14:textId="77777777" w:rsidR="00285A2A" w:rsidRDefault="00285A2A" w:rsidP="00285A2A">
      <w:pPr>
        <w:ind w:left="-567"/>
        <w:jc w:val="center"/>
        <w:rPr>
          <w:rFonts w:ascii="Times New Roman" w:hAnsi="Times New Roman" w:cs="Times New Roman"/>
          <w:b/>
          <w:i/>
          <w:caps/>
          <w:sz w:val="36"/>
          <w:szCs w:val="36"/>
          <w:lang w:val="hu-HU"/>
        </w:rPr>
      </w:pPr>
    </w:p>
    <w:p w14:paraId="5AA5B891" w14:textId="77777777" w:rsidR="002239F2" w:rsidRPr="002239F2" w:rsidRDefault="002239F2" w:rsidP="00285A2A">
      <w:pPr>
        <w:ind w:left="-567"/>
        <w:jc w:val="center"/>
        <w:rPr>
          <w:rFonts w:ascii="Times New Roman" w:hAnsi="Times New Roman" w:cs="Times New Roman"/>
          <w:b/>
          <w:i/>
          <w:caps/>
          <w:sz w:val="36"/>
          <w:szCs w:val="36"/>
          <w:lang w:val="hu-HU"/>
        </w:rPr>
      </w:pPr>
    </w:p>
    <w:p w14:paraId="22A66852" w14:textId="5D70EE69" w:rsidR="00285A2A" w:rsidRPr="002239F2" w:rsidRDefault="00285A2A" w:rsidP="00285A2A">
      <w:pPr>
        <w:autoSpaceDE w:val="0"/>
        <w:autoSpaceDN w:val="0"/>
        <w:rPr>
          <w:rFonts w:ascii="Times New Roman" w:hAnsi="Times New Roman" w:cs="Times New Roman"/>
          <w:b/>
          <w:bCs/>
          <w:sz w:val="32"/>
          <w:szCs w:val="32"/>
          <w:lang w:val="hu-HU"/>
        </w:rPr>
      </w:pPr>
      <w:r w:rsidRPr="002239F2">
        <w:rPr>
          <w:rFonts w:ascii="Times New Roman" w:hAnsi="Times New Roman" w:cs="Times New Roman"/>
          <w:b/>
          <w:bCs/>
          <w:sz w:val="32"/>
          <w:szCs w:val="32"/>
          <w:lang w:val="hu-HU"/>
        </w:rPr>
        <w:t xml:space="preserve">  Coordonator ştiin</w:t>
      </w:r>
      <w:r w:rsidR="00D64034" w:rsidRPr="002239F2">
        <w:rPr>
          <w:rFonts w:ascii="Times New Roman" w:hAnsi="Times New Roman" w:cs="Times New Roman"/>
          <w:b/>
          <w:bCs/>
          <w:sz w:val="32"/>
          <w:szCs w:val="32"/>
          <w:lang w:val="hu-HU"/>
        </w:rPr>
        <w:t>ț</w:t>
      </w:r>
      <w:r w:rsidRPr="002239F2">
        <w:rPr>
          <w:rFonts w:ascii="Times New Roman" w:hAnsi="Times New Roman" w:cs="Times New Roman"/>
          <w:b/>
          <w:bCs/>
          <w:sz w:val="32"/>
          <w:szCs w:val="32"/>
          <w:lang w:val="hu-HU"/>
        </w:rPr>
        <w:t>ific:</w:t>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t xml:space="preserve">    Absolvent:</w:t>
      </w:r>
      <w:r w:rsidR="00B67675">
        <w:rPr>
          <w:rFonts w:ascii="Times New Roman" w:hAnsi="Times New Roman" w:cs="Times New Roman"/>
          <w:b/>
          <w:bCs/>
          <w:sz w:val="32"/>
          <w:szCs w:val="32"/>
          <w:lang w:val="hu-HU"/>
        </w:rPr>
        <w:t xml:space="preserve"> </w:t>
      </w:r>
    </w:p>
    <w:p w14:paraId="64FCDCDE" w14:textId="5354CC56" w:rsidR="00285A2A" w:rsidRPr="002239F2" w:rsidRDefault="00B67675" w:rsidP="00B67675">
      <w:pPr>
        <w:rPr>
          <w:rFonts w:ascii="Times New Roman" w:hAnsi="Times New Roman" w:cs="Times New Roman"/>
          <w:b/>
          <w:sz w:val="28"/>
          <w:szCs w:val="28"/>
          <w:lang w:val="hu-HU"/>
        </w:rPr>
      </w:pPr>
      <w:r>
        <w:rPr>
          <w:rFonts w:ascii="Times New Roman" w:hAnsi="Times New Roman" w:cs="Times New Roman"/>
          <w:b/>
          <w:sz w:val="28"/>
          <w:szCs w:val="28"/>
          <w:lang w:val="hu-HU"/>
        </w:rPr>
        <w:t xml:space="preserve">      Ş.l. d</w:t>
      </w:r>
      <w:r w:rsidR="000F5737">
        <w:rPr>
          <w:rFonts w:ascii="Times New Roman" w:hAnsi="Times New Roman" w:cs="Times New Roman"/>
          <w:b/>
          <w:sz w:val="28"/>
          <w:szCs w:val="28"/>
          <w:lang w:val="hu-HU"/>
        </w:rPr>
        <w:t>r.</w:t>
      </w:r>
      <w:r>
        <w:rPr>
          <w:rFonts w:ascii="Times New Roman" w:hAnsi="Times New Roman" w:cs="Times New Roman"/>
          <w:b/>
          <w:sz w:val="28"/>
          <w:szCs w:val="28"/>
          <w:lang w:val="hu-HU"/>
        </w:rPr>
        <w:t xml:space="preserve"> ing</w:t>
      </w:r>
      <w:r w:rsidR="000F5737">
        <w:rPr>
          <w:rFonts w:ascii="Times New Roman" w:hAnsi="Times New Roman" w:cs="Times New Roman"/>
          <w:b/>
          <w:sz w:val="28"/>
          <w:szCs w:val="28"/>
          <w:lang w:val="hu-HU"/>
        </w:rPr>
        <w:t xml:space="preserve"> Szántó Zoltán</w:t>
      </w:r>
      <w:r w:rsidR="00285A2A" w:rsidRPr="002239F2">
        <w:rPr>
          <w:rFonts w:ascii="Times New Roman" w:hAnsi="Times New Roman" w:cs="Times New Roman"/>
          <w:b/>
          <w:sz w:val="28"/>
          <w:szCs w:val="28"/>
          <w:lang w:val="hu-HU"/>
        </w:rPr>
        <w:tab/>
      </w:r>
      <w:r w:rsidR="00285A2A" w:rsidRPr="002239F2">
        <w:rPr>
          <w:rFonts w:ascii="Times New Roman" w:hAnsi="Times New Roman" w:cs="Times New Roman"/>
          <w:b/>
          <w:sz w:val="28"/>
          <w:szCs w:val="28"/>
          <w:lang w:val="hu-HU"/>
        </w:rPr>
        <w:tab/>
      </w:r>
      <w:r w:rsidR="00285A2A" w:rsidRPr="002239F2">
        <w:rPr>
          <w:rFonts w:ascii="Times New Roman" w:hAnsi="Times New Roman" w:cs="Times New Roman"/>
          <w:b/>
          <w:sz w:val="28"/>
          <w:szCs w:val="28"/>
          <w:lang w:val="hu-HU"/>
        </w:rPr>
        <w:tab/>
      </w:r>
      <w:r>
        <w:rPr>
          <w:rFonts w:ascii="Times New Roman" w:hAnsi="Times New Roman" w:cs="Times New Roman"/>
          <w:b/>
          <w:sz w:val="28"/>
          <w:szCs w:val="28"/>
          <w:lang w:val="hu-HU"/>
        </w:rPr>
        <w:t xml:space="preserve">                        </w:t>
      </w:r>
      <w:r w:rsidR="000F5737">
        <w:rPr>
          <w:rFonts w:ascii="Times New Roman" w:hAnsi="Times New Roman" w:cs="Times New Roman"/>
          <w:b/>
          <w:sz w:val="28"/>
          <w:szCs w:val="28"/>
          <w:lang w:val="hu-HU"/>
        </w:rPr>
        <w:t>Szász Arnold-Levente</w:t>
      </w:r>
    </w:p>
    <w:p w14:paraId="53B20AA3" w14:textId="77777777" w:rsidR="00285A2A" w:rsidRPr="002239F2" w:rsidRDefault="00285A2A" w:rsidP="00285A2A">
      <w:pPr>
        <w:spacing w:line="360" w:lineRule="auto"/>
        <w:rPr>
          <w:rFonts w:ascii="Times New Roman" w:hAnsi="Times New Roman" w:cs="Times New Roman"/>
          <w:b/>
          <w:sz w:val="28"/>
          <w:szCs w:val="28"/>
          <w:lang w:val="hu-HU"/>
        </w:rPr>
      </w:pPr>
      <w:r w:rsidRPr="002239F2">
        <w:rPr>
          <w:rFonts w:ascii="Times New Roman" w:hAnsi="Times New Roman" w:cs="Times New Roman"/>
          <w:b/>
          <w:sz w:val="28"/>
          <w:szCs w:val="28"/>
          <w:lang w:val="hu-HU"/>
        </w:rPr>
        <w:t xml:space="preserve">             </w:t>
      </w:r>
    </w:p>
    <w:p w14:paraId="704EEED2" w14:textId="77777777" w:rsidR="00285A2A" w:rsidRPr="002239F2" w:rsidRDefault="00285A2A" w:rsidP="00285A2A">
      <w:pPr>
        <w:autoSpaceDE w:val="0"/>
        <w:autoSpaceDN w:val="0"/>
        <w:rPr>
          <w:rFonts w:ascii="Times New Roman" w:hAnsi="Times New Roman" w:cs="Times New Roman"/>
          <w:b/>
          <w:bCs/>
          <w:sz w:val="32"/>
          <w:szCs w:val="32"/>
          <w:lang w:val="hu-HU"/>
        </w:rPr>
      </w:pPr>
    </w:p>
    <w:p w14:paraId="1F2CE5CD" w14:textId="77777777" w:rsidR="00285A2A" w:rsidRPr="002239F2" w:rsidRDefault="00285A2A" w:rsidP="00285A2A">
      <w:pPr>
        <w:rPr>
          <w:rFonts w:ascii="Times New Roman" w:hAnsi="Times New Roman" w:cs="Times New Roman"/>
          <w:b/>
          <w:sz w:val="32"/>
          <w:szCs w:val="32"/>
          <w:lang w:val="hu-HU"/>
        </w:rPr>
      </w:pPr>
    </w:p>
    <w:p w14:paraId="1878B886" w14:textId="77777777" w:rsidR="00285A2A" w:rsidRPr="002239F2" w:rsidRDefault="00285A2A" w:rsidP="00285A2A">
      <w:pPr>
        <w:rPr>
          <w:rFonts w:ascii="Times New Roman" w:hAnsi="Times New Roman" w:cs="Times New Roman"/>
          <w:b/>
          <w:sz w:val="32"/>
          <w:szCs w:val="32"/>
          <w:lang w:val="hu-HU"/>
        </w:rPr>
      </w:pPr>
    </w:p>
    <w:p w14:paraId="6A4BB85B" w14:textId="77777777" w:rsidR="00285A2A" w:rsidRPr="002239F2" w:rsidRDefault="00285A2A" w:rsidP="00285A2A">
      <w:pPr>
        <w:ind w:left="4320"/>
        <w:jc w:val="center"/>
        <w:rPr>
          <w:rFonts w:ascii="Times New Roman" w:hAnsi="Times New Roman" w:cs="Times New Roman"/>
          <w:b/>
          <w:sz w:val="28"/>
          <w:lang w:val="hu-HU"/>
        </w:rPr>
      </w:pPr>
    </w:p>
    <w:p w14:paraId="75EC666E" w14:textId="77777777" w:rsidR="00285A2A" w:rsidRPr="002239F2" w:rsidRDefault="00285A2A" w:rsidP="00285A2A">
      <w:pPr>
        <w:ind w:left="4320"/>
        <w:jc w:val="center"/>
        <w:rPr>
          <w:rFonts w:ascii="Times New Roman" w:hAnsi="Times New Roman" w:cs="Times New Roman"/>
          <w:b/>
          <w:sz w:val="28"/>
          <w:lang w:val="hu-HU"/>
        </w:rPr>
      </w:pPr>
    </w:p>
    <w:p w14:paraId="09226EF8" w14:textId="77777777" w:rsidR="00285A2A" w:rsidRPr="002239F2" w:rsidRDefault="00285A2A" w:rsidP="00285A2A">
      <w:pPr>
        <w:ind w:left="4320"/>
        <w:jc w:val="center"/>
        <w:rPr>
          <w:rFonts w:ascii="Times New Roman" w:hAnsi="Times New Roman" w:cs="Times New Roman"/>
          <w:b/>
          <w:sz w:val="28"/>
          <w:lang w:val="hu-HU"/>
        </w:rPr>
      </w:pPr>
    </w:p>
    <w:p w14:paraId="0907CDE1" w14:textId="77777777" w:rsidR="00322DC9" w:rsidRPr="002239F2" w:rsidRDefault="00285A2A" w:rsidP="00285A2A">
      <w:pPr>
        <w:jc w:val="center"/>
        <w:rPr>
          <w:rFonts w:ascii="Times New Roman" w:hAnsi="Times New Roman" w:cs="Times New Roman"/>
          <w:b/>
          <w:sz w:val="56"/>
          <w:lang w:val="hu-HU"/>
        </w:rPr>
      </w:pPr>
      <w:r w:rsidRPr="002239F2">
        <w:rPr>
          <w:rFonts w:ascii="Times New Roman" w:hAnsi="Times New Roman" w:cs="Times New Roman"/>
          <w:b/>
          <w:sz w:val="56"/>
          <w:lang w:val="hu-HU"/>
        </w:rPr>
        <w:t>20</w:t>
      </w:r>
      <w:r w:rsidR="00D15431">
        <w:rPr>
          <w:rFonts w:ascii="Times New Roman" w:hAnsi="Times New Roman" w:cs="Times New Roman"/>
          <w:b/>
          <w:sz w:val="56"/>
          <w:lang w:val="hu-HU"/>
        </w:rPr>
        <w:t>2</w:t>
      </w:r>
      <w:r w:rsidR="000F5737">
        <w:rPr>
          <w:rFonts w:ascii="Times New Roman" w:hAnsi="Times New Roman" w:cs="Times New Roman"/>
          <w:b/>
          <w:sz w:val="56"/>
          <w:lang w:val="hu-HU"/>
        </w:rPr>
        <w:t>1</w:t>
      </w:r>
    </w:p>
    <w:p w14:paraId="0B71E38B" w14:textId="77777777" w:rsidR="00322DC9" w:rsidRPr="002239F2" w:rsidRDefault="00322DC9" w:rsidP="00285A2A">
      <w:pPr>
        <w:jc w:val="center"/>
        <w:rPr>
          <w:rFonts w:ascii="Times New Roman" w:hAnsi="Times New Roman" w:cs="Times New Roman"/>
          <w:b/>
          <w:sz w:val="16"/>
          <w:szCs w:val="16"/>
          <w:lang w:val="hu-HU"/>
        </w:rPr>
      </w:pPr>
      <w:r w:rsidRPr="002239F2">
        <w:rPr>
          <w:rFonts w:ascii="Times New Roman" w:hAnsi="Times New Roman" w:cs="Times New Roman"/>
          <w:b/>
          <w:sz w:val="56"/>
          <w:lang w:val="hu-HU"/>
        </w:rPr>
        <w:br w:type="page"/>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25"/>
        <w:gridCol w:w="90"/>
        <w:gridCol w:w="4230"/>
      </w:tblGrid>
      <w:tr w:rsidR="00322DC9" w:rsidRPr="002239F2" w14:paraId="59DA2E47" w14:textId="77777777" w:rsidTr="00322DC9">
        <w:trPr>
          <w:jc w:val="center"/>
        </w:trPr>
        <w:tc>
          <w:tcPr>
            <w:tcW w:w="9445" w:type="dxa"/>
            <w:gridSpan w:val="3"/>
          </w:tcPr>
          <w:p w14:paraId="2B3304D1" w14:textId="77777777" w:rsidR="00322DC9" w:rsidRPr="002239F2" w:rsidRDefault="00322DC9" w:rsidP="000E79F4">
            <w:pPr>
              <w:rPr>
                <w:rFonts w:ascii="Times New Roman" w:hAnsi="Times New Roman" w:cs="Times New Roman"/>
                <w:lang w:val="hu-HU"/>
              </w:rPr>
            </w:pPr>
            <w:r w:rsidRPr="002239F2">
              <w:rPr>
                <w:rFonts w:ascii="Times New Roman" w:hAnsi="Times New Roman" w:cs="Times New Roman"/>
                <w:b/>
                <w:sz w:val="56"/>
                <w:lang w:val="hu-HU"/>
              </w:rPr>
              <w:lastRenderedPageBreak/>
              <w:br w:type="page"/>
            </w:r>
            <w:r w:rsidRPr="002239F2">
              <w:rPr>
                <w:rFonts w:ascii="Times New Roman" w:hAnsi="Times New Roman" w:cs="Times New Roman"/>
                <w:b/>
                <w:sz w:val="56"/>
                <w:lang w:val="hu-HU"/>
              </w:rPr>
              <w:br w:type="page"/>
            </w:r>
            <w:r w:rsidRPr="002239F2">
              <w:rPr>
                <w:rFonts w:ascii="Times New Roman" w:hAnsi="Times New Roman" w:cs="Times New Roman"/>
                <w:lang w:val="hu-HU"/>
              </w:rPr>
              <w:t xml:space="preserve">UNIVERSITATEA “SAPIENTIA” din CLUJ-NAPOCA                                  </w:t>
            </w:r>
            <w:r w:rsidRPr="002239F2">
              <w:rPr>
                <w:rFonts w:ascii="Times New Roman" w:hAnsi="Times New Roman" w:cs="Times New Roman"/>
                <w:b/>
                <w:lang w:val="hu-HU"/>
              </w:rPr>
              <w:t>Viza facultă</w:t>
            </w:r>
            <w:r w:rsidR="00D64034" w:rsidRPr="002239F2">
              <w:rPr>
                <w:rFonts w:ascii="Times New Roman" w:hAnsi="Times New Roman" w:cs="Times New Roman"/>
                <w:b/>
                <w:lang w:val="hu-HU"/>
              </w:rPr>
              <w:t>ț</w:t>
            </w:r>
            <w:r w:rsidRPr="002239F2">
              <w:rPr>
                <w:rFonts w:ascii="Times New Roman" w:hAnsi="Times New Roman" w:cs="Times New Roman"/>
                <w:b/>
                <w:lang w:val="hu-HU"/>
              </w:rPr>
              <w:t>ii:</w:t>
            </w:r>
          </w:p>
          <w:p w14:paraId="5F4C9E0A" w14:textId="77777777" w:rsidR="00322DC9" w:rsidRPr="002239F2" w:rsidRDefault="00322DC9" w:rsidP="000E79F4">
            <w:pPr>
              <w:pStyle w:val="CommentText"/>
              <w:rPr>
                <w:rFonts w:ascii="Times New Roman" w:hAnsi="Times New Roman" w:cs="Times New Roman"/>
                <w:sz w:val="22"/>
                <w:szCs w:val="22"/>
                <w:lang w:val="hu-HU"/>
              </w:rPr>
            </w:pPr>
            <w:r w:rsidRPr="002239F2">
              <w:rPr>
                <w:rFonts w:ascii="Times New Roman" w:hAnsi="Times New Roman" w:cs="Times New Roman"/>
                <w:sz w:val="22"/>
                <w:szCs w:val="22"/>
                <w:lang w:val="hu-HU"/>
              </w:rPr>
              <w:t>Facultatea de Știin</w:t>
            </w:r>
            <w:r w:rsidR="00D64034" w:rsidRPr="002239F2">
              <w:rPr>
                <w:rFonts w:ascii="Times New Roman" w:hAnsi="Times New Roman" w:cs="Times New Roman"/>
                <w:sz w:val="22"/>
                <w:szCs w:val="22"/>
                <w:lang w:val="hu-HU"/>
              </w:rPr>
              <w:t>ț</w:t>
            </w:r>
            <w:r w:rsidRPr="002239F2">
              <w:rPr>
                <w:rFonts w:ascii="Times New Roman" w:hAnsi="Times New Roman" w:cs="Times New Roman"/>
                <w:sz w:val="22"/>
                <w:szCs w:val="22"/>
                <w:lang w:val="hu-HU"/>
              </w:rPr>
              <w:t>e Tehnice și Umaniste din Târgu Mureș</w:t>
            </w:r>
          </w:p>
          <w:p w14:paraId="1957D6DA" w14:textId="77777777" w:rsidR="00322DC9" w:rsidRPr="002239F2" w:rsidRDefault="00322DC9" w:rsidP="000E79F4">
            <w:pPr>
              <w:pStyle w:val="CommentText"/>
              <w:spacing w:after="120"/>
              <w:rPr>
                <w:rFonts w:ascii="Times New Roman" w:hAnsi="Times New Roman" w:cs="Times New Roman"/>
                <w:sz w:val="22"/>
                <w:szCs w:val="22"/>
                <w:lang w:val="hu-HU"/>
              </w:rPr>
            </w:pPr>
            <w:r w:rsidRPr="002239F2">
              <w:rPr>
                <w:rFonts w:ascii="Times New Roman" w:hAnsi="Times New Roman" w:cs="Times New Roman"/>
                <w:sz w:val="22"/>
                <w:szCs w:val="22"/>
                <w:lang w:val="hu-HU"/>
              </w:rPr>
              <w:t xml:space="preserve">Specializarea: </w:t>
            </w:r>
            <w:r w:rsidRPr="002239F2">
              <w:rPr>
                <w:rFonts w:ascii="Times New Roman" w:hAnsi="Times New Roman" w:cs="Times New Roman"/>
                <w:b/>
                <w:sz w:val="22"/>
                <w:szCs w:val="22"/>
                <w:u w:val="single"/>
                <w:lang w:val="hu-HU"/>
              </w:rPr>
              <w:t>Calculatoare</w:t>
            </w:r>
          </w:p>
        </w:tc>
      </w:tr>
      <w:tr w:rsidR="00322DC9" w:rsidRPr="002239F2" w14:paraId="6437403A" w14:textId="77777777" w:rsidTr="00322DC9">
        <w:trPr>
          <w:jc w:val="center"/>
        </w:trPr>
        <w:tc>
          <w:tcPr>
            <w:tcW w:w="9445" w:type="dxa"/>
            <w:gridSpan w:val="3"/>
          </w:tcPr>
          <w:p w14:paraId="222E45C4" w14:textId="77777777" w:rsidR="00322DC9" w:rsidRPr="002239F2" w:rsidRDefault="00322DC9" w:rsidP="000E79F4">
            <w:pPr>
              <w:spacing w:before="120" w:after="120"/>
              <w:jc w:val="center"/>
              <w:rPr>
                <w:rFonts w:ascii="Times New Roman" w:hAnsi="Times New Roman" w:cs="Times New Roman"/>
                <w:b/>
                <w:lang w:val="hu-HU"/>
              </w:rPr>
            </w:pPr>
            <w:r w:rsidRPr="002239F2">
              <w:rPr>
                <w:rFonts w:ascii="Times New Roman" w:hAnsi="Times New Roman" w:cs="Times New Roman"/>
                <w:b/>
                <w:lang w:val="hu-HU"/>
              </w:rPr>
              <w:t>LUCRARE DE DIPLOMĂ</w:t>
            </w:r>
          </w:p>
        </w:tc>
      </w:tr>
      <w:tr w:rsidR="00322DC9" w:rsidRPr="002239F2" w14:paraId="51115872" w14:textId="77777777" w:rsidTr="00322DC9">
        <w:trPr>
          <w:jc w:val="center"/>
        </w:trPr>
        <w:tc>
          <w:tcPr>
            <w:tcW w:w="5215" w:type="dxa"/>
            <w:gridSpan w:val="2"/>
          </w:tcPr>
          <w:p w14:paraId="36A7CA9C" w14:textId="77777777" w:rsidR="00322DC9" w:rsidRPr="002239F2" w:rsidRDefault="00322DC9" w:rsidP="000E79F4">
            <w:pPr>
              <w:rPr>
                <w:rFonts w:ascii="Times New Roman" w:hAnsi="Times New Roman" w:cs="Times New Roman"/>
                <w:b/>
                <w:lang w:val="hu-HU"/>
              </w:rPr>
            </w:pPr>
            <w:r w:rsidRPr="002239F2">
              <w:rPr>
                <w:rFonts w:ascii="Times New Roman" w:hAnsi="Times New Roman" w:cs="Times New Roman"/>
                <w:lang w:val="hu-HU"/>
              </w:rPr>
              <w:t>Coordonator știin</w:t>
            </w:r>
            <w:r w:rsidR="00D64034" w:rsidRPr="002239F2">
              <w:rPr>
                <w:rFonts w:ascii="Times New Roman" w:hAnsi="Times New Roman" w:cs="Times New Roman"/>
                <w:lang w:val="hu-HU"/>
              </w:rPr>
              <w:t>ț</w:t>
            </w:r>
            <w:r w:rsidRPr="002239F2">
              <w:rPr>
                <w:rFonts w:ascii="Times New Roman" w:hAnsi="Times New Roman" w:cs="Times New Roman"/>
                <w:lang w:val="hu-HU"/>
              </w:rPr>
              <w:t xml:space="preserve">ific: </w:t>
            </w:r>
          </w:p>
          <w:p w14:paraId="5E149ED5" w14:textId="77777777" w:rsidR="00322DC9" w:rsidRPr="002239F2" w:rsidRDefault="00322DC9" w:rsidP="002239F2">
            <w:pPr>
              <w:rPr>
                <w:rFonts w:ascii="Times New Roman" w:hAnsi="Times New Roman" w:cs="Times New Roman"/>
                <w:lang w:val="hu-HU"/>
              </w:rPr>
            </w:pPr>
            <w:bookmarkStart w:id="0" w:name="_Hlk74826193"/>
            <w:r w:rsidRPr="002239F2">
              <w:rPr>
                <w:rFonts w:ascii="Times New Roman" w:hAnsi="Times New Roman" w:cs="Times New Roman"/>
                <w:b/>
                <w:lang w:val="hu-HU"/>
              </w:rPr>
              <w:t xml:space="preserve">ș.l. dr. ing. </w:t>
            </w:r>
            <w:bookmarkEnd w:id="0"/>
            <w:r w:rsidR="000F5737">
              <w:rPr>
                <w:rFonts w:ascii="Times New Roman" w:hAnsi="Times New Roman" w:cs="Times New Roman"/>
                <w:b/>
                <w:lang w:val="hu-HU"/>
              </w:rPr>
              <w:t>Szántó Zoltán</w:t>
            </w:r>
          </w:p>
        </w:tc>
        <w:tc>
          <w:tcPr>
            <w:tcW w:w="4230" w:type="dxa"/>
          </w:tcPr>
          <w:p w14:paraId="581E3B40" w14:textId="77777777" w:rsidR="00322DC9" w:rsidRPr="002239F2" w:rsidRDefault="00322DC9" w:rsidP="000E79F4">
            <w:pPr>
              <w:rPr>
                <w:rFonts w:ascii="Times New Roman" w:hAnsi="Times New Roman" w:cs="Times New Roman"/>
                <w:lang w:val="hu-HU"/>
              </w:rPr>
            </w:pPr>
            <w:r w:rsidRPr="002239F2">
              <w:rPr>
                <w:rFonts w:ascii="Times New Roman" w:hAnsi="Times New Roman" w:cs="Times New Roman"/>
                <w:lang w:val="hu-HU"/>
              </w:rPr>
              <w:t xml:space="preserve">Candidat: </w:t>
            </w:r>
            <w:r w:rsidR="000F5737">
              <w:rPr>
                <w:rFonts w:ascii="Times New Roman" w:hAnsi="Times New Roman" w:cs="Times New Roman"/>
                <w:b/>
                <w:lang w:val="hu-HU"/>
              </w:rPr>
              <w:t>Szász Arnold-Levente</w:t>
            </w:r>
            <w:r w:rsidRPr="002239F2">
              <w:rPr>
                <w:rFonts w:ascii="Times New Roman" w:hAnsi="Times New Roman" w:cs="Times New Roman"/>
                <w:b/>
                <w:lang w:val="hu-HU"/>
              </w:rPr>
              <w:t xml:space="preserve"> </w:t>
            </w:r>
          </w:p>
          <w:p w14:paraId="1AD3F958" w14:textId="77777777" w:rsidR="00322DC9" w:rsidRPr="002239F2" w:rsidRDefault="00322DC9" w:rsidP="00E63D34">
            <w:pPr>
              <w:rPr>
                <w:rFonts w:ascii="Times New Roman" w:hAnsi="Times New Roman" w:cs="Times New Roman"/>
                <w:lang w:val="hu-HU"/>
              </w:rPr>
            </w:pPr>
            <w:r w:rsidRPr="002239F2">
              <w:rPr>
                <w:rFonts w:ascii="Times New Roman" w:hAnsi="Times New Roman" w:cs="Times New Roman"/>
                <w:lang w:val="hu-HU"/>
              </w:rPr>
              <w:t xml:space="preserve">Anul absolvirii: </w:t>
            </w:r>
            <w:r w:rsidR="000F5737">
              <w:rPr>
                <w:rFonts w:ascii="Times New Roman" w:hAnsi="Times New Roman" w:cs="Times New Roman"/>
                <w:b/>
                <w:lang w:val="hu-HU"/>
              </w:rPr>
              <w:t>2021</w:t>
            </w:r>
          </w:p>
        </w:tc>
      </w:tr>
      <w:tr w:rsidR="00322DC9" w:rsidRPr="002239F2" w14:paraId="20291552" w14:textId="77777777" w:rsidTr="00322DC9">
        <w:trPr>
          <w:jc w:val="center"/>
        </w:trPr>
        <w:tc>
          <w:tcPr>
            <w:tcW w:w="9445" w:type="dxa"/>
            <w:gridSpan w:val="3"/>
          </w:tcPr>
          <w:p w14:paraId="217ADF17" w14:textId="77777777" w:rsidR="00322DC9" w:rsidRPr="002239F2" w:rsidRDefault="00322DC9" w:rsidP="000E79F4">
            <w:pPr>
              <w:pStyle w:val="PlainText"/>
              <w:spacing w:before="120" w:after="120"/>
              <w:rPr>
                <w:rFonts w:ascii="Times New Roman" w:hAnsi="Times New Roman" w:cs="Times New Roman"/>
                <w:b/>
                <w:sz w:val="22"/>
                <w:szCs w:val="22"/>
                <w:lang w:val="hu-HU" w:eastAsia="zh-CN"/>
              </w:rPr>
            </w:pPr>
            <w:r w:rsidRPr="002239F2">
              <w:rPr>
                <w:rFonts w:ascii="Times New Roman" w:hAnsi="Times New Roman" w:cs="Times New Roman"/>
                <w:b/>
                <w:sz w:val="22"/>
                <w:szCs w:val="22"/>
                <w:lang w:val="hu-HU" w:eastAsia="zh-CN"/>
              </w:rPr>
              <w:t>a) Tema lucrãrii de licen</w:t>
            </w:r>
            <w:r w:rsidR="00D64034" w:rsidRPr="002239F2">
              <w:rPr>
                <w:rFonts w:ascii="Times New Roman" w:hAnsi="Times New Roman" w:cs="Times New Roman"/>
                <w:b/>
                <w:sz w:val="22"/>
                <w:szCs w:val="22"/>
                <w:lang w:val="hu-HU" w:eastAsia="zh-CN"/>
              </w:rPr>
              <w:t>ț</w:t>
            </w:r>
            <w:r w:rsidRPr="002239F2">
              <w:rPr>
                <w:rFonts w:ascii="Times New Roman" w:hAnsi="Times New Roman" w:cs="Times New Roman"/>
                <w:b/>
                <w:sz w:val="22"/>
                <w:szCs w:val="22"/>
                <w:lang w:val="hu-HU" w:eastAsia="zh-CN"/>
              </w:rPr>
              <w:t>ã:</w:t>
            </w:r>
          </w:p>
          <w:p w14:paraId="01CD2863" w14:textId="77777777" w:rsidR="00322DC9" w:rsidRPr="00923D26" w:rsidRDefault="00923D26" w:rsidP="000E79F4">
            <w:pPr>
              <w:pStyle w:val="PlainText"/>
              <w:rPr>
                <w:rFonts w:ascii="Times New Roman" w:hAnsi="Times New Roman" w:cs="Times New Roman"/>
                <w:sz w:val="22"/>
                <w:szCs w:val="22"/>
                <w:lang w:val="ro-RO" w:eastAsia="zh-CN"/>
              </w:rPr>
            </w:pPr>
            <w:r w:rsidRPr="00923D26">
              <w:rPr>
                <w:rFonts w:ascii="Times New Roman" w:hAnsi="Times New Roman" w:cs="Times New Roman"/>
                <w:sz w:val="22"/>
                <w:szCs w:val="22"/>
                <w:lang w:val="ro-RO" w:eastAsia="zh-CN"/>
              </w:rPr>
              <w:t>Dezvoltarea unui sistem pentru monitorizarea pulsului cu ajutorul unei aplica</w:t>
            </w:r>
            <w:r>
              <w:rPr>
                <w:rFonts w:ascii="Times New Roman" w:hAnsi="Times New Roman" w:cs="Times New Roman"/>
                <w:sz w:val="22"/>
                <w:szCs w:val="22"/>
                <w:lang w:val="ro-RO" w:eastAsia="zh-CN"/>
              </w:rPr>
              <w:t>ţ</w:t>
            </w:r>
            <w:r w:rsidRPr="00923D26">
              <w:rPr>
                <w:rFonts w:ascii="Times New Roman" w:hAnsi="Times New Roman" w:cs="Times New Roman"/>
                <w:sz w:val="22"/>
                <w:szCs w:val="22"/>
                <w:lang w:val="ro-RO" w:eastAsia="zh-CN"/>
              </w:rPr>
              <w:t xml:space="preserve">ii android </w:t>
            </w:r>
            <w:r>
              <w:rPr>
                <w:rFonts w:ascii="Times New Roman" w:hAnsi="Times New Roman" w:cs="Times New Roman"/>
                <w:sz w:val="22"/>
                <w:szCs w:val="22"/>
                <w:lang w:val="ro-RO" w:eastAsia="zh-CN"/>
              </w:rPr>
              <w:t>ş</w:t>
            </w:r>
            <w:r w:rsidRPr="00923D26">
              <w:rPr>
                <w:rFonts w:ascii="Times New Roman" w:hAnsi="Times New Roman" w:cs="Times New Roman"/>
                <w:sz w:val="22"/>
                <w:szCs w:val="22"/>
                <w:lang w:val="ro-RO" w:eastAsia="zh-CN"/>
              </w:rPr>
              <w:t>i un dispozitiv tip fitbit</w:t>
            </w:r>
          </w:p>
          <w:p w14:paraId="369305D4" w14:textId="77777777" w:rsidR="00322DC9" w:rsidRPr="002239F2" w:rsidRDefault="00322DC9" w:rsidP="000E79F4">
            <w:pPr>
              <w:spacing w:before="120" w:after="120"/>
              <w:rPr>
                <w:rFonts w:ascii="Times New Roman" w:hAnsi="Times New Roman" w:cs="Times New Roman"/>
                <w:b/>
                <w:lang w:val="hu-HU"/>
              </w:rPr>
            </w:pPr>
            <w:r w:rsidRPr="002239F2">
              <w:rPr>
                <w:rFonts w:ascii="Times New Roman" w:hAnsi="Times New Roman" w:cs="Times New Roman"/>
                <w:b/>
                <w:lang w:val="hu-HU"/>
              </w:rPr>
              <w:t>b) Problemele principale tratate:</w:t>
            </w:r>
          </w:p>
          <w:p w14:paraId="415361C5" w14:textId="77777777" w:rsidR="00322DC9" w:rsidRPr="003C31A6" w:rsidRDefault="00322DC9" w:rsidP="000E79F4">
            <w:pPr>
              <w:rPr>
                <w:rFonts w:ascii="Times New Roman" w:hAnsi="Times New Roman" w:cs="Times New Roman"/>
                <w:lang w:val="ro-RO" w:eastAsia="ar-SA"/>
              </w:rPr>
            </w:pPr>
            <w:r w:rsidRPr="003C31A6">
              <w:rPr>
                <w:rFonts w:ascii="Times New Roman" w:hAnsi="Times New Roman" w:cs="Times New Roman"/>
                <w:lang w:val="ro-RO" w:eastAsia="ar-SA"/>
              </w:rPr>
              <w:t>- Studiu</w:t>
            </w:r>
            <w:r w:rsidR="007230A0" w:rsidRPr="003C31A6">
              <w:rPr>
                <w:rFonts w:ascii="Times New Roman" w:hAnsi="Times New Roman" w:cs="Times New Roman"/>
                <w:lang w:val="ro-RO" w:eastAsia="ar-SA"/>
              </w:rPr>
              <w:t xml:space="preserve"> bibliografic </w:t>
            </w:r>
            <w:r w:rsidRPr="003C31A6">
              <w:rPr>
                <w:rFonts w:ascii="Times New Roman" w:hAnsi="Times New Roman" w:cs="Times New Roman"/>
                <w:lang w:val="ro-RO" w:eastAsia="ar-SA"/>
              </w:rPr>
              <w:t xml:space="preserve">privind </w:t>
            </w:r>
            <w:r w:rsidR="00ED77F6" w:rsidRPr="003C31A6">
              <w:rPr>
                <w:rFonts w:ascii="Times New Roman" w:hAnsi="Times New Roman" w:cs="Times New Roman"/>
                <w:lang w:val="ro-RO" w:eastAsia="ar-SA"/>
              </w:rPr>
              <w:t xml:space="preserve">comunicarea </w:t>
            </w:r>
            <w:r w:rsidR="003C31A6" w:rsidRPr="003C31A6">
              <w:rPr>
                <w:rFonts w:ascii="Times New Roman" w:hAnsi="Times New Roman" w:cs="Times New Roman"/>
                <w:lang w:val="ro-RO" w:eastAsia="ar-SA"/>
              </w:rPr>
              <w:t>î</w:t>
            </w:r>
            <w:r w:rsidR="00ED77F6" w:rsidRPr="003C31A6">
              <w:rPr>
                <w:rFonts w:ascii="Times New Roman" w:hAnsi="Times New Roman" w:cs="Times New Roman"/>
                <w:lang w:val="ro-RO" w:eastAsia="ar-SA"/>
              </w:rPr>
              <w:t xml:space="preserve">ntre telefon </w:t>
            </w:r>
            <w:r w:rsidR="003C31A6" w:rsidRPr="003C31A6">
              <w:rPr>
                <w:rFonts w:ascii="Times New Roman" w:hAnsi="Times New Roman" w:cs="Times New Roman"/>
                <w:lang w:val="ro-RO" w:eastAsia="ar-SA"/>
              </w:rPr>
              <w:t>ş</w:t>
            </w:r>
            <w:r w:rsidR="00ED77F6" w:rsidRPr="003C31A6">
              <w:rPr>
                <w:rFonts w:ascii="Times New Roman" w:hAnsi="Times New Roman" w:cs="Times New Roman"/>
                <w:lang w:val="ro-RO" w:eastAsia="ar-SA"/>
              </w:rPr>
              <w:t xml:space="preserve">i </w:t>
            </w:r>
            <w:r w:rsidR="00923D26">
              <w:rPr>
                <w:rFonts w:ascii="Times New Roman" w:hAnsi="Times New Roman" w:cs="Times New Roman"/>
                <w:lang w:val="ro-RO" w:eastAsia="ar-SA"/>
              </w:rPr>
              <w:t>fitbit</w:t>
            </w:r>
          </w:p>
          <w:p w14:paraId="36DAA58C" w14:textId="77777777" w:rsidR="00322DC9" w:rsidRPr="003C31A6" w:rsidRDefault="00322DC9" w:rsidP="000E79F4">
            <w:pPr>
              <w:rPr>
                <w:rFonts w:ascii="Times New Roman" w:hAnsi="Times New Roman" w:cs="Times New Roman"/>
                <w:lang w:val="ro-RO" w:eastAsia="ar-SA"/>
              </w:rPr>
            </w:pPr>
            <w:r w:rsidRPr="003C31A6">
              <w:rPr>
                <w:rFonts w:ascii="Times New Roman" w:hAnsi="Times New Roman" w:cs="Times New Roman"/>
                <w:lang w:val="ro-RO" w:eastAsia="ar-SA"/>
              </w:rPr>
              <w:t xml:space="preserve">- </w:t>
            </w:r>
            <w:r w:rsidR="007230A0" w:rsidRPr="003C31A6">
              <w:rPr>
                <w:rFonts w:ascii="Times New Roman" w:hAnsi="Times New Roman" w:cs="Times New Roman"/>
                <w:lang w:val="ro-RO" w:eastAsia="ar-SA"/>
              </w:rPr>
              <w:t xml:space="preserve">Studiu bibliografic privind </w:t>
            </w:r>
            <w:r w:rsidR="00923D26">
              <w:rPr>
                <w:rFonts w:ascii="Times New Roman" w:hAnsi="Times New Roman" w:cs="Times New Roman"/>
                <w:lang w:val="ro-RO" w:eastAsia="ar-SA"/>
              </w:rPr>
              <w:t>serviciile</w:t>
            </w:r>
            <w:r w:rsidR="007230A0" w:rsidRPr="003C31A6">
              <w:rPr>
                <w:rFonts w:ascii="Times New Roman" w:hAnsi="Times New Roman" w:cs="Times New Roman"/>
                <w:lang w:val="ro-RO" w:eastAsia="ar-SA"/>
              </w:rPr>
              <w:t xml:space="preserve"> Android</w:t>
            </w:r>
          </w:p>
          <w:p w14:paraId="7D0DC3AC" w14:textId="77777777" w:rsidR="00322DC9" w:rsidRPr="003C31A6" w:rsidRDefault="00322DC9" w:rsidP="000E79F4">
            <w:pPr>
              <w:rPr>
                <w:rFonts w:ascii="Times New Roman" w:hAnsi="Times New Roman" w:cs="Times New Roman"/>
                <w:lang w:val="ro-RO" w:eastAsia="ar-SA"/>
              </w:rPr>
            </w:pPr>
            <w:r w:rsidRPr="003C31A6">
              <w:rPr>
                <w:rFonts w:ascii="Times New Roman" w:hAnsi="Times New Roman" w:cs="Times New Roman"/>
                <w:lang w:val="ro-RO" w:eastAsia="ar-SA"/>
              </w:rPr>
              <w:t xml:space="preserve">- </w:t>
            </w:r>
            <w:r w:rsidR="007230A0" w:rsidRPr="003C31A6">
              <w:rPr>
                <w:rFonts w:ascii="Times New Roman" w:hAnsi="Times New Roman" w:cs="Times New Roman"/>
                <w:lang w:val="ro-RO" w:eastAsia="ar-SA"/>
              </w:rPr>
              <w:t>Studiu bibliografic privind realizarea accidentul vascular cerebral</w:t>
            </w:r>
            <w:r w:rsidR="00923D26">
              <w:rPr>
                <w:rFonts w:ascii="Times New Roman" w:hAnsi="Times New Roman" w:cs="Times New Roman"/>
                <w:lang w:val="ro-RO" w:eastAsia="ar-SA"/>
              </w:rPr>
              <w:t xml:space="preserve">, </w:t>
            </w:r>
            <w:r w:rsidR="00923D26" w:rsidRPr="00923D26">
              <w:rPr>
                <w:rFonts w:ascii="Times New Roman" w:hAnsi="Times New Roman" w:cs="Times New Roman"/>
                <w:lang w:val="ro-RO" w:eastAsia="ar-SA"/>
              </w:rPr>
              <w:t>din punct de vedere medical</w:t>
            </w:r>
          </w:p>
          <w:p w14:paraId="14189932" w14:textId="77777777" w:rsidR="00ED77F6" w:rsidRDefault="00ED77F6" w:rsidP="000E79F4">
            <w:pPr>
              <w:rPr>
                <w:rFonts w:ascii="Times New Roman" w:hAnsi="Times New Roman" w:cs="Times New Roman"/>
                <w:lang w:val="ro-RO" w:eastAsia="ar-SA"/>
              </w:rPr>
            </w:pPr>
            <w:r w:rsidRPr="003C31A6">
              <w:rPr>
                <w:rFonts w:ascii="Times New Roman" w:hAnsi="Times New Roman" w:cs="Times New Roman"/>
                <w:lang w:val="ro-RO" w:eastAsia="ar-SA"/>
              </w:rPr>
              <w:t xml:space="preserve">- </w:t>
            </w:r>
            <w:r w:rsidR="00923D26">
              <w:rPr>
                <w:rFonts w:ascii="Times New Roman" w:hAnsi="Times New Roman" w:cs="Times New Roman"/>
                <w:lang w:val="ro-RO" w:eastAsia="ar-SA"/>
              </w:rPr>
              <w:t>C</w:t>
            </w:r>
            <w:r w:rsidR="00923D26" w:rsidRPr="00923D26">
              <w:rPr>
                <w:rFonts w:ascii="Times New Roman" w:hAnsi="Times New Roman" w:cs="Times New Roman"/>
                <w:lang w:val="ro-RO" w:eastAsia="ar-SA"/>
              </w:rPr>
              <w:t>rearea unei interfe</w:t>
            </w:r>
            <w:r w:rsidR="00923D26">
              <w:rPr>
                <w:rFonts w:ascii="Times New Roman" w:hAnsi="Times New Roman" w:cs="Times New Roman"/>
                <w:lang w:val="ro-RO" w:eastAsia="ar-SA"/>
              </w:rPr>
              <w:t>ţ</w:t>
            </w:r>
            <w:r w:rsidR="00923D26" w:rsidRPr="00923D26">
              <w:rPr>
                <w:rFonts w:ascii="Times New Roman" w:hAnsi="Times New Roman" w:cs="Times New Roman"/>
                <w:lang w:val="ro-RO" w:eastAsia="ar-SA"/>
              </w:rPr>
              <w:t>e prin care datele capturate de fitbit pot fi citite</w:t>
            </w:r>
          </w:p>
          <w:p w14:paraId="0EB9C272" w14:textId="77777777" w:rsidR="00923D26" w:rsidRPr="003C31A6" w:rsidRDefault="00923D26" w:rsidP="000E79F4">
            <w:pPr>
              <w:rPr>
                <w:rFonts w:ascii="Times New Roman" w:hAnsi="Times New Roman" w:cs="Times New Roman"/>
                <w:lang w:val="ro-RO" w:eastAsia="ar-SA"/>
              </w:rPr>
            </w:pPr>
            <w:r>
              <w:rPr>
                <w:rFonts w:ascii="Times New Roman" w:hAnsi="Times New Roman" w:cs="Times New Roman"/>
                <w:lang w:val="ro-RO" w:eastAsia="ar-SA"/>
              </w:rPr>
              <w:t>- D</w:t>
            </w:r>
            <w:r w:rsidRPr="00923D26">
              <w:rPr>
                <w:rFonts w:ascii="Times New Roman" w:hAnsi="Times New Roman" w:cs="Times New Roman"/>
                <w:lang w:val="ro-RO" w:eastAsia="ar-SA"/>
              </w:rPr>
              <w:t>ezvoltarea unei aplica</w:t>
            </w:r>
            <w:r>
              <w:rPr>
                <w:rFonts w:ascii="Times New Roman" w:hAnsi="Times New Roman" w:cs="Times New Roman"/>
                <w:lang w:val="ro-RO" w:eastAsia="ar-SA"/>
              </w:rPr>
              <w:t>ţ</w:t>
            </w:r>
            <w:r w:rsidRPr="00923D26">
              <w:rPr>
                <w:rFonts w:ascii="Times New Roman" w:hAnsi="Times New Roman" w:cs="Times New Roman"/>
                <w:lang w:val="ro-RO" w:eastAsia="ar-SA"/>
              </w:rPr>
              <w:t xml:space="preserve">ii pe smartphone care prezinta </w:t>
            </w:r>
            <w:r>
              <w:rPr>
                <w:rFonts w:ascii="Times New Roman" w:hAnsi="Times New Roman" w:cs="Times New Roman"/>
                <w:lang w:val="ro-RO" w:eastAsia="ar-SA"/>
              </w:rPr>
              <w:t>ş</w:t>
            </w:r>
            <w:r w:rsidRPr="00923D26">
              <w:rPr>
                <w:rFonts w:ascii="Times New Roman" w:hAnsi="Times New Roman" w:cs="Times New Roman"/>
                <w:lang w:val="ro-RO" w:eastAsia="ar-SA"/>
              </w:rPr>
              <w:t>i gestioneaz</w:t>
            </w:r>
            <w:r>
              <w:rPr>
                <w:rFonts w:ascii="Times New Roman" w:hAnsi="Times New Roman" w:cs="Times New Roman"/>
                <w:lang w:val="ro-RO" w:eastAsia="ar-SA"/>
              </w:rPr>
              <w:t>ă</w:t>
            </w:r>
            <w:r w:rsidRPr="00923D26">
              <w:rPr>
                <w:rFonts w:ascii="Times New Roman" w:hAnsi="Times New Roman" w:cs="Times New Roman"/>
                <w:lang w:val="ro-RO" w:eastAsia="ar-SA"/>
              </w:rPr>
              <w:t xml:space="preserve"> datele captura</w:t>
            </w:r>
            <w:r w:rsidR="00BC4CF4">
              <w:rPr>
                <w:rFonts w:ascii="Times New Roman" w:hAnsi="Times New Roman" w:cs="Times New Roman"/>
                <w:lang w:val="ro-RO" w:eastAsia="ar-SA"/>
              </w:rPr>
              <w:t>t</w:t>
            </w:r>
            <w:r w:rsidRPr="00923D26">
              <w:rPr>
                <w:rFonts w:ascii="Times New Roman" w:hAnsi="Times New Roman" w:cs="Times New Roman"/>
                <w:lang w:val="ro-RO" w:eastAsia="ar-SA"/>
              </w:rPr>
              <w:t>e</w:t>
            </w:r>
          </w:p>
          <w:p w14:paraId="07655A7F" w14:textId="77777777" w:rsidR="00ED77F6" w:rsidRPr="003C31A6" w:rsidRDefault="00ED77F6" w:rsidP="000E79F4">
            <w:pPr>
              <w:rPr>
                <w:rFonts w:ascii="Times New Roman" w:hAnsi="Times New Roman" w:cs="Times New Roman"/>
                <w:lang w:val="ro-RO" w:eastAsia="ar-SA"/>
              </w:rPr>
            </w:pPr>
            <w:r w:rsidRPr="003C31A6">
              <w:rPr>
                <w:rFonts w:ascii="Times New Roman" w:hAnsi="Times New Roman" w:cs="Times New Roman"/>
                <w:lang w:val="ro-RO" w:eastAsia="ar-SA"/>
              </w:rPr>
              <w:t xml:space="preserve">- Testarea sistemului </w:t>
            </w:r>
            <w:r w:rsidR="00923D26">
              <w:rPr>
                <w:rFonts w:ascii="Times New Roman" w:hAnsi="Times New Roman" w:cs="Times New Roman"/>
                <w:lang w:val="ro-RO" w:eastAsia="ar-SA"/>
              </w:rPr>
              <w:t>în condiţii reale</w:t>
            </w:r>
          </w:p>
          <w:p w14:paraId="564D6DC3" w14:textId="77777777" w:rsidR="00322DC9" w:rsidRPr="002239F2" w:rsidRDefault="00322DC9" w:rsidP="000E79F4">
            <w:pPr>
              <w:rPr>
                <w:rFonts w:ascii="Times New Roman" w:hAnsi="Times New Roman" w:cs="Times New Roman"/>
                <w:lang w:val="hu-HU" w:eastAsia="ar-SA"/>
              </w:rPr>
            </w:pPr>
          </w:p>
          <w:p w14:paraId="7378B172" w14:textId="77777777" w:rsidR="00322DC9" w:rsidRPr="003C31A6" w:rsidRDefault="00322DC9" w:rsidP="000E79F4">
            <w:pPr>
              <w:spacing w:before="120" w:after="120"/>
              <w:rPr>
                <w:rFonts w:ascii="Times New Roman" w:hAnsi="Times New Roman" w:cs="Times New Roman"/>
                <w:b/>
                <w:lang w:val="ro-RO"/>
              </w:rPr>
            </w:pPr>
            <w:r w:rsidRPr="003C31A6">
              <w:rPr>
                <w:rFonts w:ascii="Times New Roman" w:hAnsi="Times New Roman" w:cs="Times New Roman"/>
                <w:b/>
                <w:lang w:val="ro-RO"/>
              </w:rPr>
              <w:t>c) Desene obligatorii:</w:t>
            </w:r>
          </w:p>
          <w:p w14:paraId="783C59EC" w14:textId="77777777" w:rsidR="00322DC9" w:rsidRPr="003C31A6" w:rsidRDefault="00322DC9" w:rsidP="000E79F4">
            <w:pPr>
              <w:rPr>
                <w:rFonts w:ascii="Times New Roman" w:hAnsi="Times New Roman" w:cs="Times New Roman"/>
                <w:lang w:val="ro-RO" w:eastAsia="ar-SA"/>
              </w:rPr>
            </w:pPr>
            <w:r w:rsidRPr="003C31A6">
              <w:rPr>
                <w:rFonts w:ascii="Times New Roman" w:hAnsi="Times New Roman" w:cs="Times New Roman"/>
                <w:lang w:val="ro-RO" w:eastAsia="ar-SA"/>
              </w:rPr>
              <w:t>- Schema bloc al aplica</w:t>
            </w:r>
            <w:r w:rsidR="003C31A6" w:rsidRPr="003C31A6">
              <w:rPr>
                <w:rFonts w:ascii="Times New Roman" w:hAnsi="Times New Roman" w:cs="Times New Roman"/>
                <w:lang w:val="ro-RO" w:eastAsia="ar-SA"/>
              </w:rPr>
              <w:t>ţ</w:t>
            </w:r>
            <w:r w:rsidRPr="003C31A6">
              <w:rPr>
                <w:rFonts w:ascii="Times New Roman" w:hAnsi="Times New Roman" w:cs="Times New Roman"/>
                <w:lang w:val="ro-RO" w:eastAsia="ar-SA"/>
              </w:rPr>
              <w:t>iei</w:t>
            </w:r>
          </w:p>
          <w:p w14:paraId="3E52A826" w14:textId="77777777" w:rsidR="00322DC9" w:rsidRPr="003C31A6" w:rsidRDefault="00322DC9" w:rsidP="000E79F4">
            <w:pPr>
              <w:rPr>
                <w:rFonts w:ascii="Times New Roman" w:hAnsi="Times New Roman" w:cs="Times New Roman"/>
                <w:lang w:val="ro-RO" w:eastAsia="ar-SA"/>
              </w:rPr>
            </w:pPr>
            <w:r w:rsidRPr="003C31A6">
              <w:rPr>
                <w:rFonts w:ascii="Times New Roman" w:hAnsi="Times New Roman" w:cs="Times New Roman"/>
                <w:lang w:val="ro-RO" w:eastAsia="ar-SA"/>
              </w:rPr>
              <w:t>- Diagrame UML privind software-ul realizat.</w:t>
            </w:r>
          </w:p>
          <w:p w14:paraId="04098590" w14:textId="77777777" w:rsidR="00322DC9" w:rsidRPr="002239F2" w:rsidRDefault="00322DC9" w:rsidP="000E79F4">
            <w:pPr>
              <w:rPr>
                <w:rFonts w:ascii="Times New Roman" w:hAnsi="Times New Roman" w:cs="Times New Roman"/>
                <w:lang w:val="hu-HU" w:eastAsia="ar-SA"/>
              </w:rPr>
            </w:pPr>
          </w:p>
          <w:p w14:paraId="7C558AEC" w14:textId="77777777" w:rsidR="00322DC9" w:rsidRPr="002239F2" w:rsidRDefault="00322DC9" w:rsidP="000E79F4">
            <w:pPr>
              <w:spacing w:before="120" w:after="120"/>
              <w:rPr>
                <w:rFonts w:ascii="Times New Roman" w:hAnsi="Times New Roman" w:cs="Times New Roman"/>
                <w:b/>
                <w:lang w:val="hu-HU"/>
              </w:rPr>
            </w:pPr>
            <w:r w:rsidRPr="002239F2">
              <w:rPr>
                <w:rFonts w:ascii="Times New Roman" w:hAnsi="Times New Roman" w:cs="Times New Roman"/>
                <w:b/>
                <w:lang w:val="hu-HU"/>
              </w:rPr>
              <w:t>d) Softuri obligatorii:</w:t>
            </w:r>
          </w:p>
          <w:p w14:paraId="78BF86FA" w14:textId="77777777" w:rsidR="001A6B35" w:rsidRDefault="00A52FA0" w:rsidP="000E79F4">
            <w:pPr>
              <w:rPr>
                <w:rFonts w:ascii="Times New Roman" w:hAnsi="Times New Roman" w:cs="Times New Roman"/>
                <w:lang w:val="ro-RO" w:eastAsia="ar-SA"/>
              </w:rPr>
            </w:pPr>
            <w:r w:rsidRPr="00591895">
              <w:rPr>
                <w:rFonts w:ascii="Times New Roman" w:hAnsi="Times New Roman" w:cs="Times New Roman"/>
                <w:lang w:val="ro-RO" w:eastAsia="ar-SA"/>
              </w:rPr>
              <w:t>-</w:t>
            </w:r>
            <w:r w:rsidR="001E71C8">
              <w:t xml:space="preserve"> A</w:t>
            </w:r>
            <w:r w:rsidR="001E71C8" w:rsidRPr="001E71C8">
              <w:rPr>
                <w:rFonts w:ascii="Times New Roman" w:hAnsi="Times New Roman" w:cs="Times New Roman"/>
                <w:lang w:val="ro-RO" w:eastAsia="ar-SA"/>
              </w:rPr>
              <w:t>plica</w:t>
            </w:r>
            <w:r w:rsidR="003C31A6">
              <w:rPr>
                <w:rFonts w:ascii="Times New Roman" w:hAnsi="Times New Roman" w:cs="Times New Roman"/>
                <w:lang w:val="ro-RO" w:eastAsia="ar-SA"/>
              </w:rPr>
              <w:t>ţ</w:t>
            </w:r>
            <w:r w:rsidR="001E71C8" w:rsidRPr="001E71C8">
              <w:rPr>
                <w:rFonts w:ascii="Times New Roman" w:hAnsi="Times New Roman" w:cs="Times New Roman"/>
                <w:lang w:val="ro-RO" w:eastAsia="ar-SA"/>
              </w:rPr>
              <w:t xml:space="preserve">ie </w:t>
            </w:r>
            <w:r w:rsidR="008A47F8">
              <w:rPr>
                <w:rFonts w:ascii="Times New Roman" w:hAnsi="Times New Roman" w:cs="Times New Roman"/>
                <w:lang w:val="ro-RO" w:eastAsia="ar-SA"/>
              </w:rPr>
              <w:t>î</w:t>
            </w:r>
            <w:r w:rsidR="001E71C8" w:rsidRPr="001E71C8">
              <w:rPr>
                <w:rFonts w:ascii="Times New Roman" w:hAnsi="Times New Roman" w:cs="Times New Roman"/>
                <w:lang w:val="ro-RO" w:eastAsia="ar-SA"/>
              </w:rPr>
              <w:t>n flutter</w:t>
            </w:r>
          </w:p>
          <w:p w14:paraId="66AA1FC7" w14:textId="77777777" w:rsidR="008A47F8" w:rsidRDefault="008A47F8" w:rsidP="000E79F4">
            <w:pPr>
              <w:rPr>
                <w:rFonts w:ascii="Times New Roman" w:hAnsi="Times New Roman" w:cs="Times New Roman"/>
                <w:lang w:val="ro-RO" w:eastAsia="ar-SA"/>
              </w:rPr>
            </w:pPr>
            <w:r w:rsidRPr="00591895">
              <w:rPr>
                <w:rFonts w:ascii="Times New Roman" w:hAnsi="Times New Roman" w:cs="Times New Roman"/>
                <w:lang w:val="ro-RO" w:eastAsia="ar-SA"/>
              </w:rPr>
              <w:t>-</w:t>
            </w:r>
            <w:r>
              <w:t xml:space="preserve"> A</w:t>
            </w:r>
            <w:r w:rsidRPr="001E71C8">
              <w:rPr>
                <w:rFonts w:ascii="Times New Roman" w:hAnsi="Times New Roman" w:cs="Times New Roman"/>
                <w:lang w:val="ro-RO" w:eastAsia="ar-SA"/>
              </w:rPr>
              <w:t>plica</w:t>
            </w:r>
            <w:r>
              <w:rPr>
                <w:rFonts w:ascii="Times New Roman" w:hAnsi="Times New Roman" w:cs="Times New Roman"/>
                <w:lang w:val="ro-RO" w:eastAsia="ar-SA"/>
              </w:rPr>
              <w:t>ţ</w:t>
            </w:r>
            <w:r w:rsidRPr="001E71C8">
              <w:rPr>
                <w:rFonts w:ascii="Times New Roman" w:hAnsi="Times New Roman" w:cs="Times New Roman"/>
                <w:lang w:val="ro-RO" w:eastAsia="ar-SA"/>
              </w:rPr>
              <w:t xml:space="preserve">ie </w:t>
            </w:r>
            <w:r>
              <w:rPr>
                <w:rFonts w:ascii="Times New Roman" w:hAnsi="Times New Roman" w:cs="Times New Roman"/>
                <w:lang w:val="ro-RO" w:eastAsia="ar-SA"/>
              </w:rPr>
              <w:t>smartwatch</w:t>
            </w:r>
          </w:p>
          <w:p w14:paraId="2791F1FB" w14:textId="00221855" w:rsidR="00A52FA0" w:rsidRDefault="00A52FA0" w:rsidP="000E79F4">
            <w:pPr>
              <w:rPr>
                <w:rFonts w:ascii="Times New Roman" w:hAnsi="Times New Roman" w:cs="Times New Roman"/>
                <w:lang w:val="ro-RO" w:eastAsia="ar-SA"/>
              </w:rPr>
            </w:pPr>
            <w:r w:rsidRPr="00591895">
              <w:rPr>
                <w:rFonts w:ascii="Times New Roman" w:hAnsi="Times New Roman" w:cs="Times New Roman"/>
                <w:lang w:val="ro-RO" w:eastAsia="ar-SA"/>
              </w:rPr>
              <w:t>-</w:t>
            </w:r>
            <w:r w:rsidR="001E71C8">
              <w:t xml:space="preserve"> </w:t>
            </w:r>
            <w:r w:rsidR="00E94877">
              <w:t xml:space="preserve">Modul </w:t>
            </w:r>
            <w:r w:rsidR="00E94877" w:rsidRPr="00B67675">
              <w:rPr>
                <w:lang w:val="ro-RO"/>
              </w:rPr>
              <w:t>pentru</w:t>
            </w:r>
            <w:r w:rsidR="00E94877">
              <w:t xml:space="preserve"> c</w:t>
            </w:r>
            <w:r w:rsidR="001E71C8" w:rsidRPr="001E71C8">
              <w:rPr>
                <w:rFonts w:ascii="Times New Roman" w:hAnsi="Times New Roman" w:cs="Times New Roman"/>
                <w:lang w:val="ro-RO" w:eastAsia="ar-SA"/>
              </w:rPr>
              <w:t>olectare</w:t>
            </w:r>
            <w:r w:rsidR="00E94877">
              <w:rPr>
                <w:rFonts w:ascii="Times New Roman" w:hAnsi="Times New Roman" w:cs="Times New Roman"/>
                <w:lang w:val="ro-RO" w:eastAsia="ar-SA"/>
              </w:rPr>
              <w:t>a</w:t>
            </w:r>
            <w:r w:rsidR="001E71C8" w:rsidRPr="001E71C8">
              <w:rPr>
                <w:rFonts w:ascii="Times New Roman" w:hAnsi="Times New Roman" w:cs="Times New Roman"/>
                <w:lang w:val="ro-RO" w:eastAsia="ar-SA"/>
              </w:rPr>
              <w:t xml:space="preserve"> </w:t>
            </w:r>
            <w:r w:rsidR="003C31A6">
              <w:rPr>
                <w:rFonts w:ascii="Times New Roman" w:hAnsi="Times New Roman" w:cs="Times New Roman"/>
                <w:lang w:val="ro-RO" w:eastAsia="ar-SA"/>
              </w:rPr>
              <w:t>ş</w:t>
            </w:r>
            <w:r w:rsidR="001E71C8" w:rsidRPr="001E71C8">
              <w:rPr>
                <w:rFonts w:ascii="Times New Roman" w:hAnsi="Times New Roman" w:cs="Times New Roman"/>
                <w:lang w:val="ro-RO" w:eastAsia="ar-SA"/>
              </w:rPr>
              <w:t>i stocare</w:t>
            </w:r>
            <w:r w:rsidR="00E94877">
              <w:rPr>
                <w:rFonts w:ascii="Times New Roman" w:hAnsi="Times New Roman" w:cs="Times New Roman"/>
                <w:lang w:val="ro-RO" w:eastAsia="ar-SA"/>
              </w:rPr>
              <w:t>a</w:t>
            </w:r>
            <w:r w:rsidR="001E71C8" w:rsidRPr="001E71C8">
              <w:rPr>
                <w:rFonts w:ascii="Times New Roman" w:hAnsi="Times New Roman" w:cs="Times New Roman"/>
                <w:lang w:val="ro-RO" w:eastAsia="ar-SA"/>
              </w:rPr>
              <w:t xml:space="preserve"> a valorilor ritmului cardiac </w:t>
            </w:r>
            <w:r w:rsidR="003C31A6">
              <w:rPr>
                <w:rFonts w:ascii="Times New Roman" w:hAnsi="Times New Roman" w:cs="Times New Roman"/>
                <w:lang w:val="ro-RO" w:eastAsia="ar-SA"/>
              </w:rPr>
              <w:t>î</w:t>
            </w:r>
            <w:r w:rsidR="001E71C8" w:rsidRPr="001E71C8">
              <w:rPr>
                <w:rFonts w:ascii="Times New Roman" w:hAnsi="Times New Roman" w:cs="Times New Roman"/>
                <w:lang w:val="ro-RO" w:eastAsia="ar-SA"/>
              </w:rPr>
              <w:t>ntr-o baz</w:t>
            </w:r>
            <w:r w:rsidR="003C31A6">
              <w:rPr>
                <w:rFonts w:ascii="Times New Roman" w:hAnsi="Times New Roman" w:cs="Times New Roman"/>
                <w:lang w:val="ro-RO" w:eastAsia="ar-SA"/>
              </w:rPr>
              <w:t>ă</w:t>
            </w:r>
            <w:r w:rsidR="001E71C8" w:rsidRPr="001E71C8">
              <w:rPr>
                <w:rFonts w:ascii="Times New Roman" w:hAnsi="Times New Roman" w:cs="Times New Roman"/>
                <w:lang w:val="ro-RO" w:eastAsia="ar-SA"/>
              </w:rPr>
              <w:t xml:space="preserve"> de date</w:t>
            </w:r>
          </w:p>
          <w:p w14:paraId="24FCF81C" w14:textId="77777777" w:rsidR="00C275C0" w:rsidRPr="00591895" w:rsidRDefault="00C275C0" w:rsidP="000E79F4">
            <w:pPr>
              <w:rPr>
                <w:rFonts w:ascii="Times New Roman" w:hAnsi="Times New Roman" w:cs="Times New Roman"/>
                <w:lang w:val="ro-RO" w:eastAsia="ar-SA"/>
              </w:rPr>
            </w:pPr>
            <w:r w:rsidRPr="00C275C0">
              <w:rPr>
                <w:rFonts w:ascii="Times New Roman" w:hAnsi="Times New Roman" w:cs="Times New Roman"/>
                <w:lang w:val="ro-RO" w:eastAsia="ar-SA"/>
              </w:rPr>
              <w:t xml:space="preserve">- </w:t>
            </w:r>
            <w:r>
              <w:rPr>
                <w:rFonts w:ascii="Times New Roman" w:hAnsi="Times New Roman" w:cs="Times New Roman"/>
                <w:lang w:val="ro-RO" w:eastAsia="ar-SA"/>
              </w:rPr>
              <w:t>C</w:t>
            </w:r>
            <w:r w:rsidRPr="00C275C0">
              <w:rPr>
                <w:rFonts w:ascii="Times New Roman" w:hAnsi="Times New Roman" w:cs="Times New Roman"/>
                <w:lang w:val="ro-RO" w:eastAsia="ar-SA"/>
              </w:rPr>
              <w:t xml:space="preserve">onfigurarea </w:t>
            </w:r>
            <w:r>
              <w:rPr>
                <w:rFonts w:ascii="Times New Roman" w:hAnsi="Times New Roman" w:cs="Times New Roman"/>
                <w:lang w:val="hu-HU" w:eastAsia="ar-SA"/>
              </w:rPr>
              <w:t>ş</w:t>
            </w:r>
            <w:r w:rsidRPr="00C275C0">
              <w:rPr>
                <w:rFonts w:ascii="Times New Roman" w:hAnsi="Times New Roman" w:cs="Times New Roman"/>
                <w:lang w:val="ro-RO" w:eastAsia="ar-SA"/>
              </w:rPr>
              <w:t xml:space="preserve">i cererea acces la </w:t>
            </w:r>
            <w:r>
              <w:rPr>
                <w:rFonts w:ascii="Times New Roman" w:hAnsi="Times New Roman" w:cs="Times New Roman"/>
                <w:lang w:val="ro-RO" w:eastAsia="ar-SA"/>
              </w:rPr>
              <w:t>F</w:t>
            </w:r>
            <w:r w:rsidRPr="00C275C0">
              <w:rPr>
                <w:rFonts w:ascii="Times New Roman" w:hAnsi="Times New Roman" w:cs="Times New Roman"/>
                <w:lang w:val="ro-RO" w:eastAsia="ar-SA"/>
              </w:rPr>
              <w:t xml:space="preserve">itbit </w:t>
            </w:r>
            <w:r>
              <w:rPr>
                <w:rFonts w:ascii="Times New Roman" w:hAnsi="Times New Roman" w:cs="Times New Roman"/>
                <w:lang w:val="ro-RO" w:eastAsia="ar-SA"/>
              </w:rPr>
              <w:t>W</w:t>
            </w:r>
            <w:r w:rsidRPr="00C275C0">
              <w:rPr>
                <w:rFonts w:ascii="Times New Roman" w:hAnsi="Times New Roman" w:cs="Times New Roman"/>
                <w:lang w:val="ro-RO" w:eastAsia="ar-SA"/>
              </w:rPr>
              <w:t xml:space="preserve">eb </w:t>
            </w:r>
            <w:r>
              <w:rPr>
                <w:rFonts w:ascii="Times New Roman" w:hAnsi="Times New Roman" w:cs="Times New Roman"/>
                <w:lang w:val="ro-RO" w:eastAsia="ar-SA"/>
              </w:rPr>
              <w:t>API</w:t>
            </w:r>
          </w:p>
          <w:p w14:paraId="17C7206B" w14:textId="77777777" w:rsidR="00322DC9" w:rsidRPr="002239F2" w:rsidRDefault="00322DC9" w:rsidP="000E79F4">
            <w:pPr>
              <w:rPr>
                <w:rFonts w:ascii="Times New Roman" w:hAnsi="Times New Roman" w:cs="Times New Roman"/>
                <w:b/>
                <w:lang w:val="hu-HU" w:eastAsia="ar-SA"/>
              </w:rPr>
            </w:pPr>
          </w:p>
          <w:p w14:paraId="4D335EF8" w14:textId="77777777" w:rsidR="00322DC9" w:rsidRPr="002239F2" w:rsidRDefault="00322DC9" w:rsidP="000E79F4">
            <w:pPr>
              <w:spacing w:before="120" w:after="120"/>
              <w:rPr>
                <w:rFonts w:ascii="Times New Roman" w:hAnsi="Times New Roman" w:cs="Times New Roman"/>
                <w:b/>
                <w:lang w:val="hu-HU"/>
              </w:rPr>
            </w:pPr>
            <w:r w:rsidRPr="002239F2">
              <w:rPr>
                <w:rFonts w:ascii="Times New Roman" w:hAnsi="Times New Roman" w:cs="Times New Roman"/>
                <w:b/>
                <w:lang w:val="hu-HU"/>
              </w:rPr>
              <w:t>e) Bibliografia recomandată:</w:t>
            </w:r>
          </w:p>
          <w:p w14:paraId="46CF2F7A" w14:textId="77777777" w:rsidR="001A6B35" w:rsidRPr="00A52FA0" w:rsidRDefault="001A6B35" w:rsidP="001A6B35">
            <w:pPr>
              <w:numPr>
                <w:ilvl w:val="0"/>
                <w:numId w:val="11"/>
              </w:numPr>
              <w:rPr>
                <w:rFonts w:ascii="Times New Roman" w:eastAsia="Arial" w:hAnsi="Times New Roman" w:cs="Times New Roman"/>
                <w:sz w:val="22"/>
                <w:lang w:val="en" w:eastAsia="en-GB"/>
              </w:rPr>
            </w:pPr>
            <w:r w:rsidRPr="00A52FA0">
              <w:rPr>
                <w:rFonts w:ascii="Times New Roman" w:eastAsia="Arial" w:hAnsi="Times New Roman" w:cs="Times New Roman"/>
                <w:sz w:val="22"/>
                <w:lang w:val="en" w:eastAsia="en-GB"/>
              </w:rPr>
              <w:t xml:space="preserve">Services overview </w:t>
            </w:r>
            <w:hyperlink r:id="rId8" w:history="1">
              <w:r w:rsidRPr="00A52FA0">
                <w:rPr>
                  <w:rStyle w:val="Hyperlink"/>
                  <w:rFonts w:ascii="Times New Roman" w:eastAsia="Arial" w:hAnsi="Times New Roman" w:cs="Times New Roman"/>
                  <w:sz w:val="22"/>
                  <w:lang w:val="en" w:eastAsia="en-GB"/>
                </w:rPr>
                <w:t>https://developer.android.com/guide/components/services</w:t>
              </w:r>
            </w:hyperlink>
          </w:p>
          <w:p w14:paraId="155D3DEE" w14:textId="77777777" w:rsidR="001A6B35" w:rsidRPr="00A52FA0" w:rsidRDefault="001A6B35" w:rsidP="001A6B35">
            <w:pPr>
              <w:numPr>
                <w:ilvl w:val="0"/>
                <w:numId w:val="11"/>
              </w:numPr>
              <w:rPr>
                <w:rFonts w:ascii="Times New Roman" w:eastAsia="Arial" w:hAnsi="Times New Roman" w:cs="Times New Roman"/>
                <w:sz w:val="22"/>
                <w:lang w:val="en" w:eastAsia="en-GB"/>
              </w:rPr>
            </w:pPr>
            <w:r w:rsidRPr="00A52FA0">
              <w:rPr>
                <w:rFonts w:ascii="Times New Roman" w:eastAsia="Arial" w:hAnsi="Times New Roman" w:cs="Times New Roman"/>
                <w:sz w:val="22"/>
                <w:lang w:val="en" w:eastAsia="en-GB"/>
              </w:rPr>
              <w:t xml:space="preserve">Send and sync data on Wear </w:t>
            </w:r>
            <w:hyperlink r:id="rId9" w:history="1">
              <w:r w:rsidRPr="00A52FA0">
                <w:rPr>
                  <w:rStyle w:val="Hyperlink"/>
                  <w:rFonts w:ascii="Times New Roman" w:eastAsia="Arial" w:hAnsi="Times New Roman" w:cs="Times New Roman"/>
                  <w:sz w:val="22"/>
                  <w:lang w:val="en" w:eastAsia="en-GB"/>
                </w:rPr>
                <w:t>https://developer.android.com/training/wearables/data-layer</w:t>
              </w:r>
            </w:hyperlink>
          </w:p>
          <w:p w14:paraId="351D8870" w14:textId="77777777" w:rsidR="001A6B35" w:rsidRPr="00A52FA0" w:rsidRDefault="001A6B35" w:rsidP="001A6B35">
            <w:pPr>
              <w:widowControl w:val="0"/>
              <w:numPr>
                <w:ilvl w:val="0"/>
                <w:numId w:val="11"/>
              </w:numPr>
              <w:suppressAutoHyphens w:val="0"/>
              <w:rPr>
                <w:rFonts w:ascii="Times New Roman" w:eastAsia="Arial" w:hAnsi="Times New Roman" w:cs="Times New Roman"/>
                <w:sz w:val="22"/>
                <w:lang w:val="en" w:eastAsia="en-GB"/>
              </w:rPr>
            </w:pPr>
            <w:r w:rsidRPr="00A52FA0">
              <w:rPr>
                <w:rFonts w:ascii="Times New Roman" w:hAnsi="Times New Roman" w:cs="Times New Roman"/>
                <w:sz w:val="22"/>
              </w:rPr>
              <w:t>Tison, Geoffrey H., et al. "Passive detection of atrial fibrillation using a commercially available smartwatch." JAMA cardiology 3.5 (2018): 409-416.</w:t>
            </w:r>
          </w:p>
          <w:p w14:paraId="4907F446" w14:textId="77777777" w:rsidR="001A6B35" w:rsidRPr="00A52FA0" w:rsidRDefault="001A6B35" w:rsidP="001A6B35">
            <w:pPr>
              <w:widowControl w:val="0"/>
              <w:numPr>
                <w:ilvl w:val="0"/>
                <w:numId w:val="11"/>
              </w:numPr>
              <w:suppressAutoHyphens w:val="0"/>
              <w:rPr>
                <w:rFonts w:ascii="Times New Roman" w:hAnsi="Times New Roman" w:cs="Times New Roman"/>
                <w:sz w:val="22"/>
              </w:rPr>
            </w:pPr>
            <w:r w:rsidRPr="00A52FA0">
              <w:rPr>
                <w:rFonts w:ascii="Times New Roman" w:hAnsi="Times New Roman" w:cs="Times New Roman"/>
                <w:sz w:val="22"/>
              </w:rPr>
              <w:t xml:space="preserve">Lawrie, Sophie, et al. "Evaluation of a smartwatch-based intervention providing feedback of daily activity within a research-naive stroke ward: a pilot randomised controlled trial." </w:t>
            </w:r>
            <w:r w:rsidRPr="00A52FA0">
              <w:rPr>
                <w:rFonts w:ascii="Times New Roman" w:hAnsi="Times New Roman" w:cs="Times New Roman"/>
                <w:i/>
                <w:sz w:val="22"/>
              </w:rPr>
              <w:t>Pilot and feasibility studies</w:t>
            </w:r>
            <w:r w:rsidRPr="00A52FA0">
              <w:rPr>
                <w:rFonts w:ascii="Times New Roman" w:hAnsi="Times New Roman" w:cs="Times New Roman"/>
                <w:sz w:val="22"/>
              </w:rPr>
              <w:t xml:space="preserve"> 4.1 (2018): 157.</w:t>
            </w:r>
          </w:p>
          <w:p w14:paraId="5132F520" w14:textId="77777777" w:rsidR="001A6B35" w:rsidRPr="00A52FA0" w:rsidRDefault="001A6B35" w:rsidP="001A6B35">
            <w:pPr>
              <w:widowControl w:val="0"/>
              <w:numPr>
                <w:ilvl w:val="0"/>
                <w:numId w:val="11"/>
              </w:numPr>
              <w:suppressAutoHyphens w:val="0"/>
              <w:rPr>
                <w:rFonts w:ascii="Times New Roman" w:hAnsi="Times New Roman" w:cs="Times New Roman"/>
                <w:sz w:val="22"/>
              </w:rPr>
            </w:pPr>
            <w:r w:rsidRPr="00A52FA0">
              <w:rPr>
                <w:rFonts w:ascii="Times New Roman" w:hAnsi="Times New Roman" w:cs="Times New Roman"/>
                <w:sz w:val="22"/>
              </w:rPr>
              <w:t xml:space="preserve">Wasserlauf, Jeremiah, et al. "Accurate Detection and Quantification of Atrial Fibrillation Using a Smartwatch </w:t>
            </w:r>
            <w:proofErr w:type="gramStart"/>
            <w:r w:rsidRPr="00A52FA0">
              <w:rPr>
                <w:rFonts w:ascii="Times New Roman" w:hAnsi="Times New Roman" w:cs="Times New Roman"/>
                <w:sz w:val="22"/>
              </w:rPr>
              <w:t>With</w:t>
            </w:r>
            <w:proofErr w:type="gramEnd"/>
            <w:r w:rsidRPr="00A52FA0">
              <w:rPr>
                <w:rFonts w:ascii="Times New Roman" w:hAnsi="Times New Roman" w:cs="Times New Roman"/>
                <w:sz w:val="22"/>
              </w:rPr>
              <w:t xml:space="preserve"> ECG Watchband." </w:t>
            </w:r>
            <w:r w:rsidRPr="00A52FA0">
              <w:rPr>
                <w:rFonts w:ascii="Times New Roman" w:hAnsi="Times New Roman" w:cs="Times New Roman"/>
                <w:i/>
                <w:sz w:val="22"/>
              </w:rPr>
              <w:t>Circulation</w:t>
            </w:r>
            <w:r w:rsidRPr="00A52FA0">
              <w:rPr>
                <w:rFonts w:ascii="Times New Roman" w:hAnsi="Times New Roman" w:cs="Times New Roman"/>
                <w:sz w:val="22"/>
              </w:rPr>
              <w:t xml:space="preserve"> 138.Suppl_1 (2018): A15366-A15366</w:t>
            </w:r>
          </w:p>
          <w:p w14:paraId="2AF2A258" w14:textId="77777777" w:rsidR="001A6B35" w:rsidRPr="00A52FA0" w:rsidRDefault="001A6B35" w:rsidP="001A6B35">
            <w:pPr>
              <w:widowControl w:val="0"/>
              <w:numPr>
                <w:ilvl w:val="0"/>
                <w:numId w:val="11"/>
              </w:numPr>
              <w:suppressAutoHyphens w:val="0"/>
              <w:rPr>
                <w:rFonts w:ascii="Times New Roman" w:hAnsi="Times New Roman" w:cs="Times New Roman"/>
                <w:sz w:val="22"/>
              </w:rPr>
            </w:pPr>
            <w:r w:rsidRPr="00A52FA0">
              <w:rPr>
                <w:rFonts w:ascii="Times New Roman" w:hAnsi="Times New Roman" w:cs="Times New Roman"/>
                <w:sz w:val="22"/>
              </w:rPr>
              <w:t xml:space="preserve">Wasserlauf, Jeremiah, et al. "Smartwatch performance for the detection and quantification of atrial fibrillation." </w:t>
            </w:r>
            <w:r w:rsidRPr="00A52FA0">
              <w:rPr>
                <w:rFonts w:ascii="Times New Roman" w:hAnsi="Times New Roman" w:cs="Times New Roman"/>
                <w:i/>
                <w:sz w:val="22"/>
              </w:rPr>
              <w:t>Circulation: Arrhythmia and Electrophysiology</w:t>
            </w:r>
            <w:r w:rsidRPr="00A52FA0">
              <w:rPr>
                <w:rFonts w:ascii="Times New Roman" w:hAnsi="Times New Roman" w:cs="Times New Roman"/>
                <w:sz w:val="22"/>
              </w:rPr>
              <w:t xml:space="preserve"> 12.6 (2019): e006834.</w:t>
            </w:r>
          </w:p>
          <w:p w14:paraId="394ADC04" w14:textId="77777777" w:rsidR="001A6B35" w:rsidRPr="00A52FA0" w:rsidRDefault="001A6B35" w:rsidP="001A6B35">
            <w:pPr>
              <w:widowControl w:val="0"/>
              <w:numPr>
                <w:ilvl w:val="0"/>
                <w:numId w:val="11"/>
              </w:numPr>
              <w:suppressAutoHyphens w:val="0"/>
              <w:rPr>
                <w:rFonts w:ascii="Times New Roman" w:hAnsi="Times New Roman" w:cs="Times New Roman"/>
                <w:sz w:val="22"/>
              </w:rPr>
            </w:pPr>
            <w:r w:rsidRPr="00A52FA0">
              <w:rPr>
                <w:rFonts w:ascii="Times New Roman" w:hAnsi="Times New Roman" w:cs="Times New Roman"/>
                <w:sz w:val="22"/>
              </w:rPr>
              <w:t xml:space="preserve">Micallef, Nicholas, Lynne Baillie, and Stephen Uzor. "Time to exercise! An aide-memoire stroke app for post-stroke arm rehabilitation." </w:t>
            </w:r>
            <w:r w:rsidRPr="00A52FA0">
              <w:rPr>
                <w:rFonts w:ascii="Times New Roman" w:hAnsi="Times New Roman" w:cs="Times New Roman"/>
                <w:i/>
                <w:sz w:val="22"/>
              </w:rPr>
              <w:t>Proceedings of the 18th international conference on Human-computer interaction with mobile devices and services</w:t>
            </w:r>
            <w:r w:rsidRPr="00A52FA0">
              <w:rPr>
                <w:rFonts w:ascii="Times New Roman" w:hAnsi="Times New Roman" w:cs="Times New Roman"/>
                <w:sz w:val="22"/>
              </w:rPr>
              <w:t>. 2016.</w:t>
            </w:r>
          </w:p>
          <w:p w14:paraId="07E75B53" w14:textId="77777777" w:rsidR="00322DC9" w:rsidRPr="00A52FA0" w:rsidRDefault="001A6B35" w:rsidP="001A6B35">
            <w:pPr>
              <w:pStyle w:val="ListParagraph"/>
              <w:numPr>
                <w:ilvl w:val="0"/>
                <w:numId w:val="11"/>
              </w:numPr>
              <w:spacing w:after="0" w:line="240" w:lineRule="auto"/>
              <w:rPr>
                <w:rFonts w:ascii="Times New Roman" w:hAnsi="Times New Roman"/>
                <w:noProof/>
                <w:snapToGrid w:val="0"/>
              </w:rPr>
            </w:pPr>
            <w:r w:rsidRPr="00A52FA0">
              <w:rPr>
                <w:rFonts w:ascii="Times New Roman" w:hAnsi="Times New Roman"/>
              </w:rPr>
              <w:t>Android Development with Kotlin by M. Moskala, I. Wojda, 2017</w:t>
            </w:r>
            <w:r w:rsidR="00322DC9" w:rsidRPr="00A52FA0">
              <w:rPr>
                <w:rFonts w:ascii="Times New Roman" w:hAnsi="Times New Roman"/>
                <w:noProof/>
                <w:snapToGrid w:val="0"/>
              </w:rPr>
              <w:tab/>
            </w:r>
          </w:p>
          <w:p w14:paraId="51A738C5" w14:textId="77777777" w:rsidR="00322DC9" w:rsidRPr="002239F2" w:rsidRDefault="00322DC9" w:rsidP="00322DC9">
            <w:pPr>
              <w:rPr>
                <w:rFonts w:ascii="Times New Roman" w:hAnsi="Times New Roman" w:cs="Times New Roman"/>
                <w:lang w:val="hu-HU"/>
              </w:rPr>
            </w:pPr>
          </w:p>
          <w:p w14:paraId="1739D18F" w14:textId="77777777" w:rsidR="00322DC9" w:rsidRPr="002239F2" w:rsidRDefault="00322DC9" w:rsidP="00322DC9">
            <w:pPr>
              <w:rPr>
                <w:rFonts w:ascii="Times New Roman" w:hAnsi="Times New Roman" w:cs="Times New Roman"/>
                <w:lang w:val="hu-HU"/>
              </w:rPr>
            </w:pPr>
          </w:p>
        </w:tc>
      </w:tr>
      <w:tr w:rsidR="00322DC9" w:rsidRPr="002239F2" w14:paraId="41A40F1A" w14:textId="77777777" w:rsidTr="00322DC9">
        <w:trPr>
          <w:jc w:val="center"/>
        </w:trPr>
        <w:tc>
          <w:tcPr>
            <w:tcW w:w="9445" w:type="dxa"/>
            <w:gridSpan w:val="3"/>
            <w:tcBorders>
              <w:bottom w:val="nil"/>
            </w:tcBorders>
          </w:tcPr>
          <w:p w14:paraId="6323B15F" w14:textId="77777777" w:rsidR="00322DC9" w:rsidRPr="002239F2" w:rsidRDefault="00322DC9" w:rsidP="000E79F4">
            <w:pPr>
              <w:spacing w:before="120" w:after="120"/>
              <w:rPr>
                <w:rFonts w:ascii="Times New Roman" w:hAnsi="Times New Roman" w:cs="Times New Roman"/>
                <w:b/>
                <w:lang w:val="hu-HU"/>
              </w:rPr>
            </w:pPr>
            <w:r w:rsidRPr="002239F2">
              <w:rPr>
                <w:rFonts w:ascii="Times New Roman" w:hAnsi="Times New Roman" w:cs="Times New Roman"/>
                <w:b/>
                <w:lang w:val="hu-HU"/>
              </w:rPr>
              <w:lastRenderedPageBreak/>
              <w:t>f) Termene obligatorii de consulta</w:t>
            </w:r>
            <w:r w:rsidR="00D64034" w:rsidRPr="002239F2">
              <w:rPr>
                <w:rFonts w:ascii="Times New Roman" w:hAnsi="Times New Roman" w:cs="Times New Roman"/>
                <w:b/>
                <w:lang w:val="hu-HU"/>
              </w:rPr>
              <w:t>ț</w:t>
            </w:r>
            <w:r w:rsidRPr="002239F2">
              <w:rPr>
                <w:rFonts w:ascii="Times New Roman" w:hAnsi="Times New Roman" w:cs="Times New Roman"/>
                <w:b/>
                <w:lang w:val="hu-HU"/>
              </w:rPr>
              <w:t xml:space="preserve">ii: </w:t>
            </w:r>
            <w:r w:rsidRPr="002239F2">
              <w:rPr>
                <w:rFonts w:ascii="Times New Roman" w:hAnsi="Times New Roman" w:cs="Times New Roman"/>
                <w:lang w:val="hu-HU"/>
              </w:rPr>
              <w:t>săptămânal</w:t>
            </w:r>
          </w:p>
          <w:p w14:paraId="6B586765" w14:textId="77777777" w:rsidR="00322DC9" w:rsidRPr="002239F2" w:rsidRDefault="00322DC9" w:rsidP="000E79F4">
            <w:pPr>
              <w:rPr>
                <w:rFonts w:ascii="Times New Roman" w:hAnsi="Times New Roman" w:cs="Times New Roman"/>
                <w:lang w:val="hu-HU" w:eastAsia="ar-SA"/>
              </w:rPr>
            </w:pPr>
            <w:r w:rsidRPr="002239F2">
              <w:rPr>
                <w:rFonts w:ascii="Times New Roman" w:hAnsi="Times New Roman" w:cs="Times New Roman"/>
                <w:b/>
                <w:lang w:val="hu-HU"/>
              </w:rPr>
              <w:t xml:space="preserve">g) Locul și durata practicii: </w:t>
            </w:r>
            <w:r w:rsidRPr="002239F2">
              <w:rPr>
                <w:rFonts w:ascii="Times New Roman" w:hAnsi="Times New Roman" w:cs="Times New Roman"/>
                <w:lang w:val="hu-HU" w:eastAsia="ar-SA"/>
              </w:rPr>
              <w:t xml:space="preserve">Universitatea Sapientia, </w:t>
            </w:r>
          </w:p>
          <w:p w14:paraId="39837E62" w14:textId="77777777" w:rsidR="00322DC9" w:rsidRPr="002239F2" w:rsidRDefault="00322DC9" w:rsidP="000E79F4">
            <w:pPr>
              <w:rPr>
                <w:rFonts w:ascii="Times New Roman" w:hAnsi="Times New Roman" w:cs="Times New Roman"/>
                <w:lang w:val="hu-HU" w:eastAsia="ar-SA"/>
              </w:rPr>
            </w:pPr>
            <w:r w:rsidRPr="002239F2">
              <w:rPr>
                <w:rFonts w:ascii="Times New Roman" w:hAnsi="Times New Roman" w:cs="Times New Roman"/>
                <w:lang w:val="hu-HU" w:eastAsia="ar-SA"/>
              </w:rPr>
              <w:t>Facultatea de Știin</w:t>
            </w:r>
            <w:r w:rsidR="00D64034" w:rsidRPr="002239F2">
              <w:rPr>
                <w:rFonts w:ascii="Times New Roman" w:hAnsi="Times New Roman" w:cs="Times New Roman"/>
                <w:lang w:val="hu-HU" w:eastAsia="ar-SA"/>
              </w:rPr>
              <w:t>ț</w:t>
            </w:r>
            <w:r w:rsidRPr="002239F2">
              <w:rPr>
                <w:rFonts w:ascii="Times New Roman" w:hAnsi="Times New Roman" w:cs="Times New Roman"/>
                <w:lang w:val="hu-HU" w:eastAsia="ar-SA"/>
              </w:rPr>
              <w:t>e Tehnice și Umaniste din Târgu Mureș</w:t>
            </w:r>
          </w:p>
          <w:p w14:paraId="049456A3" w14:textId="32C7B6D0" w:rsidR="00322DC9" w:rsidRPr="002239F2" w:rsidRDefault="00322DC9" w:rsidP="000E79F4">
            <w:pPr>
              <w:spacing w:before="120"/>
              <w:rPr>
                <w:rFonts w:ascii="Times New Roman" w:hAnsi="Times New Roman" w:cs="Times New Roman"/>
                <w:b/>
                <w:lang w:val="hu-HU"/>
              </w:rPr>
            </w:pPr>
            <w:r w:rsidRPr="002239F2">
              <w:rPr>
                <w:rFonts w:ascii="Times New Roman" w:hAnsi="Times New Roman" w:cs="Times New Roman"/>
                <w:b/>
                <w:lang w:val="hu-HU"/>
              </w:rPr>
              <w:t xml:space="preserve">     Primit tema la data de:</w:t>
            </w:r>
            <w:r w:rsidRPr="002239F2">
              <w:rPr>
                <w:rFonts w:ascii="Times New Roman" w:hAnsi="Times New Roman" w:cs="Times New Roman"/>
                <w:lang w:val="hu-HU"/>
              </w:rPr>
              <w:t xml:space="preserve"> </w:t>
            </w:r>
            <w:r w:rsidR="00B67675">
              <w:rPr>
                <w:rFonts w:ascii="Times New Roman" w:hAnsi="Times New Roman" w:cs="Times New Roman"/>
                <w:lang w:val="hu-HU"/>
              </w:rPr>
              <w:t>31</w:t>
            </w:r>
            <w:r w:rsidR="00ED77F6">
              <w:rPr>
                <w:rFonts w:ascii="Times New Roman" w:hAnsi="Times New Roman" w:cs="Times New Roman"/>
                <w:lang w:val="hu-HU"/>
              </w:rPr>
              <w:t>.0</w:t>
            </w:r>
            <w:r w:rsidR="00B67675">
              <w:rPr>
                <w:rFonts w:ascii="Times New Roman" w:hAnsi="Times New Roman" w:cs="Times New Roman"/>
                <w:lang w:val="hu-HU"/>
              </w:rPr>
              <w:t>3</w:t>
            </w:r>
            <w:r w:rsidR="00ED77F6">
              <w:rPr>
                <w:rFonts w:ascii="Times New Roman" w:hAnsi="Times New Roman" w:cs="Times New Roman"/>
                <w:lang w:val="hu-HU"/>
              </w:rPr>
              <w:t>.2020</w:t>
            </w:r>
          </w:p>
          <w:p w14:paraId="49CC674F" w14:textId="01C48B03" w:rsidR="00322DC9" w:rsidRPr="002239F2" w:rsidRDefault="00322DC9" w:rsidP="00E63D34">
            <w:pPr>
              <w:spacing w:after="120"/>
              <w:rPr>
                <w:rFonts w:ascii="Times New Roman" w:hAnsi="Times New Roman" w:cs="Times New Roman"/>
                <w:b/>
                <w:lang w:val="hu-HU"/>
              </w:rPr>
            </w:pPr>
            <w:r w:rsidRPr="002239F2">
              <w:rPr>
                <w:rFonts w:ascii="Times New Roman" w:hAnsi="Times New Roman" w:cs="Times New Roman"/>
                <w:b/>
                <w:lang w:val="hu-HU"/>
              </w:rPr>
              <w:t xml:space="preserve">     Termen de predare: </w:t>
            </w:r>
            <w:r w:rsidR="00ED77F6">
              <w:rPr>
                <w:rFonts w:ascii="Times New Roman" w:hAnsi="Times New Roman" w:cs="Times New Roman"/>
                <w:lang w:val="hu-HU"/>
              </w:rPr>
              <w:t>2</w:t>
            </w:r>
            <w:r w:rsidR="00B67675">
              <w:rPr>
                <w:rFonts w:ascii="Times New Roman" w:hAnsi="Times New Roman" w:cs="Times New Roman"/>
                <w:lang w:val="hu-HU"/>
              </w:rPr>
              <w:t>7</w:t>
            </w:r>
            <w:r w:rsidR="00ED77F6">
              <w:rPr>
                <w:rFonts w:ascii="Times New Roman" w:hAnsi="Times New Roman" w:cs="Times New Roman"/>
                <w:lang w:val="hu-HU"/>
              </w:rPr>
              <w:t>.06.2021</w:t>
            </w:r>
          </w:p>
        </w:tc>
      </w:tr>
      <w:tr w:rsidR="00322DC9" w:rsidRPr="002239F2" w14:paraId="6D5C0F7A" w14:textId="77777777" w:rsidTr="00322DC9">
        <w:trPr>
          <w:jc w:val="center"/>
        </w:trPr>
        <w:tc>
          <w:tcPr>
            <w:tcW w:w="5125" w:type="dxa"/>
            <w:tcBorders>
              <w:top w:val="nil"/>
              <w:right w:val="nil"/>
            </w:tcBorders>
          </w:tcPr>
          <w:p w14:paraId="4DE42446" w14:textId="77777777" w:rsidR="00322DC9" w:rsidRPr="002239F2" w:rsidRDefault="00322DC9" w:rsidP="000E79F4">
            <w:pPr>
              <w:spacing w:before="120"/>
              <w:rPr>
                <w:rFonts w:ascii="Times New Roman" w:hAnsi="Times New Roman" w:cs="Times New Roman"/>
                <w:b/>
                <w:lang w:val="hu-HU"/>
              </w:rPr>
            </w:pPr>
            <w:r w:rsidRPr="002239F2">
              <w:rPr>
                <w:rFonts w:ascii="Times New Roman" w:hAnsi="Times New Roman" w:cs="Times New Roman"/>
                <w:b/>
                <w:lang w:val="hu-HU"/>
              </w:rPr>
              <w:t>Semnătura Director Departament</w:t>
            </w:r>
          </w:p>
          <w:p w14:paraId="44506460" w14:textId="77777777" w:rsidR="00322DC9" w:rsidRPr="002239F2" w:rsidRDefault="00322DC9" w:rsidP="000E79F4">
            <w:pPr>
              <w:rPr>
                <w:rFonts w:ascii="Times New Roman" w:hAnsi="Times New Roman" w:cs="Times New Roman"/>
                <w:b/>
                <w:lang w:val="hu-HU"/>
              </w:rPr>
            </w:pPr>
          </w:p>
          <w:p w14:paraId="5B2793A3" w14:textId="77777777" w:rsidR="00322DC9" w:rsidRPr="002239F2" w:rsidRDefault="00322DC9" w:rsidP="000E79F4">
            <w:pPr>
              <w:rPr>
                <w:rFonts w:ascii="Times New Roman" w:hAnsi="Times New Roman" w:cs="Times New Roman"/>
                <w:b/>
                <w:lang w:val="hu-HU"/>
              </w:rPr>
            </w:pPr>
          </w:p>
          <w:p w14:paraId="1857A91D" w14:textId="77777777" w:rsidR="00322DC9" w:rsidRPr="002239F2" w:rsidRDefault="00322DC9" w:rsidP="000E79F4">
            <w:pPr>
              <w:rPr>
                <w:rFonts w:ascii="Times New Roman" w:hAnsi="Times New Roman" w:cs="Times New Roman"/>
                <w:b/>
                <w:lang w:val="hu-HU"/>
              </w:rPr>
            </w:pPr>
            <w:r w:rsidRPr="002239F2">
              <w:rPr>
                <w:rFonts w:ascii="Times New Roman" w:hAnsi="Times New Roman" w:cs="Times New Roman"/>
                <w:b/>
                <w:lang w:val="hu-HU"/>
              </w:rPr>
              <w:t>Semnătura responsabilului</w:t>
            </w:r>
          </w:p>
          <w:p w14:paraId="75FF694A" w14:textId="77777777" w:rsidR="00322DC9" w:rsidRPr="002239F2" w:rsidRDefault="00322DC9" w:rsidP="000E79F4">
            <w:pPr>
              <w:rPr>
                <w:rFonts w:ascii="Times New Roman" w:hAnsi="Times New Roman" w:cs="Times New Roman"/>
                <w:b/>
                <w:lang w:val="hu-HU"/>
              </w:rPr>
            </w:pPr>
            <w:r w:rsidRPr="002239F2">
              <w:rPr>
                <w:rFonts w:ascii="Times New Roman" w:hAnsi="Times New Roman" w:cs="Times New Roman"/>
                <w:b/>
                <w:lang w:val="hu-HU"/>
              </w:rPr>
              <w:t>programului de studiu</w:t>
            </w:r>
          </w:p>
          <w:p w14:paraId="62773F15" w14:textId="77777777" w:rsidR="00322DC9" w:rsidRPr="002239F2" w:rsidRDefault="00322DC9" w:rsidP="000E79F4">
            <w:pPr>
              <w:spacing w:before="120"/>
              <w:rPr>
                <w:rFonts w:ascii="Times New Roman" w:hAnsi="Times New Roman" w:cs="Times New Roman"/>
                <w:b/>
                <w:lang w:val="hu-HU"/>
              </w:rPr>
            </w:pPr>
          </w:p>
        </w:tc>
        <w:tc>
          <w:tcPr>
            <w:tcW w:w="4320" w:type="dxa"/>
            <w:gridSpan w:val="2"/>
            <w:tcBorders>
              <w:top w:val="nil"/>
              <w:left w:val="nil"/>
            </w:tcBorders>
          </w:tcPr>
          <w:p w14:paraId="13BBE492" w14:textId="77777777" w:rsidR="00322DC9" w:rsidRPr="002239F2" w:rsidRDefault="00322DC9" w:rsidP="000E79F4">
            <w:pPr>
              <w:spacing w:before="120"/>
              <w:rPr>
                <w:rFonts w:ascii="Times New Roman" w:hAnsi="Times New Roman" w:cs="Times New Roman"/>
                <w:b/>
                <w:lang w:val="hu-HU"/>
              </w:rPr>
            </w:pPr>
            <w:r w:rsidRPr="002239F2">
              <w:rPr>
                <w:rFonts w:ascii="Times New Roman" w:hAnsi="Times New Roman" w:cs="Times New Roman"/>
                <w:b/>
                <w:lang w:val="hu-HU"/>
              </w:rPr>
              <w:t>Semnătura coordonatorului</w:t>
            </w:r>
          </w:p>
          <w:p w14:paraId="2A3C63A5" w14:textId="77777777" w:rsidR="00322DC9" w:rsidRPr="002239F2" w:rsidRDefault="00322DC9" w:rsidP="000E79F4">
            <w:pPr>
              <w:rPr>
                <w:rFonts w:ascii="Times New Roman" w:hAnsi="Times New Roman" w:cs="Times New Roman"/>
                <w:b/>
                <w:lang w:val="hu-HU"/>
              </w:rPr>
            </w:pPr>
          </w:p>
          <w:p w14:paraId="69C78A07" w14:textId="77777777" w:rsidR="00322DC9" w:rsidRPr="002239F2" w:rsidRDefault="00322DC9" w:rsidP="000E79F4">
            <w:pPr>
              <w:rPr>
                <w:rFonts w:ascii="Times New Roman" w:hAnsi="Times New Roman" w:cs="Times New Roman"/>
                <w:b/>
                <w:lang w:val="hu-HU"/>
              </w:rPr>
            </w:pPr>
          </w:p>
          <w:p w14:paraId="27072DA0" w14:textId="77777777" w:rsidR="00322DC9" w:rsidRPr="002239F2" w:rsidRDefault="00322DC9" w:rsidP="000E79F4">
            <w:pPr>
              <w:rPr>
                <w:rFonts w:ascii="Times New Roman" w:hAnsi="Times New Roman" w:cs="Times New Roman"/>
                <w:b/>
                <w:lang w:val="hu-HU"/>
              </w:rPr>
            </w:pPr>
            <w:r w:rsidRPr="002239F2">
              <w:rPr>
                <w:rFonts w:ascii="Times New Roman" w:hAnsi="Times New Roman" w:cs="Times New Roman"/>
                <w:b/>
                <w:lang w:val="hu-HU"/>
              </w:rPr>
              <w:t>Semnătura candidatului</w:t>
            </w:r>
          </w:p>
          <w:p w14:paraId="596E08FF" w14:textId="77777777" w:rsidR="00322DC9" w:rsidRPr="002239F2" w:rsidRDefault="00322DC9" w:rsidP="000E79F4">
            <w:pPr>
              <w:rPr>
                <w:rFonts w:ascii="Times New Roman" w:hAnsi="Times New Roman" w:cs="Times New Roman"/>
                <w:b/>
                <w:lang w:val="hu-HU"/>
              </w:rPr>
            </w:pPr>
          </w:p>
        </w:tc>
      </w:tr>
    </w:tbl>
    <w:p w14:paraId="7FCAAA49" w14:textId="67E4ECD7" w:rsidR="00E95F17" w:rsidRPr="006F3BC7" w:rsidRDefault="00322DC9" w:rsidP="006F3BC7">
      <w:pPr>
        <w:spacing w:line="360" w:lineRule="auto"/>
        <w:jc w:val="right"/>
        <w:rPr>
          <w:rFonts w:ascii="Times New Roman" w:eastAsia="Times New Roman" w:hAnsi="Times New Roman" w:cs="Times New Roman"/>
          <w:b/>
          <w:szCs w:val="24"/>
          <w:lang w:eastAsia="en-US"/>
        </w:rPr>
      </w:pPr>
      <w:r w:rsidRPr="002239F2">
        <w:rPr>
          <w:rFonts w:ascii="Times New Roman" w:hAnsi="Times New Roman" w:cs="Times New Roman"/>
          <w:sz w:val="56"/>
          <w:szCs w:val="56"/>
          <w:lang w:val="hu-HU" w:eastAsia="ar-SA"/>
        </w:rPr>
        <w:br w:type="page"/>
      </w:r>
    </w:p>
    <w:p w14:paraId="1CF3B32D" w14:textId="77777777" w:rsidR="00E95F17" w:rsidRPr="006F3BC7" w:rsidRDefault="00E95F17" w:rsidP="006F3BC7">
      <w:pPr>
        <w:spacing w:line="360" w:lineRule="auto"/>
        <w:jc w:val="center"/>
        <w:rPr>
          <w:rFonts w:ascii="Times New Roman" w:hAnsi="Times New Roman" w:cs="Times New Roman"/>
          <w:b/>
        </w:rPr>
      </w:pPr>
    </w:p>
    <w:p w14:paraId="4C2D742D" w14:textId="77777777" w:rsidR="00E95F17" w:rsidRPr="006F3BC7" w:rsidRDefault="00E95F17" w:rsidP="006F3BC7">
      <w:pPr>
        <w:spacing w:line="360" w:lineRule="auto"/>
        <w:jc w:val="center"/>
        <w:rPr>
          <w:rFonts w:ascii="Times New Roman" w:hAnsi="Times New Roman" w:cs="Times New Roman"/>
          <w:b/>
        </w:rPr>
      </w:pPr>
    </w:p>
    <w:p w14:paraId="06CED059" w14:textId="77777777" w:rsidR="00E95F17" w:rsidRPr="006F3BC7" w:rsidRDefault="00E95F17" w:rsidP="006F3BC7">
      <w:pPr>
        <w:spacing w:line="360" w:lineRule="auto"/>
        <w:jc w:val="center"/>
        <w:rPr>
          <w:rFonts w:ascii="Times New Roman" w:hAnsi="Times New Roman" w:cs="Times New Roman"/>
          <w:b/>
        </w:rPr>
      </w:pPr>
    </w:p>
    <w:p w14:paraId="471B8C52" w14:textId="77777777" w:rsidR="00E95F17" w:rsidRPr="006F3BC7" w:rsidRDefault="00E95F17" w:rsidP="006F3BC7">
      <w:pPr>
        <w:spacing w:line="360" w:lineRule="auto"/>
        <w:jc w:val="center"/>
        <w:rPr>
          <w:rFonts w:ascii="Times New Roman" w:hAnsi="Times New Roman" w:cs="Times New Roman"/>
          <w:b/>
        </w:rPr>
      </w:pPr>
      <w:r w:rsidRPr="006F3BC7">
        <w:rPr>
          <w:rFonts w:ascii="Times New Roman" w:hAnsi="Times New Roman" w:cs="Times New Roman"/>
          <w:b/>
        </w:rPr>
        <w:t>Declaraţie</w:t>
      </w:r>
    </w:p>
    <w:p w14:paraId="06E30327" w14:textId="77777777" w:rsidR="00E95F17" w:rsidRPr="006F3BC7" w:rsidRDefault="00E95F17" w:rsidP="006F3BC7">
      <w:pPr>
        <w:spacing w:line="360" w:lineRule="auto"/>
        <w:rPr>
          <w:rFonts w:ascii="Times New Roman" w:hAnsi="Times New Roman" w:cs="Times New Roman"/>
        </w:rPr>
      </w:pPr>
    </w:p>
    <w:p w14:paraId="4DFCAF15" w14:textId="77777777" w:rsidR="00E95F17" w:rsidRPr="006F3BC7" w:rsidRDefault="00E95F17" w:rsidP="006F3BC7">
      <w:pPr>
        <w:spacing w:line="360" w:lineRule="auto"/>
        <w:rPr>
          <w:rFonts w:ascii="Times New Roman" w:hAnsi="Times New Roman" w:cs="Times New Roman"/>
        </w:rPr>
      </w:pPr>
    </w:p>
    <w:p w14:paraId="71D59024" w14:textId="77777777" w:rsidR="00E95F17" w:rsidRPr="006F3BC7" w:rsidRDefault="00E95F17" w:rsidP="006F3BC7">
      <w:pPr>
        <w:spacing w:line="360" w:lineRule="auto"/>
        <w:ind w:firstLine="454"/>
        <w:jc w:val="both"/>
        <w:rPr>
          <w:rFonts w:ascii="Times New Roman" w:hAnsi="Times New Roman" w:cs="Times New Roman"/>
        </w:rPr>
      </w:pPr>
      <w:r w:rsidRPr="006F3BC7">
        <w:rPr>
          <w:rFonts w:ascii="Times New Roman" w:hAnsi="Times New Roman" w:cs="Times New Roman"/>
        </w:rPr>
        <w:t>Subsemnat</w:t>
      </w:r>
      <w:r w:rsidR="00CF4B4E" w:rsidRPr="006F3BC7">
        <w:rPr>
          <w:rFonts w:ascii="Times New Roman" w:hAnsi="Times New Roman" w:cs="Times New Roman"/>
        </w:rPr>
        <w:t>ul</w:t>
      </w:r>
      <w:r w:rsidRPr="006F3BC7">
        <w:rPr>
          <w:rFonts w:ascii="Times New Roman" w:hAnsi="Times New Roman" w:cs="Times New Roman"/>
        </w:rPr>
        <w:t xml:space="preserve"> </w:t>
      </w:r>
      <w:r w:rsidR="000F5737" w:rsidRPr="006F3BC7">
        <w:rPr>
          <w:rFonts w:ascii="Times New Roman" w:hAnsi="Times New Roman" w:cs="Times New Roman"/>
        </w:rPr>
        <w:t>Szász Arnold-Levente</w:t>
      </w:r>
      <w:r w:rsidRPr="006F3BC7">
        <w:rPr>
          <w:rFonts w:ascii="Times New Roman" w:hAnsi="Times New Roman" w:cs="Times New Roman"/>
        </w:rPr>
        <w:t>, absolvent</w:t>
      </w:r>
      <w:r w:rsidR="00CF4B4E" w:rsidRPr="006F3BC7">
        <w:rPr>
          <w:rFonts w:ascii="Times New Roman" w:hAnsi="Times New Roman" w:cs="Times New Roman"/>
        </w:rPr>
        <w:t xml:space="preserve"> </w:t>
      </w:r>
      <w:r w:rsidRPr="006F3BC7">
        <w:rPr>
          <w:rFonts w:ascii="Times New Roman" w:hAnsi="Times New Roman" w:cs="Times New Roman"/>
        </w:rPr>
        <w:t xml:space="preserve">a specializării </w:t>
      </w:r>
      <w:r w:rsidR="000F5737" w:rsidRPr="006F3BC7">
        <w:rPr>
          <w:rFonts w:ascii="Times New Roman" w:hAnsi="Times New Roman" w:cs="Times New Roman"/>
        </w:rPr>
        <w:t>Calculatoare</w:t>
      </w:r>
      <w:r w:rsidRPr="006F3BC7">
        <w:rPr>
          <w:rFonts w:ascii="Times New Roman" w:hAnsi="Times New Roman" w:cs="Times New Roman"/>
        </w:rPr>
        <w:t>, promoţia</w:t>
      </w:r>
      <w:r w:rsidR="000F5737" w:rsidRPr="006F3BC7">
        <w:rPr>
          <w:rFonts w:ascii="Times New Roman" w:hAnsi="Times New Roman" w:cs="Times New Roman"/>
        </w:rPr>
        <w:t xml:space="preserve"> 2021</w:t>
      </w:r>
      <w:r w:rsidRPr="006F3BC7">
        <w:rPr>
          <w:rFonts w:ascii="Times New Roman" w:hAnsi="Times New Roman" w:cs="Times New Roman"/>
        </w:rPr>
        <w:t xml:space="preserve"> cunoscând prevederile Legii Educaţiei Naţionale 1/2011 şi a Codului de etică şi deontologie profesională a Universităţii Sapientia cu privire la furt intelectual declar pe propria răspundere că prezenta lucrare de licenţă de diplomă se bazează pe activitatea personală, proiectarea este efectuată de mine, informaţiile şi datele preluate din literatura de specialitate sunt citate în mod corespunzător. </w:t>
      </w:r>
    </w:p>
    <w:p w14:paraId="2907BB47" w14:textId="77777777" w:rsidR="00E95F17" w:rsidRPr="006F3BC7" w:rsidRDefault="00E95F17" w:rsidP="006F3BC7">
      <w:pPr>
        <w:spacing w:line="360" w:lineRule="auto"/>
        <w:rPr>
          <w:rFonts w:ascii="Times New Roman" w:hAnsi="Times New Roman" w:cs="Times New Roman"/>
        </w:rPr>
      </w:pPr>
    </w:p>
    <w:p w14:paraId="28A8528F" w14:textId="77777777" w:rsidR="00E95F17" w:rsidRPr="006F3BC7" w:rsidRDefault="00E95F17" w:rsidP="006F3BC7">
      <w:pPr>
        <w:spacing w:line="360" w:lineRule="auto"/>
        <w:rPr>
          <w:rFonts w:ascii="Times New Roman" w:hAnsi="Times New Roman" w:cs="Times New Roman"/>
        </w:rPr>
      </w:pPr>
    </w:p>
    <w:p w14:paraId="5C740187" w14:textId="77777777" w:rsidR="00E95F17" w:rsidRPr="006F3BC7" w:rsidRDefault="00E95F17" w:rsidP="006F3BC7">
      <w:pPr>
        <w:spacing w:line="360" w:lineRule="auto"/>
        <w:rPr>
          <w:rFonts w:ascii="Times New Roman" w:hAnsi="Times New Roman" w:cs="Times New Roman"/>
        </w:rPr>
      </w:pPr>
    </w:p>
    <w:p w14:paraId="696B801E" w14:textId="77777777" w:rsidR="00E95F17" w:rsidRPr="006F3BC7" w:rsidRDefault="00E95F17" w:rsidP="006F3BC7">
      <w:pPr>
        <w:spacing w:line="360" w:lineRule="auto"/>
        <w:rPr>
          <w:rFonts w:ascii="Times New Roman" w:hAnsi="Times New Roman" w:cs="Times New Roman"/>
        </w:rPr>
      </w:pPr>
    </w:p>
    <w:p w14:paraId="5C1EE433" w14:textId="77777777" w:rsidR="00E95F17" w:rsidRPr="006F3BC7" w:rsidRDefault="00E95F17" w:rsidP="006F3BC7">
      <w:pPr>
        <w:spacing w:line="360" w:lineRule="auto"/>
        <w:rPr>
          <w:rFonts w:ascii="Times New Roman" w:hAnsi="Times New Roman" w:cs="Times New Roman"/>
        </w:rPr>
      </w:pPr>
    </w:p>
    <w:p w14:paraId="2825688C" w14:textId="77777777" w:rsidR="00E95F17" w:rsidRPr="006F3BC7" w:rsidRDefault="00E95F17" w:rsidP="006F3BC7">
      <w:pPr>
        <w:spacing w:line="360" w:lineRule="auto"/>
        <w:rPr>
          <w:rFonts w:ascii="Times New Roman" w:hAnsi="Times New Roman" w:cs="Times New Roman"/>
        </w:rPr>
      </w:pPr>
    </w:p>
    <w:p w14:paraId="3E288B8A" w14:textId="77777777" w:rsidR="00E95F17" w:rsidRPr="006F3BC7" w:rsidRDefault="00E95F17" w:rsidP="006F3BC7">
      <w:pPr>
        <w:spacing w:line="360" w:lineRule="auto"/>
        <w:rPr>
          <w:rFonts w:ascii="Times New Roman" w:hAnsi="Times New Roman" w:cs="Times New Roman"/>
        </w:rPr>
      </w:pPr>
    </w:p>
    <w:p w14:paraId="347E0E51" w14:textId="1EF50377" w:rsidR="00E95F17" w:rsidRPr="006F3BC7" w:rsidRDefault="00E95F17" w:rsidP="006F3BC7">
      <w:pPr>
        <w:spacing w:line="360" w:lineRule="auto"/>
        <w:ind w:left="720"/>
        <w:rPr>
          <w:rFonts w:ascii="Times New Roman" w:hAnsi="Times New Roman" w:cs="Times New Roman"/>
        </w:rPr>
      </w:pPr>
      <w:r w:rsidRPr="006F3BC7">
        <w:rPr>
          <w:rFonts w:ascii="Times New Roman" w:hAnsi="Times New Roman" w:cs="Times New Roman"/>
        </w:rPr>
        <w:t>Localitatea</w:t>
      </w:r>
      <w:r w:rsidR="006F3BC7" w:rsidRPr="006F3BC7">
        <w:rPr>
          <w:rFonts w:ascii="Times New Roman" w:hAnsi="Times New Roman" w:cs="Times New Roman"/>
        </w:rPr>
        <w:t>,</w:t>
      </w:r>
      <w:r w:rsidR="00B67675" w:rsidRPr="006F3BC7">
        <w:rPr>
          <w:rFonts w:ascii="Times New Roman" w:hAnsi="Times New Roman" w:cs="Times New Roman"/>
        </w:rPr>
        <w:t xml:space="preserve"> Târgu Mureş</w:t>
      </w:r>
      <w:r w:rsidRPr="006F3BC7">
        <w:rPr>
          <w:rFonts w:ascii="Times New Roman" w:hAnsi="Times New Roman" w:cs="Times New Roman"/>
        </w:rPr>
        <w:t xml:space="preserve"> </w:t>
      </w:r>
    </w:p>
    <w:p w14:paraId="62F80374" w14:textId="3D5CB41D" w:rsidR="00E95F17" w:rsidRPr="006F3BC7" w:rsidRDefault="00E95F17" w:rsidP="006F3BC7">
      <w:pPr>
        <w:spacing w:line="360" w:lineRule="auto"/>
        <w:ind w:left="720"/>
        <w:rPr>
          <w:rFonts w:ascii="Times New Roman" w:hAnsi="Times New Roman" w:cs="Times New Roman"/>
        </w:rPr>
      </w:pPr>
      <w:r w:rsidRPr="006F3BC7">
        <w:rPr>
          <w:rFonts w:ascii="Times New Roman" w:hAnsi="Times New Roman" w:cs="Times New Roman"/>
        </w:rPr>
        <w:t xml:space="preserve">Data: </w:t>
      </w:r>
      <w:r w:rsidR="006F3BC7" w:rsidRPr="006F3BC7">
        <w:rPr>
          <w:rFonts w:ascii="Times New Roman" w:hAnsi="Times New Roman" w:cs="Times New Roman"/>
        </w:rPr>
        <w:t xml:space="preserve">22.06.2021      </w:t>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t xml:space="preserve">                  </w:t>
      </w:r>
      <w:r w:rsidR="006F3BC7" w:rsidRPr="006F3BC7">
        <w:rPr>
          <w:rFonts w:ascii="Times New Roman" w:hAnsi="Times New Roman" w:cs="Times New Roman"/>
        </w:rPr>
        <w:t xml:space="preserve">   </w:t>
      </w:r>
      <w:r w:rsidRPr="006F3BC7">
        <w:rPr>
          <w:rFonts w:ascii="Times New Roman" w:hAnsi="Times New Roman" w:cs="Times New Roman"/>
        </w:rPr>
        <w:t>Absolvent</w:t>
      </w:r>
    </w:p>
    <w:p w14:paraId="5FA964A9" w14:textId="1D26FB6B" w:rsidR="00E95F17" w:rsidRPr="006F3BC7" w:rsidRDefault="00E95F17" w:rsidP="006F3BC7">
      <w:pPr>
        <w:spacing w:line="360" w:lineRule="auto"/>
        <w:rPr>
          <w:rFonts w:ascii="Times New Roman" w:hAnsi="Times New Roman" w:cs="Times New Roman"/>
        </w:rPr>
      </w:pP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t>Semnătura</w:t>
      </w:r>
      <w:r w:rsidR="00DF3306">
        <w:rPr>
          <w:rFonts w:ascii="Times New Roman" w:hAnsi="Times New Roman" w:cs="Times New Roman"/>
        </w:rPr>
        <w:t xml:space="preserve"> </w:t>
      </w:r>
      <w:r w:rsidR="00B26F76">
        <w:rPr>
          <w:rFonts w:ascii="Times New Roman" w:hAnsi="Times New Roman" w:cs="Times New Roman"/>
        </w:rPr>
        <w:t xml:space="preserve"> </w:t>
      </w:r>
    </w:p>
    <w:p w14:paraId="00879A57" w14:textId="3859FC87" w:rsidR="00193B4A" w:rsidRPr="006F3BC7" w:rsidRDefault="00193B4A" w:rsidP="006F3BC7">
      <w:pPr>
        <w:spacing w:line="360" w:lineRule="auto"/>
        <w:jc w:val="center"/>
        <w:rPr>
          <w:rFonts w:ascii="Times New Roman" w:hAnsi="Times New Roman" w:cs="Times New Roman"/>
        </w:rPr>
      </w:pP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Pr="006F3BC7">
        <w:rPr>
          <w:rFonts w:ascii="Times New Roman" w:hAnsi="Times New Roman" w:cs="Times New Roman"/>
        </w:rPr>
        <w:tab/>
      </w:r>
      <w:r w:rsidR="00D9629C">
        <w:rPr>
          <w:rFonts w:ascii="Times New Roman" w:hAnsi="Times New Roman" w:cs="Times New Roman"/>
        </w:rPr>
        <w:t xml:space="preserve">              </w:t>
      </w:r>
      <w:r w:rsidR="00B26F76">
        <w:rPr>
          <w:rFonts w:ascii="Times New Roman" w:hAnsi="Times New Roman" w:cs="Times New Roman"/>
        </w:rPr>
        <w:t xml:space="preserve"> </w:t>
      </w:r>
      <w:r w:rsidR="00ED4D3C">
        <w:rPr>
          <w:rFonts w:ascii="Times New Roman" w:hAnsi="Times New Roman" w:cs="Times New Roman"/>
          <w:noProof/>
        </w:rPr>
        <w:drawing>
          <wp:inline distT="0" distB="0" distL="0" distR="0" wp14:anchorId="01518D4B" wp14:editId="76C9F09B">
            <wp:extent cx="900546" cy="4481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1380" cy="458507"/>
                    </a:xfrm>
                    <a:prstGeom prst="rect">
                      <a:avLst/>
                    </a:prstGeom>
                    <a:noFill/>
                  </pic:spPr>
                </pic:pic>
              </a:graphicData>
            </a:graphic>
          </wp:inline>
        </w:drawing>
      </w:r>
      <w:r w:rsidR="00B26F76">
        <w:rPr>
          <w:rFonts w:ascii="Times New Roman" w:hAnsi="Times New Roman" w:cs="Times New Roman"/>
        </w:rPr>
        <w:t xml:space="preserve">       </w:t>
      </w:r>
      <w:r w:rsidRPr="006F3BC7">
        <w:rPr>
          <w:rFonts w:ascii="Times New Roman" w:hAnsi="Times New Roman" w:cs="Times New Roman"/>
        </w:rPr>
        <w:tab/>
      </w:r>
      <w:r w:rsidRPr="006F3BC7">
        <w:rPr>
          <w:rFonts w:ascii="Times New Roman" w:hAnsi="Times New Roman" w:cs="Times New Roman"/>
        </w:rPr>
        <w:tab/>
      </w:r>
    </w:p>
    <w:p w14:paraId="6D38A124" w14:textId="77777777" w:rsidR="00193B4A" w:rsidRPr="006F3BC7" w:rsidRDefault="00193B4A" w:rsidP="006F3BC7">
      <w:pPr>
        <w:spacing w:line="360" w:lineRule="auto"/>
        <w:jc w:val="center"/>
        <w:rPr>
          <w:rFonts w:ascii="Times New Roman" w:hAnsi="Times New Roman" w:cs="Times New Roman"/>
        </w:rPr>
      </w:pPr>
    </w:p>
    <w:p w14:paraId="308AE25C" w14:textId="77777777" w:rsidR="00193B4A" w:rsidRPr="006F3BC7" w:rsidRDefault="00193B4A" w:rsidP="006F3BC7">
      <w:pPr>
        <w:spacing w:line="360" w:lineRule="auto"/>
        <w:jc w:val="center"/>
        <w:rPr>
          <w:rFonts w:ascii="Times New Roman" w:hAnsi="Times New Roman" w:cs="Times New Roman"/>
        </w:rPr>
      </w:pPr>
    </w:p>
    <w:p w14:paraId="5B1AA13D" w14:textId="77777777" w:rsidR="00193B4A" w:rsidRPr="006F3BC7" w:rsidRDefault="00193B4A" w:rsidP="006F3BC7">
      <w:pPr>
        <w:spacing w:line="360" w:lineRule="auto"/>
        <w:jc w:val="center"/>
        <w:rPr>
          <w:rFonts w:ascii="Times New Roman" w:hAnsi="Times New Roman" w:cs="Times New Roman"/>
        </w:rPr>
      </w:pPr>
    </w:p>
    <w:p w14:paraId="27A87562" w14:textId="77777777" w:rsidR="00193B4A" w:rsidRPr="006F3BC7" w:rsidRDefault="00193B4A" w:rsidP="006F3BC7">
      <w:pPr>
        <w:spacing w:line="360" w:lineRule="auto"/>
        <w:jc w:val="center"/>
        <w:rPr>
          <w:rFonts w:ascii="Times New Roman" w:hAnsi="Times New Roman" w:cs="Times New Roman"/>
        </w:rPr>
      </w:pPr>
    </w:p>
    <w:p w14:paraId="04ABEA60" w14:textId="77777777" w:rsidR="00193B4A" w:rsidRPr="006F3BC7" w:rsidRDefault="00193B4A" w:rsidP="006F3BC7">
      <w:pPr>
        <w:spacing w:line="360" w:lineRule="auto"/>
        <w:jc w:val="center"/>
        <w:rPr>
          <w:rFonts w:ascii="Times New Roman" w:hAnsi="Times New Roman" w:cs="Times New Roman"/>
        </w:rPr>
      </w:pPr>
    </w:p>
    <w:p w14:paraId="524B1A13" w14:textId="77777777" w:rsidR="00193B4A" w:rsidRPr="006F3BC7" w:rsidRDefault="00193B4A" w:rsidP="006F3BC7">
      <w:pPr>
        <w:spacing w:line="360" w:lineRule="auto"/>
        <w:jc w:val="center"/>
        <w:rPr>
          <w:rFonts w:ascii="Times New Roman" w:hAnsi="Times New Roman" w:cs="Times New Roman"/>
        </w:rPr>
      </w:pPr>
    </w:p>
    <w:p w14:paraId="26342365" w14:textId="77777777" w:rsidR="00193B4A" w:rsidRPr="006F3BC7" w:rsidRDefault="00193B4A" w:rsidP="006F3BC7">
      <w:pPr>
        <w:spacing w:line="360" w:lineRule="auto"/>
        <w:jc w:val="center"/>
        <w:rPr>
          <w:rFonts w:ascii="Times New Roman" w:hAnsi="Times New Roman" w:cs="Times New Roman"/>
        </w:rPr>
      </w:pPr>
    </w:p>
    <w:p w14:paraId="393EA106" w14:textId="77777777" w:rsidR="00193B4A" w:rsidRPr="006F3BC7" w:rsidRDefault="00193B4A" w:rsidP="006F3BC7">
      <w:pPr>
        <w:tabs>
          <w:tab w:val="left" w:pos="1980"/>
          <w:tab w:val="left" w:pos="7020"/>
        </w:tabs>
        <w:spacing w:line="360" w:lineRule="auto"/>
        <w:jc w:val="center"/>
        <w:rPr>
          <w:rFonts w:ascii="Times New Roman" w:hAnsi="Times New Roman" w:cs="Times New Roman"/>
          <w:b/>
        </w:rPr>
      </w:pPr>
    </w:p>
    <w:p w14:paraId="4696DE67" w14:textId="215A324D" w:rsidR="00B67675" w:rsidRDefault="00B67675" w:rsidP="00E95F17">
      <w:pPr>
        <w:spacing w:line="360" w:lineRule="auto"/>
        <w:jc w:val="right"/>
        <w:rPr>
          <w:b/>
        </w:rPr>
      </w:pPr>
    </w:p>
    <w:p w14:paraId="1C4888B8" w14:textId="77777777" w:rsidR="006F3BC7" w:rsidRDefault="006F3BC7" w:rsidP="00E95F17">
      <w:pPr>
        <w:spacing w:line="360" w:lineRule="auto"/>
        <w:jc w:val="right"/>
        <w:rPr>
          <w:b/>
        </w:rPr>
      </w:pPr>
    </w:p>
    <w:p w14:paraId="2CB39C35" w14:textId="77777777" w:rsidR="007F591F" w:rsidRPr="002239F2" w:rsidRDefault="000F5737" w:rsidP="00EE1950">
      <w:pPr>
        <w:jc w:val="center"/>
        <w:rPr>
          <w:rFonts w:ascii="Times New Roman" w:eastAsia="Times New Roman" w:hAnsi="Times New Roman" w:cs="Times New Roman"/>
          <w:sz w:val="56"/>
          <w:szCs w:val="56"/>
          <w:lang w:val="hu-HU" w:eastAsia="ar-SA"/>
        </w:rPr>
      </w:pPr>
      <w:r>
        <w:rPr>
          <w:rFonts w:ascii="Times New Roman" w:hAnsi="Times New Roman" w:cs="Times New Roman"/>
          <w:sz w:val="56"/>
          <w:szCs w:val="56"/>
          <w:lang w:val="hu-HU" w:eastAsia="ar-SA"/>
        </w:rPr>
        <w:t>Stroke Monitor</w:t>
      </w:r>
    </w:p>
    <w:p w14:paraId="017C5F7F" w14:textId="77777777" w:rsidR="00322DC9" w:rsidRPr="002239F2" w:rsidRDefault="007F591F">
      <w:pPr>
        <w:jc w:val="center"/>
        <w:rPr>
          <w:rFonts w:ascii="Times New Roman" w:eastAsia="Times New Roman" w:hAnsi="Times New Roman" w:cs="Times New Roman"/>
          <w:sz w:val="56"/>
          <w:szCs w:val="56"/>
          <w:lang w:val="hu-HU" w:eastAsia="ar-SA"/>
        </w:rPr>
      </w:pPr>
      <w:r w:rsidRPr="002239F2">
        <w:rPr>
          <w:rFonts w:ascii="Times New Roman" w:eastAsia="Times New Roman" w:hAnsi="Times New Roman" w:cs="Times New Roman"/>
          <w:sz w:val="56"/>
          <w:szCs w:val="56"/>
          <w:lang w:val="hu-HU" w:eastAsia="ar-SA"/>
        </w:rPr>
        <w:t xml:space="preserve"> </w:t>
      </w:r>
    </w:p>
    <w:p w14:paraId="1B682E21" w14:textId="77777777" w:rsidR="007F591F" w:rsidRPr="002239F2" w:rsidRDefault="007F591F">
      <w:pPr>
        <w:jc w:val="center"/>
        <w:rPr>
          <w:rFonts w:ascii="Times New Roman" w:eastAsia="Times New Roman" w:hAnsi="Times New Roman" w:cs="Times New Roman"/>
          <w:sz w:val="56"/>
          <w:szCs w:val="56"/>
          <w:lang w:val="hu-HU" w:eastAsia="ar-SA"/>
        </w:rPr>
      </w:pPr>
    </w:p>
    <w:p w14:paraId="06BE7B2A" w14:textId="77777777" w:rsidR="007F591F" w:rsidRPr="002239F2" w:rsidRDefault="007F591F">
      <w:pPr>
        <w:jc w:val="center"/>
        <w:rPr>
          <w:rFonts w:ascii="Times New Roman" w:hAnsi="Times New Roman" w:cs="Times New Roman"/>
          <w:sz w:val="56"/>
          <w:szCs w:val="56"/>
          <w:lang w:val="hu-HU" w:eastAsia="ar-SA"/>
        </w:rPr>
      </w:pPr>
      <w:r w:rsidRPr="002239F2">
        <w:rPr>
          <w:rFonts w:ascii="Times New Roman" w:hAnsi="Times New Roman" w:cs="Times New Roman"/>
          <w:sz w:val="56"/>
          <w:szCs w:val="56"/>
          <w:lang w:val="hu-HU" w:eastAsia="ar-SA"/>
        </w:rPr>
        <w:t>Extras</w:t>
      </w:r>
    </w:p>
    <w:p w14:paraId="5487AAB3" w14:textId="77777777" w:rsidR="007F591F" w:rsidRPr="002239F2" w:rsidRDefault="007F591F">
      <w:pPr>
        <w:spacing w:line="360" w:lineRule="auto"/>
        <w:ind w:firstLine="709"/>
        <w:jc w:val="both"/>
        <w:rPr>
          <w:rFonts w:ascii="Times New Roman" w:hAnsi="Times New Roman" w:cs="Times New Roman"/>
          <w:lang w:val="hu-HU"/>
        </w:rPr>
      </w:pPr>
    </w:p>
    <w:p w14:paraId="73AC6C34" w14:textId="77777777" w:rsidR="007A0CAD" w:rsidRPr="007A0CAD" w:rsidRDefault="007A0CAD" w:rsidP="007A0CAD">
      <w:pPr>
        <w:spacing w:line="360" w:lineRule="auto"/>
        <w:ind w:firstLine="709"/>
        <w:jc w:val="both"/>
        <w:rPr>
          <w:rFonts w:ascii="Times New Roman" w:hAnsi="Times New Roman" w:cs="Times New Roman"/>
          <w:szCs w:val="24"/>
          <w:lang w:val="ro-RO"/>
        </w:rPr>
      </w:pPr>
      <w:r w:rsidRPr="007A0CAD">
        <w:rPr>
          <w:rFonts w:ascii="Times New Roman" w:hAnsi="Times New Roman" w:cs="Times New Roman"/>
          <w:szCs w:val="24"/>
          <w:lang w:val="ro-RO"/>
        </w:rPr>
        <w:t>În zilele noastre, datorită descoperirilor tehnologice, telefoanele mobile au o capacitate de calcul neimaginat în trecut. De lângă apeluri telefonice, și mesagerie aceste dispozitive au multe funcții noi. Pentru atingerea experiența utilizatorului la cel mai înalt nivel, sunt necesare o mulțime de senzori și module de comunica</w:t>
      </w:r>
      <w:r w:rsidR="00BC4CF4">
        <w:rPr>
          <w:rFonts w:ascii="Times New Roman" w:hAnsi="Times New Roman" w:cs="Times New Roman"/>
          <w:szCs w:val="24"/>
          <w:lang w:val="ro-RO"/>
        </w:rPr>
        <w:t>ţ</w:t>
      </w:r>
      <w:r w:rsidRPr="007A0CAD">
        <w:rPr>
          <w:rFonts w:ascii="Times New Roman" w:hAnsi="Times New Roman" w:cs="Times New Roman"/>
          <w:szCs w:val="24"/>
          <w:lang w:val="ro-RO"/>
        </w:rPr>
        <w:t>ie. Pe lângă telefoane pot fi asociate diverse accesorii dotate cu senzori noi, astfel este posibil monitorizarea continuă ale semnelor vitale.</w:t>
      </w:r>
    </w:p>
    <w:p w14:paraId="38C000E0" w14:textId="696D4A6B" w:rsidR="007A0CAD" w:rsidRPr="007A0CAD" w:rsidRDefault="007A0CAD" w:rsidP="007A0CAD">
      <w:pPr>
        <w:spacing w:line="360" w:lineRule="auto"/>
        <w:ind w:firstLine="709"/>
        <w:jc w:val="both"/>
        <w:rPr>
          <w:rFonts w:ascii="Times New Roman" w:hAnsi="Times New Roman" w:cs="Times New Roman"/>
          <w:szCs w:val="24"/>
          <w:lang w:val="ro-RO"/>
        </w:rPr>
      </w:pPr>
      <w:r w:rsidRPr="007A0CAD">
        <w:rPr>
          <w:rFonts w:ascii="Times New Roman" w:hAnsi="Times New Roman" w:cs="Times New Roman"/>
          <w:szCs w:val="24"/>
          <w:lang w:val="ro-RO"/>
        </w:rPr>
        <w:t>Scopul acestei lucrări de diplomă este dezvoltarea unui sistem, care să beneficieze de posibilitățile oferite de senzori. Aplicația Stroke</w:t>
      </w:r>
      <w:r w:rsidR="00E33635">
        <w:rPr>
          <w:rFonts w:ascii="Times New Roman" w:hAnsi="Times New Roman" w:cs="Times New Roman"/>
          <w:szCs w:val="24"/>
          <w:lang w:val="ro-RO"/>
        </w:rPr>
        <w:t xml:space="preserve"> </w:t>
      </w:r>
      <w:r w:rsidRPr="007A0CAD">
        <w:rPr>
          <w:rFonts w:ascii="Times New Roman" w:hAnsi="Times New Roman" w:cs="Times New Roman"/>
          <w:szCs w:val="24"/>
          <w:lang w:val="ro-RO"/>
        </w:rPr>
        <w:t>Monitor include două software diferite, care constă dintr-o aplicați</w:t>
      </w:r>
      <w:r w:rsidR="00BC4CF4">
        <w:rPr>
          <w:rFonts w:ascii="Times New Roman" w:hAnsi="Times New Roman" w:cs="Times New Roman"/>
          <w:szCs w:val="24"/>
          <w:lang w:val="ro-RO"/>
        </w:rPr>
        <w:t>e</w:t>
      </w:r>
      <w:r w:rsidRPr="007A0CAD">
        <w:rPr>
          <w:rFonts w:ascii="Times New Roman" w:hAnsi="Times New Roman" w:cs="Times New Roman"/>
          <w:szCs w:val="24"/>
          <w:lang w:val="ro-RO"/>
        </w:rPr>
        <w:t xml:space="preserve"> telefonică și una de smartwatch, interacțiunea lor permițând utilizatorului să își monitorizeze ritmul cardiac chiar și în afara spitalului. Scopul monitorizării este informarea utilizatorului și a persoanei de contact în cazul unui risc posibil de accident vascular cerebral care este implementat pe baza datelor furnizate de smartwatch și procesate de aplicația telefonică. Are un rol important în cazul utilizatorilor vulnerabili, fiindcă măsurile de urgență medicale precoce reduce sechelele post accident vascular cerebral. De asemenea aplicația telefonică este capabilă să afișe diferite grafice, să determine scorul de risc, să ofere sfaturi zilnice pentru prevenirea riscului de accident vascular cerebral. Pe parcursul dezvoltării sistemului, am folosit tehnologia flutter, astfel încât aplicația este independentă de platformă.</w:t>
      </w:r>
    </w:p>
    <w:p w14:paraId="38EE6020" w14:textId="77777777" w:rsidR="007A0CAD" w:rsidRPr="007A0CAD" w:rsidRDefault="007A0CAD" w:rsidP="007A0CAD">
      <w:pPr>
        <w:spacing w:line="360" w:lineRule="auto"/>
        <w:ind w:firstLine="709"/>
        <w:jc w:val="both"/>
        <w:rPr>
          <w:rFonts w:ascii="Times New Roman" w:hAnsi="Times New Roman" w:cs="Times New Roman"/>
          <w:szCs w:val="24"/>
          <w:lang w:val="ro-RO"/>
        </w:rPr>
      </w:pPr>
      <w:r w:rsidRPr="007A0CAD">
        <w:rPr>
          <w:rFonts w:ascii="Times New Roman" w:hAnsi="Times New Roman" w:cs="Times New Roman"/>
          <w:szCs w:val="24"/>
          <w:lang w:val="ro-RO"/>
        </w:rPr>
        <w:t>Lucrarea de diploma include defini</w:t>
      </w:r>
      <w:r w:rsidR="00BC4CF4">
        <w:rPr>
          <w:rFonts w:ascii="Times New Roman" w:hAnsi="Times New Roman" w:cs="Times New Roman"/>
          <w:szCs w:val="24"/>
          <w:lang w:val="ro-RO"/>
        </w:rPr>
        <w:t>ţ</w:t>
      </w:r>
      <w:r w:rsidRPr="007A0CAD">
        <w:rPr>
          <w:rFonts w:ascii="Times New Roman" w:hAnsi="Times New Roman" w:cs="Times New Roman"/>
          <w:szCs w:val="24"/>
          <w:lang w:val="ro-RO"/>
        </w:rPr>
        <w:t>ia accidentului vascular cerebral  și recunoașterea acestuia pe baza ritmului cardiac, proiectarea, implementarea și dezvoltarea aplicațiilor telefonice și de smartwatch, precum și testarea sistemului în condiţii reale.</w:t>
      </w:r>
    </w:p>
    <w:p w14:paraId="2BEA81CB" w14:textId="77777777" w:rsidR="007A0CAD" w:rsidRPr="007A0CAD" w:rsidRDefault="007A0CAD" w:rsidP="007A0CAD">
      <w:pPr>
        <w:spacing w:line="360" w:lineRule="auto"/>
        <w:ind w:firstLine="709"/>
        <w:jc w:val="both"/>
        <w:rPr>
          <w:rFonts w:ascii="Times New Roman" w:hAnsi="Times New Roman" w:cs="Times New Roman"/>
          <w:szCs w:val="24"/>
          <w:lang w:val="ro-RO"/>
        </w:rPr>
      </w:pPr>
      <w:r w:rsidRPr="007A0CAD">
        <w:rPr>
          <w:rFonts w:ascii="Times New Roman" w:hAnsi="Times New Roman" w:cs="Times New Roman"/>
          <w:b/>
          <w:bCs/>
          <w:i/>
          <w:iCs/>
          <w:szCs w:val="24"/>
          <w:lang w:val="ro-RO"/>
        </w:rPr>
        <w:t>Cuvinte cheie:</w:t>
      </w:r>
      <w:r w:rsidRPr="007A0CAD">
        <w:rPr>
          <w:rFonts w:ascii="Times New Roman" w:hAnsi="Times New Roman" w:cs="Times New Roman"/>
          <w:szCs w:val="24"/>
          <w:lang w:val="ro-RO"/>
        </w:rPr>
        <w:t xml:space="preserve"> Accident vascular cerebral, monitorizare, aplicație telefonic</w:t>
      </w:r>
      <w:r w:rsidR="00BC4CF4">
        <w:rPr>
          <w:rFonts w:ascii="Times New Roman" w:hAnsi="Times New Roman" w:cs="Times New Roman"/>
          <w:szCs w:val="24"/>
          <w:lang w:val="ro-RO"/>
        </w:rPr>
        <w:t>ă</w:t>
      </w:r>
      <w:r w:rsidRPr="007A0CAD">
        <w:rPr>
          <w:rFonts w:ascii="Times New Roman" w:hAnsi="Times New Roman" w:cs="Times New Roman"/>
          <w:szCs w:val="24"/>
          <w:lang w:val="ro-RO"/>
        </w:rPr>
        <w:t>, aplicație smartwacth</w:t>
      </w:r>
    </w:p>
    <w:p w14:paraId="5E821E3D" w14:textId="77777777" w:rsidR="007A0CAD" w:rsidRPr="007A0CAD" w:rsidRDefault="007A0CAD" w:rsidP="007A0CAD">
      <w:pPr>
        <w:spacing w:line="360" w:lineRule="auto"/>
        <w:ind w:firstLine="709"/>
        <w:jc w:val="both"/>
        <w:rPr>
          <w:rFonts w:ascii="Times New Roman" w:hAnsi="Times New Roman" w:cs="Times New Roman"/>
          <w:szCs w:val="24"/>
          <w:lang w:val="en-GB"/>
        </w:rPr>
      </w:pPr>
    </w:p>
    <w:p w14:paraId="40CEEDAA" w14:textId="25DE840F" w:rsidR="00A33C6F" w:rsidRPr="002239F2" w:rsidRDefault="005472DE" w:rsidP="00A33C6F">
      <w:pPr>
        <w:pageBreakBefore/>
        <w:spacing w:line="276" w:lineRule="auto"/>
        <w:jc w:val="center"/>
        <w:rPr>
          <w:rFonts w:ascii="Times New Roman" w:hAnsi="Times New Roman" w:cs="Times New Roman"/>
          <w:b/>
          <w:sz w:val="44"/>
          <w:szCs w:val="44"/>
          <w:lang w:val="hu-HU"/>
        </w:rPr>
      </w:pPr>
      <w:r w:rsidRPr="002239F2">
        <w:rPr>
          <w:rFonts w:ascii="Times New Roman" w:hAnsi="Times New Roman" w:cs="Times New Roman"/>
          <w:b/>
          <w:noProof/>
          <w:sz w:val="44"/>
          <w:szCs w:val="44"/>
          <w:lang w:val="hu-HU"/>
        </w:rPr>
        <w:lastRenderedPageBreak/>
        <mc:AlternateContent>
          <mc:Choice Requires="wps">
            <w:drawing>
              <wp:anchor distT="0" distB="0" distL="114300" distR="114300" simplePos="0" relativeHeight="251657216" behindDoc="0" locked="0" layoutInCell="1" allowOverlap="1" wp14:anchorId="6238A3E9" wp14:editId="377F3344">
                <wp:simplePos x="0" y="0"/>
                <wp:positionH relativeFrom="column">
                  <wp:posOffset>-224155</wp:posOffset>
                </wp:positionH>
                <wp:positionV relativeFrom="paragraph">
                  <wp:posOffset>-679450</wp:posOffset>
                </wp:positionV>
                <wp:extent cx="6315075" cy="600075"/>
                <wp:effectExtent l="13970" t="6350" r="5080" b="1270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600075"/>
                        </a:xfrm>
                        <a:prstGeom prst="rect">
                          <a:avLst/>
                        </a:prstGeom>
                        <a:solidFill>
                          <a:srgbClr val="FFFFFF"/>
                        </a:solidFill>
                        <a:ln w="9525">
                          <a:solidFill>
                            <a:srgbClr val="FFFFFF"/>
                          </a:solidFill>
                          <a:miter lim="800000"/>
                          <a:headEnd/>
                          <a:tailEnd/>
                        </a:ln>
                      </wps:spPr>
                      <wps:txbx>
                        <w:txbxContent>
                          <w:p w14:paraId="36986900" w14:textId="77777777" w:rsidR="00A33C6F" w:rsidRDefault="00A33C6F" w:rsidP="00A33C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38A3E9" id="_x0000_t202" coordsize="21600,21600" o:spt="202" path="m,l,21600r21600,l21600,xe">
                <v:stroke joinstyle="miter"/>
                <v:path gradientshapeok="t" o:connecttype="rect"/>
              </v:shapetype>
              <v:shape id="Text Box 7" o:spid="_x0000_s1026" type="#_x0000_t202" style="position:absolute;left:0;text-align:left;margin-left:-17.65pt;margin-top:-53.5pt;width:497.25pt;height:4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" strokecolor="white">
                <v:textbox>
                  <w:txbxContent>
                    <w:p w14:paraId="36986900" w14:textId="77777777" w:rsidR="00A33C6F" w:rsidRDefault="00A33C6F" w:rsidP="00A33C6F"/>
                  </w:txbxContent>
                </v:textbox>
              </v:shape>
            </w:pict>
          </mc:Fallback>
        </mc:AlternateContent>
      </w:r>
      <w:r w:rsidR="00A33C6F" w:rsidRPr="002239F2">
        <w:rPr>
          <w:rFonts w:ascii="Times New Roman" w:hAnsi="Times New Roman" w:cs="Times New Roman"/>
          <w:b/>
          <w:sz w:val="44"/>
          <w:szCs w:val="44"/>
          <w:lang w:val="hu-HU"/>
        </w:rPr>
        <w:t>SAPIENTIA ERDÉLYI MAGYAR TUDOMÁNYEGYETEM</w:t>
      </w:r>
    </w:p>
    <w:p w14:paraId="5D8074FD" w14:textId="77777777" w:rsidR="00A33C6F" w:rsidRPr="002239F2" w:rsidRDefault="00A33C6F" w:rsidP="00A33C6F">
      <w:pPr>
        <w:autoSpaceDE w:val="0"/>
        <w:autoSpaceDN w:val="0"/>
        <w:spacing w:line="276" w:lineRule="auto"/>
        <w:ind w:left="-142" w:right="-286"/>
        <w:jc w:val="center"/>
        <w:rPr>
          <w:rFonts w:ascii="Times New Roman" w:hAnsi="Times New Roman" w:cs="Times New Roman"/>
          <w:b/>
          <w:bCs/>
          <w:color w:val="000000"/>
          <w:sz w:val="32"/>
          <w:szCs w:val="32"/>
          <w:lang w:val="hu-HU"/>
        </w:rPr>
      </w:pPr>
      <w:r w:rsidRPr="002239F2">
        <w:rPr>
          <w:rFonts w:ascii="Times New Roman" w:hAnsi="Times New Roman" w:cs="Times New Roman"/>
          <w:b/>
          <w:bCs/>
          <w:color w:val="000000"/>
          <w:sz w:val="32"/>
          <w:szCs w:val="32"/>
          <w:lang w:val="hu-HU"/>
        </w:rPr>
        <w:t>MAROSVÁSÁRHELY</w:t>
      </w:r>
      <w:r w:rsidR="00322DC9" w:rsidRPr="002239F2">
        <w:rPr>
          <w:rFonts w:ascii="Times New Roman" w:hAnsi="Times New Roman" w:cs="Times New Roman"/>
          <w:b/>
          <w:bCs/>
          <w:color w:val="000000"/>
          <w:sz w:val="32"/>
          <w:szCs w:val="32"/>
          <w:lang w:val="hu-HU"/>
        </w:rPr>
        <w:t>I KAR</w:t>
      </w:r>
    </w:p>
    <w:p w14:paraId="2414ECC5" w14:textId="77777777" w:rsidR="00A33C6F" w:rsidRPr="002239F2" w:rsidRDefault="00285074" w:rsidP="00A33C6F">
      <w:pPr>
        <w:spacing w:line="276" w:lineRule="auto"/>
        <w:jc w:val="center"/>
        <w:rPr>
          <w:rFonts w:ascii="Times New Roman" w:hAnsi="Times New Roman" w:cs="Times New Roman"/>
          <w:b/>
          <w:color w:val="000000"/>
          <w:sz w:val="32"/>
          <w:szCs w:val="32"/>
          <w:lang w:val="hu-HU"/>
        </w:rPr>
      </w:pPr>
      <w:r w:rsidRPr="002239F2">
        <w:rPr>
          <w:rFonts w:ascii="Times New Roman" w:hAnsi="Times New Roman" w:cs="Times New Roman"/>
          <w:b/>
          <w:bCs/>
          <w:color w:val="000000"/>
          <w:sz w:val="32"/>
          <w:szCs w:val="32"/>
          <w:lang w:val="hu-HU"/>
        </w:rPr>
        <w:t xml:space="preserve">SZÁMÍTÁSTECHNIKA </w:t>
      </w:r>
      <w:r w:rsidR="00A33C6F" w:rsidRPr="002239F2">
        <w:rPr>
          <w:rFonts w:ascii="Times New Roman" w:hAnsi="Times New Roman" w:cs="Times New Roman"/>
          <w:b/>
          <w:bCs/>
          <w:color w:val="000000"/>
          <w:sz w:val="32"/>
          <w:szCs w:val="32"/>
          <w:lang w:val="hu-HU"/>
        </w:rPr>
        <w:t>SZAK</w:t>
      </w:r>
    </w:p>
    <w:p w14:paraId="51CC19C2" w14:textId="77777777" w:rsidR="00A33C6F" w:rsidRPr="002239F2" w:rsidRDefault="00A33C6F" w:rsidP="00A33C6F">
      <w:pPr>
        <w:ind w:left="-567"/>
        <w:jc w:val="center"/>
        <w:rPr>
          <w:rFonts w:ascii="Times New Roman" w:hAnsi="Times New Roman" w:cs="Times New Roman"/>
          <w:b/>
          <w:sz w:val="56"/>
          <w:lang w:val="hu-HU"/>
        </w:rPr>
      </w:pPr>
    </w:p>
    <w:p w14:paraId="1E04F94D" w14:textId="77777777" w:rsidR="00A33C6F" w:rsidRPr="002239F2" w:rsidRDefault="00A33C6F" w:rsidP="00A33C6F">
      <w:pPr>
        <w:ind w:left="-567"/>
        <w:jc w:val="center"/>
        <w:rPr>
          <w:rFonts w:ascii="Times New Roman" w:hAnsi="Times New Roman" w:cs="Times New Roman"/>
          <w:b/>
          <w:sz w:val="40"/>
          <w:szCs w:val="40"/>
          <w:lang w:val="hu-HU"/>
        </w:rPr>
      </w:pPr>
    </w:p>
    <w:p w14:paraId="3FDCBFF0" w14:textId="77777777" w:rsidR="00A33C6F" w:rsidRPr="002239F2" w:rsidRDefault="00A33C6F" w:rsidP="00A33C6F">
      <w:pPr>
        <w:ind w:left="-567"/>
        <w:jc w:val="center"/>
        <w:rPr>
          <w:rFonts w:ascii="Times New Roman" w:hAnsi="Times New Roman" w:cs="Times New Roman"/>
          <w:b/>
          <w:sz w:val="40"/>
          <w:szCs w:val="40"/>
          <w:lang w:val="hu-HU"/>
        </w:rPr>
      </w:pPr>
    </w:p>
    <w:p w14:paraId="12BC202C" w14:textId="77777777" w:rsidR="00E630C2" w:rsidRPr="002239F2" w:rsidRDefault="00E630C2" w:rsidP="00A33C6F">
      <w:pPr>
        <w:ind w:left="-567"/>
        <w:jc w:val="center"/>
        <w:rPr>
          <w:rFonts w:ascii="Times New Roman" w:hAnsi="Times New Roman" w:cs="Times New Roman"/>
          <w:b/>
          <w:sz w:val="40"/>
          <w:szCs w:val="40"/>
          <w:lang w:val="hu-HU"/>
        </w:rPr>
      </w:pPr>
    </w:p>
    <w:p w14:paraId="562B047C" w14:textId="77777777" w:rsidR="00A33C6F" w:rsidRPr="000F5737" w:rsidRDefault="000F5737" w:rsidP="00A33C6F">
      <w:pPr>
        <w:jc w:val="center"/>
        <w:rPr>
          <w:rFonts w:ascii="Times New Roman" w:hAnsi="Times New Roman" w:cs="Times New Roman"/>
          <w:b/>
          <w:sz w:val="56"/>
          <w:szCs w:val="64"/>
          <w:lang w:val="hu-HU"/>
        </w:rPr>
      </w:pPr>
      <w:r w:rsidRPr="000F5737">
        <w:rPr>
          <w:rFonts w:ascii="Times New Roman" w:hAnsi="Times New Roman" w:cs="Times New Roman"/>
          <w:b/>
          <w:spacing w:val="20"/>
          <w:sz w:val="52"/>
          <w:szCs w:val="44"/>
          <w:lang w:val="hu-HU"/>
        </w:rPr>
        <w:t>Stroke Monitor</w:t>
      </w:r>
    </w:p>
    <w:p w14:paraId="4B57F458" w14:textId="77777777" w:rsidR="00A33C6F" w:rsidRPr="00F023F9" w:rsidRDefault="00A33C6F" w:rsidP="00A33C6F">
      <w:pPr>
        <w:jc w:val="center"/>
        <w:rPr>
          <w:rFonts w:ascii="Times New Roman" w:hAnsi="Times New Roman" w:cs="Times New Roman"/>
          <w:b/>
          <w:sz w:val="44"/>
          <w:szCs w:val="44"/>
          <w:highlight w:val="yellow"/>
          <w:lang w:val="hu-HU"/>
        </w:rPr>
      </w:pPr>
    </w:p>
    <w:p w14:paraId="0845B202" w14:textId="77777777" w:rsidR="00A33C6F" w:rsidRPr="00F023F9" w:rsidRDefault="00A33C6F" w:rsidP="00A33C6F">
      <w:pPr>
        <w:jc w:val="center"/>
        <w:rPr>
          <w:rFonts w:ascii="Times New Roman" w:hAnsi="Times New Roman" w:cs="Times New Roman"/>
          <w:b/>
          <w:sz w:val="44"/>
          <w:szCs w:val="44"/>
          <w:highlight w:val="yellow"/>
          <w:lang w:val="hu-HU"/>
        </w:rPr>
      </w:pPr>
    </w:p>
    <w:p w14:paraId="74CAA8A0" w14:textId="77777777" w:rsidR="00A33C6F" w:rsidRPr="00F023F9" w:rsidRDefault="00A33C6F" w:rsidP="00A33C6F">
      <w:pPr>
        <w:jc w:val="center"/>
        <w:rPr>
          <w:rFonts w:ascii="Times New Roman" w:hAnsi="Times New Roman" w:cs="Times New Roman"/>
          <w:b/>
          <w:sz w:val="44"/>
          <w:szCs w:val="44"/>
          <w:highlight w:val="yellow"/>
          <w:lang w:val="hu-HU"/>
        </w:rPr>
      </w:pPr>
    </w:p>
    <w:p w14:paraId="1DB40148" w14:textId="77777777" w:rsidR="00A33C6F" w:rsidRPr="00D15431" w:rsidRDefault="00A33C6F" w:rsidP="00A33C6F">
      <w:pPr>
        <w:jc w:val="center"/>
        <w:rPr>
          <w:rFonts w:ascii="Times New Roman" w:hAnsi="Times New Roman" w:cs="Times New Roman"/>
          <w:b/>
          <w:caps/>
          <w:spacing w:val="20"/>
          <w:sz w:val="48"/>
          <w:szCs w:val="44"/>
          <w:lang w:val="hu-HU"/>
        </w:rPr>
      </w:pPr>
      <w:r w:rsidRPr="00D15431">
        <w:rPr>
          <w:rFonts w:ascii="Times New Roman" w:hAnsi="Times New Roman" w:cs="Times New Roman"/>
          <w:b/>
          <w:spacing w:val="20"/>
          <w:sz w:val="48"/>
          <w:szCs w:val="44"/>
          <w:lang w:val="hu-HU"/>
        </w:rPr>
        <w:t>DIPLOMADOLGOZAT</w:t>
      </w:r>
    </w:p>
    <w:p w14:paraId="1DA1E413" w14:textId="77777777" w:rsidR="00A33C6F" w:rsidRPr="00F023F9" w:rsidRDefault="00A33C6F" w:rsidP="00A33C6F">
      <w:pPr>
        <w:ind w:left="-567"/>
        <w:jc w:val="center"/>
        <w:rPr>
          <w:rFonts w:ascii="Times New Roman" w:hAnsi="Times New Roman" w:cs="Times New Roman"/>
          <w:b/>
          <w:sz w:val="56"/>
          <w:highlight w:val="yellow"/>
          <w:lang w:val="hu-HU"/>
        </w:rPr>
      </w:pPr>
    </w:p>
    <w:p w14:paraId="66B77A3A" w14:textId="77777777" w:rsidR="00A33C6F" w:rsidRPr="00F023F9" w:rsidRDefault="00A33C6F" w:rsidP="00A33C6F">
      <w:pPr>
        <w:ind w:left="-567"/>
        <w:jc w:val="center"/>
        <w:rPr>
          <w:rFonts w:ascii="Times New Roman" w:hAnsi="Times New Roman" w:cs="Times New Roman"/>
          <w:b/>
          <w:sz w:val="32"/>
          <w:highlight w:val="yellow"/>
          <w:lang w:val="hu-HU"/>
        </w:rPr>
      </w:pPr>
    </w:p>
    <w:p w14:paraId="27D8EE4B" w14:textId="77777777" w:rsidR="00A33C6F" w:rsidRPr="00F023F9" w:rsidRDefault="00A33C6F" w:rsidP="00A33C6F">
      <w:pPr>
        <w:ind w:left="-567"/>
        <w:jc w:val="center"/>
        <w:rPr>
          <w:rFonts w:ascii="Times New Roman" w:hAnsi="Times New Roman" w:cs="Times New Roman"/>
          <w:b/>
          <w:sz w:val="32"/>
          <w:highlight w:val="yellow"/>
          <w:lang w:val="hu-HU"/>
        </w:rPr>
      </w:pPr>
    </w:p>
    <w:p w14:paraId="483A8A50" w14:textId="77777777" w:rsidR="00A33C6F" w:rsidRPr="00F023F9" w:rsidRDefault="00A33C6F" w:rsidP="00A33C6F">
      <w:pPr>
        <w:ind w:left="-567"/>
        <w:jc w:val="center"/>
        <w:rPr>
          <w:rFonts w:ascii="Times New Roman" w:hAnsi="Times New Roman" w:cs="Times New Roman"/>
          <w:b/>
          <w:sz w:val="32"/>
          <w:highlight w:val="yellow"/>
          <w:lang w:val="hu-HU"/>
        </w:rPr>
      </w:pPr>
    </w:p>
    <w:p w14:paraId="08D8FB74" w14:textId="77777777" w:rsidR="00A33C6F" w:rsidRPr="00F023F9" w:rsidRDefault="00A33C6F" w:rsidP="00A33C6F">
      <w:pPr>
        <w:ind w:left="-567"/>
        <w:jc w:val="center"/>
        <w:rPr>
          <w:rFonts w:ascii="Times New Roman" w:hAnsi="Times New Roman" w:cs="Times New Roman"/>
          <w:b/>
          <w:sz w:val="32"/>
          <w:highlight w:val="yellow"/>
          <w:lang w:val="hu-HU"/>
        </w:rPr>
      </w:pPr>
    </w:p>
    <w:p w14:paraId="07334332" w14:textId="77777777" w:rsidR="00A33C6F" w:rsidRPr="00F023F9" w:rsidRDefault="00A33C6F" w:rsidP="00A33C6F">
      <w:pPr>
        <w:ind w:left="-567"/>
        <w:jc w:val="center"/>
        <w:rPr>
          <w:rFonts w:ascii="Times New Roman" w:hAnsi="Times New Roman" w:cs="Times New Roman"/>
          <w:b/>
          <w:sz w:val="32"/>
          <w:highlight w:val="yellow"/>
          <w:lang w:val="hu-HU"/>
        </w:rPr>
      </w:pPr>
    </w:p>
    <w:p w14:paraId="54A59587" w14:textId="77777777" w:rsidR="00A33C6F" w:rsidRPr="00D15431" w:rsidRDefault="00A33C6F" w:rsidP="00A33C6F">
      <w:pPr>
        <w:autoSpaceDE w:val="0"/>
        <w:autoSpaceDN w:val="0"/>
        <w:rPr>
          <w:rFonts w:ascii="Times New Roman" w:hAnsi="Times New Roman" w:cs="Times New Roman"/>
          <w:b/>
          <w:bCs/>
          <w:sz w:val="32"/>
          <w:szCs w:val="32"/>
          <w:lang w:val="hu-HU"/>
        </w:rPr>
      </w:pPr>
      <w:r w:rsidRPr="00D15431">
        <w:rPr>
          <w:rFonts w:ascii="Times New Roman" w:hAnsi="Times New Roman" w:cs="Times New Roman"/>
          <w:b/>
          <w:bCs/>
          <w:sz w:val="32"/>
          <w:szCs w:val="32"/>
          <w:lang w:val="hu-HU"/>
        </w:rPr>
        <w:t>Témavezető:</w:t>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t>Végzős hallgató:</w:t>
      </w:r>
    </w:p>
    <w:p w14:paraId="6F663701" w14:textId="696A005A" w:rsidR="00A33C6F" w:rsidRPr="000F5737" w:rsidRDefault="000F5737" w:rsidP="000F5737">
      <w:pPr>
        <w:autoSpaceDE w:val="0"/>
        <w:autoSpaceDN w:val="0"/>
        <w:rPr>
          <w:rFonts w:ascii="Times New Roman" w:hAnsi="Times New Roman" w:cs="Times New Roman"/>
          <w:b/>
          <w:bCs/>
          <w:sz w:val="30"/>
          <w:szCs w:val="32"/>
          <w:lang w:val="hu-HU"/>
        </w:rPr>
      </w:pPr>
      <w:r w:rsidRPr="0000327B">
        <w:rPr>
          <w:rFonts w:ascii="Times New Roman" w:hAnsi="Times New Roman" w:cs="Times New Roman"/>
          <w:b/>
          <w:sz w:val="28"/>
          <w:szCs w:val="28"/>
          <w:lang w:val="hu-HU"/>
        </w:rPr>
        <w:t>Dr. Szántó Zoltán</w:t>
      </w:r>
      <w:r w:rsidR="00A33C6F" w:rsidRPr="0000327B">
        <w:rPr>
          <w:rFonts w:ascii="Times New Roman" w:hAnsi="Times New Roman" w:cs="Times New Roman"/>
          <w:b/>
          <w:bCs/>
          <w:sz w:val="28"/>
          <w:szCs w:val="28"/>
          <w:lang w:val="hu-HU"/>
        </w:rPr>
        <w:tab/>
      </w:r>
      <w:r w:rsidR="0000327B" w:rsidRPr="0000327B">
        <w:rPr>
          <w:rFonts w:ascii="Times New Roman" w:hAnsi="Times New Roman" w:cs="Times New Roman"/>
          <w:b/>
          <w:bCs/>
          <w:sz w:val="28"/>
          <w:szCs w:val="28"/>
          <w:lang w:val="hu-HU"/>
        </w:rPr>
        <w:t>, egyetemi adjunktus</w:t>
      </w:r>
      <w:r w:rsidR="0000327B" w:rsidRPr="000F5737">
        <w:rPr>
          <w:rFonts w:ascii="Times New Roman" w:hAnsi="Times New Roman" w:cs="Times New Roman"/>
          <w:b/>
          <w:bCs/>
          <w:sz w:val="32"/>
          <w:szCs w:val="32"/>
          <w:lang w:val="hu-HU"/>
        </w:rPr>
        <w:t xml:space="preserve"> </w:t>
      </w:r>
      <w:r w:rsidR="0000327B" w:rsidRPr="000F5737">
        <w:rPr>
          <w:rFonts w:ascii="Times New Roman" w:hAnsi="Times New Roman" w:cs="Times New Roman"/>
          <w:b/>
          <w:bCs/>
          <w:sz w:val="32"/>
          <w:szCs w:val="32"/>
          <w:lang w:val="hu-HU"/>
        </w:rPr>
        <w:tab/>
      </w:r>
      <w:r w:rsidR="0000327B">
        <w:rPr>
          <w:rFonts w:ascii="Times New Roman" w:hAnsi="Times New Roman" w:cs="Times New Roman"/>
          <w:b/>
          <w:bCs/>
          <w:sz w:val="32"/>
          <w:szCs w:val="32"/>
          <w:lang w:val="hu-HU"/>
        </w:rPr>
        <w:t xml:space="preserve">                  </w:t>
      </w:r>
      <w:r w:rsidRPr="000F5737">
        <w:rPr>
          <w:rFonts w:ascii="Times New Roman" w:hAnsi="Times New Roman" w:cs="Times New Roman"/>
          <w:b/>
          <w:sz w:val="28"/>
          <w:szCs w:val="28"/>
          <w:lang w:val="hu-HU"/>
        </w:rPr>
        <w:t>Szász Arnold-Levente</w:t>
      </w:r>
    </w:p>
    <w:p w14:paraId="3F590ED5" w14:textId="77777777" w:rsidR="00A33C6F" w:rsidRPr="00F023F9" w:rsidRDefault="00A33C6F" w:rsidP="00A33C6F">
      <w:pPr>
        <w:ind w:left="4320"/>
        <w:jc w:val="center"/>
        <w:rPr>
          <w:rFonts w:ascii="Times New Roman" w:hAnsi="Times New Roman" w:cs="Times New Roman"/>
          <w:b/>
          <w:sz w:val="28"/>
          <w:highlight w:val="yellow"/>
          <w:lang w:val="hu-HU"/>
        </w:rPr>
      </w:pPr>
    </w:p>
    <w:p w14:paraId="569AE9C1" w14:textId="77777777" w:rsidR="00A33C6F" w:rsidRPr="00F023F9" w:rsidRDefault="00A33C6F" w:rsidP="00A33C6F">
      <w:pPr>
        <w:ind w:left="4320"/>
        <w:jc w:val="center"/>
        <w:rPr>
          <w:rFonts w:ascii="Times New Roman" w:hAnsi="Times New Roman" w:cs="Times New Roman"/>
          <w:b/>
          <w:sz w:val="28"/>
          <w:highlight w:val="yellow"/>
          <w:lang w:val="hu-HU"/>
        </w:rPr>
      </w:pPr>
    </w:p>
    <w:p w14:paraId="10066BEE" w14:textId="77777777" w:rsidR="00A33C6F" w:rsidRPr="00F023F9" w:rsidRDefault="00A33C6F" w:rsidP="00A33C6F">
      <w:pPr>
        <w:ind w:left="4320"/>
        <w:jc w:val="center"/>
        <w:rPr>
          <w:rFonts w:ascii="Times New Roman" w:hAnsi="Times New Roman" w:cs="Times New Roman"/>
          <w:b/>
          <w:sz w:val="28"/>
          <w:highlight w:val="yellow"/>
          <w:lang w:val="hu-HU"/>
        </w:rPr>
      </w:pPr>
    </w:p>
    <w:p w14:paraId="616742A1" w14:textId="77777777" w:rsidR="00A33C6F" w:rsidRPr="00F023F9" w:rsidRDefault="00A33C6F" w:rsidP="00A33C6F">
      <w:pPr>
        <w:ind w:left="4320"/>
        <w:jc w:val="center"/>
        <w:rPr>
          <w:rFonts w:ascii="Times New Roman" w:hAnsi="Times New Roman" w:cs="Times New Roman"/>
          <w:b/>
          <w:sz w:val="28"/>
          <w:highlight w:val="yellow"/>
          <w:lang w:val="hu-HU"/>
        </w:rPr>
      </w:pPr>
    </w:p>
    <w:p w14:paraId="51740B08" w14:textId="77777777" w:rsidR="00A33C6F" w:rsidRPr="00F023F9" w:rsidRDefault="00A33C6F" w:rsidP="00A33C6F">
      <w:pPr>
        <w:ind w:left="4320"/>
        <w:jc w:val="center"/>
        <w:rPr>
          <w:rFonts w:ascii="Times New Roman" w:hAnsi="Times New Roman" w:cs="Times New Roman"/>
          <w:b/>
          <w:sz w:val="28"/>
          <w:highlight w:val="yellow"/>
          <w:lang w:val="hu-HU"/>
        </w:rPr>
      </w:pPr>
    </w:p>
    <w:p w14:paraId="6BD80500" w14:textId="77777777" w:rsidR="00322DC9" w:rsidRPr="002239F2" w:rsidRDefault="00A33C6F" w:rsidP="00A33C6F">
      <w:pPr>
        <w:jc w:val="center"/>
        <w:rPr>
          <w:rFonts w:ascii="Times New Roman" w:hAnsi="Times New Roman" w:cs="Times New Roman"/>
          <w:b/>
          <w:sz w:val="56"/>
          <w:lang w:val="hu-HU"/>
        </w:rPr>
      </w:pPr>
      <w:r w:rsidRPr="000F5737">
        <w:rPr>
          <w:rFonts w:ascii="Times New Roman" w:hAnsi="Times New Roman" w:cs="Times New Roman"/>
          <w:b/>
          <w:sz w:val="56"/>
          <w:lang w:val="hu-HU"/>
        </w:rPr>
        <w:t>20</w:t>
      </w:r>
      <w:r w:rsidR="00D15431" w:rsidRPr="000F5737">
        <w:rPr>
          <w:rFonts w:ascii="Times New Roman" w:hAnsi="Times New Roman" w:cs="Times New Roman"/>
          <w:b/>
          <w:sz w:val="56"/>
          <w:lang w:val="hu-HU"/>
        </w:rPr>
        <w:t>2</w:t>
      </w:r>
      <w:r w:rsidR="000F5737" w:rsidRPr="000F5737">
        <w:rPr>
          <w:rFonts w:ascii="Times New Roman" w:hAnsi="Times New Roman" w:cs="Times New Roman"/>
          <w:b/>
          <w:sz w:val="56"/>
          <w:lang w:val="hu-HU"/>
        </w:rPr>
        <w:t>1</w:t>
      </w:r>
    </w:p>
    <w:p w14:paraId="5944BBB2" w14:textId="77777777" w:rsidR="007F591F" w:rsidRPr="002239F2" w:rsidRDefault="00322DC9" w:rsidP="00322DC9">
      <w:pPr>
        <w:jc w:val="center"/>
        <w:rPr>
          <w:rFonts w:ascii="Times New Roman" w:hAnsi="Times New Roman" w:cs="Times New Roman"/>
          <w:sz w:val="56"/>
          <w:szCs w:val="56"/>
          <w:lang w:val="hu-HU"/>
        </w:rPr>
      </w:pPr>
      <w:r w:rsidRPr="002239F2">
        <w:rPr>
          <w:rFonts w:ascii="Times New Roman" w:hAnsi="Times New Roman" w:cs="Times New Roman"/>
          <w:b/>
          <w:sz w:val="56"/>
          <w:lang w:val="hu-HU"/>
        </w:rPr>
        <w:br w:type="page"/>
      </w:r>
    </w:p>
    <w:p w14:paraId="3CE18EAE" w14:textId="77777777" w:rsidR="007F591F" w:rsidRPr="002239F2" w:rsidRDefault="007F591F">
      <w:pPr>
        <w:spacing w:before="480" w:after="480" w:line="360" w:lineRule="auto"/>
        <w:jc w:val="center"/>
        <w:rPr>
          <w:rFonts w:ascii="Times New Roman" w:hAnsi="Times New Roman" w:cs="Times New Roman"/>
          <w:sz w:val="56"/>
          <w:szCs w:val="56"/>
          <w:lang w:val="hu-HU"/>
        </w:rPr>
      </w:pPr>
      <w:r w:rsidRPr="002239F2">
        <w:rPr>
          <w:rFonts w:ascii="Times New Roman" w:hAnsi="Times New Roman" w:cs="Times New Roman"/>
          <w:sz w:val="56"/>
          <w:szCs w:val="56"/>
          <w:lang w:val="hu-HU"/>
        </w:rPr>
        <w:lastRenderedPageBreak/>
        <w:t>Kivonat</w:t>
      </w:r>
    </w:p>
    <w:p w14:paraId="342B7C15" w14:textId="77777777" w:rsidR="00995E1B" w:rsidRDefault="00C8068E" w:rsidP="00C8068E">
      <w:pPr>
        <w:spacing w:line="360" w:lineRule="auto"/>
        <w:ind w:firstLine="709"/>
        <w:jc w:val="both"/>
        <w:rPr>
          <w:rFonts w:ascii="Times New Roman" w:hAnsi="Times New Roman" w:cs="Times New Roman"/>
          <w:lang w:val="hu-HU"/>
        </w:rPr>
      </w:pPr>
      <w:r>
        <w:rPr>
          <w:rFonts w:ascii="Times New Roman" w:hAnsi="Times New Roman" w:cs="Times New Roman"/>
          <w:lang w:val="hu-HU"/>
        </w:rPr>
        <w:t xml:space="preserve">Napjainkban a technológiai áttöréseknek köszönhetően, a mobiltelefonok olyan számítási kapacitással rendelkeznek, amely régebb elképzelhetetlen volt. Rengeteg új funkciót látnak el ezek az eszközök a telefonhívás, üzenetküldés mellett köszönhetően a bennük található technológiai vívmányoknak. Rengeteg szenzor, különböző kommunikációért felelős modul </w:t>
      </w:r>
      <w:r w:rsidR="00995E1B">
        <w:rPr>
          <w:rFonts w:ascii="Times New Roman" w:hAnsi="Times New Roman" w:cs="Times New Roman"/>
          <w:lang w:val="hu-HU"/>
        </w:rPr>
        <w:t>dolgozik azon, hogy a felhasználói élmény a legmagasabb szinten legyen. Továbbá a telefonok mellé különböző kiegészítő tartozékok társíthatóak, amelyek újabb érzékelőkkel vannak ellátva, így képesek akár a felhasználó életjeleit is mérni a nap 24 órájában.</w:t>
      </w:r>
    </w:p>
    <w:p w14:paraId="0344076D" w14:textId="2CF26083" w:rsidR="007F591F" w:rsidRDefault="00995E1B" w:rsidP="00C8068E">
      <w:pPr>
        <w:spacing w:line="360" w:lineRule="auto"/>
        <w:ind w:firstLine="709"/>
        <w:jc w:val="both"/>
        <w:rPr>
          <w:rFonts w:ascii="Times New Roman" w:hAnsi="Times New Roman" w:cs="Times New Roman"/>
          <w:lang w:val="hu-HU"/>
        </w:rPr>
      </w:pPr>
      <w:r>
        <w:rPr>
          <w:rFonts w:ascii="Times New Roman" w:hAnsi="Times New Roman" w:cs="Times New Roman"/>
          <w:lang w:val="hu-HU"/>
        </w:rPr>
        <w:t xml:space="preserve">Ennek hatására a dolgozat célkitűzése egy olyan </w:t>
      </w:r>
      <w:r w:rsidR="00824900">
        <w:rPr>
          <w:rFonts w:ascii="Times New Roman" w:hAnsi="Times New Roman" w:cs="Times New Roman"/>
          <w:lang w:val="hu-HU"/>
        </w:rPr>
        <w:t>rendszer kialakítása</w:t>
      </w:r>
      <w:r>
        <w:rPr>
          <w:rFonts w:ascii="Times New Roman" w:hAnsi="Times New Roman" w:cs="Times New Roman"/>
          <w:lang w:val="hu-HU"/>
        </w:rPr>
        <w:t>, amely képes felhasználni a szenzorok által nyújtott lehetőségeket. A Stroke</w:t>
      </w:r>
      <w:r w:rsidR="00E33635">
        <w:rPr>
          <w:rFonts w:ascii="Times New Roman" w:hAnsi="Times New Roman" w:cs="Times New Roman"/>
          <w:lang w:val="hu-HU"/>
        </w:rPr>
        <w:t xml:space="preserve"> </w:t>
      </w:r>
      <w:r>
        <w:rPr>
          <w:rFonts w:ascii="Times New Roman" w:hAnsi="Times New Roman" w:cs="Times New Roman"/>
          <w:lang w:val="hu-HU"/>
        </w:rPr>
        <w:t xml:space="preserve">Monitor nevű </w:t>
      </w:r>
      <w:r w:rsidR="002A0EA9">
        <w:rPr>
          <w:rFonts w:ascii="Times New Roman" w:hAnsi="Times New Roman" w:cs="Times New Roman"/>
          <w:lang w:val="hu-HU"/>
        </w:rPr>
        <w:t>alkalmazás</w:t>
      </w:r>
      <w:r>
        <w:rPr>
          <w:rFonts w:ascii="Times New Roman" w:hAnsi="Times New Roman" w:cs="Times New Roman"/>
          <w:lang w:val="hu-HU"/>
        </w:rPr>
        <w:t xml:space="preserve"> </w:t>
      </w:r>
      <w:r w:rsidR="002A0EA9">
        <w:rPr>
          <w:rFonts w:ascii="Times New Roman" w:hAnsi="Times New Roman" w:cs="Times New Roman"/>
          <w:lang w:val="hu-HU"/>
        </w:rPr>
        <w:t>két szoftvert foglal magába, egy telefonos és egy okosóra alkalmazást, ezek kölcsönös működése lehetővé teszi a felhasználó</w:t>
      </w:r>
      <w:r w:rsidR="00824900">
        <w:rPr>
          <w:rFonts w:ascii="Times New Roman" w:hAnsi="Times New Roman" w:cs="Times New Roman"/>
          <w:lang w:val="hu-HU"/>
        </w:rPr>
        <w:t xml:space="preserve"> szívritmusának</w:t>
      </w:r>
      <w:r w:rsidR="002A0EA9">
        <w:rPr>
          <w:rFonts w:ascii="Times New Roman" w:hAnsi="Times New Roman" w:cs="Times New Roman"/>
          <w:lang w:val="hu-HU"/>
        </w:rPr>
        <w:t xml:space="preserve"> monitorizálását akár otthoni környezetben. A megfigyelés célja a felhasználó, illetve a kontakt személy értesítése esetleges stroke veszély esetén, amelyet az okosóra által szolgáltatott, majd a telefonos alkalmazás által feldolgozott adatok alapján valósít meg. Fontos szerepet tölthet be veszélyeztetet</w:t>
      </w:r>
      <w:r w:rsidR="009976DC">
        <w:rPr>
          <w:rFonts w:ascii="Times New Roman" w:hAnsi="Times New Roman" w:cs="Times New Roman"/>
          <w:lang w:val="hu-HU"/>
        </w:rPr>
        <w:t>t</w:t>
      </w:r>
      <w:r w:rsidR="002A0EA9">
        <w:rPr>
          <w:rFonts w:ascii="Times New Roman" w:hAnsi="Times New Roman" w:cs="Times New Roman"/>
          <w:lang w:val="hu-HU"/>
        </w:rPr>
        <w:t xml:space="preserve"> felhasználók esetén, mivel, ha fenáll a stroke lehetősége fontos a mihamarabbi orvosi ellátás</w:t>
      </w:r>
      <w:r w:rsidR="001706FD">
        <w:rPr>
          <w:rFonts w:ascii="Times New Roman" w:hAnsi="Times New Roman" w:cs="Times New Roman"/>
          <w:lang w:val="hu-HU"/>
        </w:rPr>
        <w:t>, ezzel tovább növelve a túlélés esélyeit, illetve a gyors beavatkozás csökkentheti a maradandó károsodások esélyét. A telefonos alkalmazás továbbá képes különböző kimutatásokra, rizikó számok meghatározására, napi tanácsokkal látja el a felhasználót a stroke kockázatának csökkentése céljából.</w:t>
      </w:r>
      <w:r w:rsidR="00824900">
        <w:rPr>
          <w:rFonts w:ascii="Times New Roman" w:hAnsi="Times New Roman" w:cs="Times New Roman"/>
          <w:lang w:val="hu-HU"/>
        </w:rPr>
        <w:t xml:space="preserve"> A rendszer fejlesztése során Flutter technológiát használtunk, </w:t>
      </w:r>
      <w:r w:rsidR="00BC4CF4">
        <w:rPr>
          <w:rFonts w:ascii="Times New Roman" w:hAnsi="Times New Roman" w:cs="Times New Roman"/>
          <w:lang w:val="hu-HU"/>
        </w:rPr>
        <w:t>í</w:t>
      </w:r>
      <w:r w:rsidR="00824900">
        <w:rPr>
          <w:rFonts w:ascii="Times New Roman" w:hAnsi="Times New Roman" w:cs="Times New Roman"/>
          <w:lang w:val="hu-HU"/>
        </w:rPr>
        <w:t>gy az alkalmazás platform független.</w:t>
      </w:r>
    </w:p>
    <w:p w14:paraId="63DD933F" w14:textId="77777777" w:rsidR="001706FD" w:rsidRDefault="001706FD" w:rsidP="00C8068E">
      <w:pPr>
        <w:spacing w:line="360" w:lineRule="auto"/>
        <w:ind w:firstLine="709"/>
        <w:jc w:val="both"/>
        <w:rPr>
          <w:rFonts w:ascii="Times New Roman" w:hAnsi="Times New Roman" w:cs="Times New Roman"/>
          <w:lang w:val="hu-HU"/>
        </w:rPr>
      </w:pPr>
      <w:r>
        <w:rPr>
          <w:rFonts w:ascii="Times New Roman" w:hAnsi="Times New Roman" w:cs="Times New Roman"/>
          <w:lang w:val="hu-HU"/>
        </w:rPr>
        <w:t xml:space="preserve">A dolgozatban szó lesz a </w:t>
      </w:r>
      <w:proofErr w:type="gramStart"/>
      <w:r>
        <w:rPr>
          <w:rFonts w:ascii="Times New Roman" w:hAnsi="Times New Roman" w:cs="Times New Roman"/>
          <w:lang w:val="hu-HU"/>
        </w:rPr>
        <w:t>stroke</w:t>
      </w:r>
      <w:r w:rsidR="00100EB8">
        <w:rPr>
          <w:rFonts w:ascii="Times New Roman" w:hAnsi="Times New Roman" w:cs="Times New Roman"/>
          <w:lang w:val="hu-HU"/>
        </w:rPr>
        <w:t>ról</w:t>
      </w:r>
      <w:proofErr w:type="gramEnd"/>
      <w:r w:rsidR="00100EB8">
        <w:rPr>
          <w:rFonts w:ascii="Times New Roman" w:hAnsi="Times New Roman" w:cs="Times New Roman"/>
          <w:lang w:val="hu-HU"/>
        </w:rPr>
        <w:t xml:space="preserve"> illetve annak</w:t>
      </w:r>
      <w:r>
        <w:rPr>
          <w:rFonts w:ascii="Times New Roman" w:hAnsi="Times New Roman" w:cs="Times New Roman"/>
          <w:lang w:val="hu-HU"/>
        </w:rPr>
        <w:t xml:space="preserve"> felismeréséről pulzus szám alapján, </w:t>
      </w:r>
      <w:r w:rsidR="00100EB8">
        <w:rPr>
          <w:rFonts w:ascii="Times New Roman" w:hAnsi="Times New Roman" w:cs="Times New Roman"/>
          <w:lang w:val="hu-HU"/>
        </w:rPr>
        <w:t>telefonos illetve okosóra alkalmazás tervezésről, kivitelezésről, fejlesztésről, továbbá a szoftver felhasználásával történő kísérletekről.</w:t>
      </w:r>
    </w:p>
    <w:p w14:paraId="4666D000" w14:textId="77777777" w:rsidR="00100EB8" w:rsidRPr="002239F2" w:rsidRDefault="00100EB8" w:rsidP="00C8068E">
      <w:pPr>
        <w:spacing w:line="360" w:lineRule="auto"/>
        <w:ind w:firstLine="709"/>
        <w:jc w:val="both"/>
        <w:rPr>
          <w:rFonts w:ascii="Times New Roman" w:hAnsi="Times New Roman" w:cs="Times New Roman"/>
          <w:lang w:val="hu-HU"/>
        </w:rPr>
      </w:pPr>
    </w:p>
    <w:p w14:paraId="714660FF" w14:textId="77777777" w:rsidR="007F591F" w:rsidRPr="00930EA0" w:rsidRDefault="007F591F">
      <w:pPr>
        <w:spacing w:line="360" w:lineRule="auto"/>
        <w:ind w:firstLine="709"/>
        <w:jc w:val="both"/>
        <w:rPr>
          <w:rFonts w:ascii="Times New Roman" w:hAnsi="Times New Roman" w:cs="Times New Roman"/>
          <w:lang w:val="hu-HU"/>
        </w:rPr>
      </w:pPr>
      <w:r w:rsidRPr="00930EA0">
        <w:rPr>
          <w:rFonts w:ascii="Times New Roman" w:hAnsi="Times New Roman" w:cs="Times New Roman"/>
          <w:b/>
          <w:i/>
          <w:lang w:val="hu-HU"/>
        </w:rPr>
        <w:t>Kulcsszavak</w:t>
      </w:r>
      <w:r w:rsidRPr="00930EA0">
        <w:rPr>
          <w:rFonts w:ascii="Times New Roman" w:hAnsi="Times New Roman" w:cs="Times New Roman"/>
          <w:lang w:val="hu-HU"/>
        </w:rPr>
        <w:t>:</w:t>
      </w:r>
      <w:r w:rsidRPr="00930EA0">
        <w:rPr>
          <w:rFonts w:ascii="Times New Roman" w:eastAsia="Times New Roman" w:hAnsi="Times New Roman" w:cs="Times New Roman"/>
          <w:lang w:val="hu-HU"/>
        </w:rPr>
        <w:t xml:space="preserve"> </w:t>
      </w:r>
      <w:r w:rsidR="00930EA0" w:rsidRPr="00930EA0">
        <w:rPr>
          <w:rFonts w:ascii="Times New Roman" w:hAnsi="Times New Roman" w:cs="Times New Roman"/>
          <w:lang w:val="hu-HU"/>
        </w:rPr>
        <w:t xml:space="preserve">Stroke, megfigyelés, telefonos alkalmazás, okosóra alkalmazás  </w:t>
      </w:r>
    </w:p>
    <w:p w14:paraId="3403FE0A" w14:textId="77777777" w:rsidR="007F591F" w:rsidRPr="002239F2" w:rsidRDefault="007F591F">
      <w:pPr>
        <w:autoSpaceDE w:val="0"/>
        <w:spacing w:before="480" w:after="480" w:line="360" w:lineRule="auto"/>
        <w:jc w:val="center"/>
        <w:rPr>
          <w:rFonts w:ascii="Times New Roman" w:hAnsi="Times New Roman" w:cs="Times New Roman"/>
          <w:b/>
          <w:sz w:val="32"/>
          <w:szCs w:val="32"/>
          <w:lang w:val="hu-HU"/>
        </w:rPr>
      </w:pPr>
    </w:p>
    <w:p w14:paraId="18359296" w14:textId="77777777" w:rsidR="007F591F" w:rsidRPr="002239F2" w:rsidRDefault="007F591F" w:rsidP="0000327B">
      <w:pPr>
        <w:pageBreakBefore/>
        <w:autoSpaceDE w:val="0"/>
        <w:spacing w:before="480" w:after="480" w:line="360" w:lineRule="auto"/>
        <w:rPr>
          <w:rFonts w:ascii="Times New Roman" w:hAnsi="Times New Roman" w:cs="Times New Roman"/>
          <w:b/>
          <w:sz w:val="32"/>
          <w:szCs w:val="32"/>
          <w:lang w:val="hu-HU"/>
        </w:rPr>
      </w:pPr>
    </w:p>
    <w:p w14:paraId="1944FE17" w14:textId="66652CC3" w:rsidR="007F591F" w:rsidRPr="0000327B" w:rsidRDefault="007F591F" w:rsidP="0000327B">
      <w:pPr>
        <w:autoSpaceDE w:val="0"/>
        <w:spacing w:before="480" w:after="480" w:line="360" w:lineRule="auto"/>
        <w:jc w:val="center"/>
        <w:rPr>
          <w:rFonts w:ascii="Times New Roman" w:hAnsi="Times New Roman" w:cs="Times New Roman"/>
          <w:sz w:val="56"/>
          <w:szCs w:val="56"/>
          <w:lang w:val="hu-HU"/>
        </w:rPr>
      </w:pPr>
      <w:r w:rsidRPr="002239F2">
        <w:rPr>
          <w:rFonts w:ascii="Times New Roman" w:hAnsi="Times New Roman" w:cs="Times New Roman"/>
          <w:sz w:val="56"/>
          <w:szCs w:val="56"/>
          <w:lang w:val="hu-HU"/>
        </w:rPr>
        <w:t>Abstract</w:t>
      </w:r>
    </w:p>
    <w:p w14:paraId="06D47C05" w14:textId="77777777" w:rsidR="007F591F" w:rsidRPr="00D16676" w:rsidRDefault="00D16676" w:rsidP="00D16676">
      <w:pPr>
        <w:autoSpaceDE w:val="0"/>
        <w:spacing w:line="360" w:lineRule="auto"/>
        <w:ind w:firstLine="709"/>
        <w:jc w:val="both"/>
        <w:rPr>
          <w:rFonts w:ascii="Times New Roman" w:hAnsi="Times New Roman" w:cs="Times New Roman"/>
          <w:szCs w:val="24"/>
          <w:lang w:val="en-GB"/>
        </w:rPr>
      </w:pPr>
      <w:r w:rsidRPr="00D16676">
        <w:rPr>
          <w:rFonts w:ascii="Times New Roman" w:hAnsi="Times New Roman" w:cs="Times New Roman"/>
          <w:szCs w:val="24"/>
          <w:lang w:val="en-GB"/>
        </w:rPr>
        <w:t>Today, thanks to technological breakthroughs, mobile phones have a computing capacity unimaginable in the past. In addition to phone calls and messaging, these devices have many new features.</w:t>
      </w:r>
      <w:r>
        <w:rPr>
          <w:rFonts w:ascii="Times New Roman" w:hAnsi="Times New Roman" w:cs="Times New Roman"/>
          <w:szCs w:val="24"/>
          <w:lang w:val="en-GB"/>
        </w:rPr>
        <w:t xml:space="preserve"> </w:t>
      </w:r>
      <w:r w:rsidRPr="00D16676">
        <w:rPr>
          <w:rFonts w:ascii="Times New Roman" w:hAnsi="Times New Roman" w:cs="Times New Roman"/>
          <w:szCs w:val="24"/>
          <w:lang w:val="en-GB"/>
        </w:rPr>
        <w:t>To achieve user experience at the highest level, they need a lot of sensors and communication modules.</w:t>
      </w:r>
      <w:r w:rsidR="00BC4CF4">
        <w:rPr>
          <w:rFonts w:ascii="Times New Roman" w:hAnsi="Times New Roman" w:cs="Times New Roman"/>
          <w:szCs w:val="24"/>
          <w:lang w:val="en-GB"/>
        </w:rPr>
        <w:t xml:space="preserve"> </w:t>
      </w:r>
      <w:r w:rsidRPr="00D16676">
        <w:rPr>
          <w:rFonts w:ascii="Times New Roman" w:hAnsi="Times New Roman" w:cs="Times New Roman"/>
          <w:szCs w:val="24"/>
          <w:lang w:val="en-GB"/>
        </w:rPr>
        <w:t>In addition, phones can be equipped with various accessories associated with new sensors, making it possible to continuously monitor vital signs.</w:t>
      </w:r>
    </w:p>
    <w:p w14:paraId="20A6801E" w14:textId="31C35075" w:rsidR="00D16676" w:rsidRPr="00D16676" w:rsidRDefault="00D16676" w:rsidP="00D16676">
      <w:pPr>
        <w:autoSpaceDE w:val="0"/>
        <w:spacing w:line="360" w:lineRule="auto"/>
        <w:ind w:firstLine="709"/>
        <w:jc w:val="both"/>
        <w:rPr>
          <w:rFonts w:ascii="Times New Roman" w:hAnsi="Times New Roman" w:cs="Times New Roman"/>
          <w:szCs w:val="24"/>
          <w:lang w:val="en-GB"/>
        </w:rPr>
      </w:pPr>
      <w:r w:rsidRPr="00D16676">
        <w:rPr>
          <w:rFonts w:ascii="Times New Roman" w:hAnsi="Times New Roman" w:cs="Times New Roman"/>
          <w:szCs w:val="24"/>
          <w:lang w:val="en-GB"/>
        </w:rPr>
        <w:t>The purpose of this diploma work is to develop a system that would benefit from the possibilities offered by sensors. The Stroke</w:t>
      </w:r>
      <w:r w:rsidR="00E33635">
        <w:rPr>
          <w:rFonts w:ascii="Times New Roman" w:hAnsi="Times New Roman" w:cs="Times New Roman"/>
          <w:szCs w:val="24"/>
          <w:lang w:val="en-GB"/>
        </w:rPr>
        <w:t xml:space="preserve"> </w:t>
      </w:r>
      <w:r w:rsidRPr="00D16676">
        <w:rPr>
          <w:rFonts w:ascii="Times New Roman" w:hAnsi="Times New Roman" w:cs="Times New Roman"/>
          <w:szCs w:val="24"/>
          <w:lang w:val="en-GB"/>
        </w:rPr>
        <w:t>Monitor application includes two different software, which consists of a telephone application and a smartwatch application, their interaction allowing the user to monitor their heart rate even outside the hospital. The purpose of monitoring is to inform the user and the contact person in case of a possible risk of stroke which is implemented based on the data provided by the smartwatch and processed by the telephone application. It plays an important role for vulnerable users, because early medical emergency measures reduce the aftermath of stroke.</w:t>
      </w:r>
      <w:r>
        <w:rPr>
          <w:rFonts w:ascii="Times New Roman" w:hAnsi="Times New Roman" w:cs="Times New Roman"/>
          <w:szCs w:val="24"/>
          <w:lang w:val="en-GB"/>
        </w:rPr>
        <w:t xml:space="preserve"> </w:t>
      </w:r>
      <w:r w:rsidRPr="00D16676">
        <w:rPr>
          <w:rFonts w:ascii="Times New Roman" w:hAnsi="Times New Roman" w:cs="Times New Roman"/>
          <w:szCs w:val="24"/>
          <w:lang w:val="en-GB"/>
        </w:rPr>
        <w:t>The telephone application is also able to display various graphs, determine the risk score, provide daily advice to prevent the risk of stroke.</w:t>
      </w:r>
      <w:r>
        <w:rPr>
          <w:rFonts w:ascii="Times New Roman" w:hAnsi="Times New Roman" w:cs="Times New Roman"/>
          <w:szCs w:val="24"/>
          <w:lang w:val="en-GB"/>
        </w:rPr>
        <w:t xml:space="preserve"> </w:t>
      </w:r>
      <w:r w:rsidRPr="00D16676">
        <w:rPr>
          <w:rFonts w:ascii="Times New Roman" w:hAnsi="Times New Roman" w:cs="Times New Roman"/>
          <w:szCs w:val="24"/>
          <w:lang w:val="en-GB"/>
        </w:rPr>
        <w:t>During the development of the system, we used flutter technology, so the application is platform independent.</w:t>
      </w:r>
    </w:p>
    <w:p w14:paraId="2E8DD07F" w14:textId="03C182CB" w:rsidR="00D16676" w:rsidRPr="00D16676" w:rsidRDefault="00D16676" w:rsidP="00D16676">
      <w:pPr>
        <w:autoSpaceDE w:val="0"/>
        <w:spacing w:line="360" w:lineRule="auto"/>
        <w:ind w:firstLine="709"/>
        <w:jc w:val="both"/>
        <w:rPr>
          <w:rFonts w:ascii="Times New Roman" w:hAnsi="Times New Roman" w:cs="Times New Roman"/>
          <w:szCs w:val="24"/>
          <w:lang w:val="en-GB"/>
        </w:rPr>
      </w:pPr>
      <w:r w:rsidRPr="00D16676">
        <w:rPr>
          <w:rFonts w:ascii="Times New Roman" w:hAnsi="Times New Roman" w:cs="Times New Roman"/>
          <w:szCs w:val="24"/>
          <w:lang w:val="en-GB"/>
        </w:rPr>
        <w:t xml:space="preserve">The diploma thesis includes the definition of </w:t>
      </w:r>
      <w:r w:rsidR="00E33635" w:rsidRPr="00D16676">
        <w:rPr>
          <w:rFonts w:ascii="Times New Roman" w:hAnsi="Times New Roman" w:cs="Times New Roman"/>
          <w:szCs w:val="24"/>
          <w:lang w:val="en-GB"/>
        </w:rPr>
        <w:t>stroke,</w:t>
      </w:r>
      <w:r w:rsidRPr="00D16676">
        <w:rPr>
          <w:rFonts w:ascii="Times New Roman" w:hAnsi="Times New Roman" w:cs="Times New Roman"/>
          <w:szCs w:val="24"/>
          <w:lang w:val="en-GB"/>
        </w:rPr>
        <w:t xml:space="preserve"> and it</w:t>
      </w:r>
      <w:r w:rsidR="00E33635">
        <w:rPr>
          <w:rFonts w:ascii="Times New Roman" w:hAnsi="Times New Roman" w:cs="Times New Roman"/>
          <w:szCs w:val="24"/>
          <w:lang w:val="en-GB"/>
        </w:rPr>
        <w:t xml:space="preserve"> i</w:t>
      </w:r>
      <w:r w:rsidRPr="00D16676">
        <w:rPr>
          <w:rFonts w:ascii="Times New Roman" w:hAnsi="Times New Roman" w:cs="Times New Roman"/>
          <w:szCs w:val="24"/>
          <w:lang w:val="en-GB"/>
        </w:rPr>
        <w:t>s recognition based on heart rate, design, implementation and development of telephone and smartwatch applications, as well as testing the system in real conditions.</w:t>
      </w:r>
    </w:p>
    <w:p w14:paraId="11846A90" w14:textId="77777777" w:rsidR="007F591F" w:rsidRPr="00D16676" w:rsidRDefault="007F591F">
      <w:pPr>
        <w:autoSpaceDE w:val="0"/>
        <w:spacing w:line="360" w:lineRule="auto"/>
        <w:ind w:firstLine="709"/>
        <w:jc w:val="both"/>
        <w:rPr>
          <w:rFonts w:ascii="Times New Roman" w:hAnsi="Times New Roman" w:cs="Times New Roman"/>
          <w:lang w:val="en-GB"/>
        </w:rPr>
      </w:pPr>
      <w:r w:rsidRPr="00D16676">
        <w:rPr>
          <w:rFonts w:ascii="Times New Roman" w:hAnsi="Times New Roman" w:cs="Times New Roman"/>
          <w:b/>
          <w:i/>
          <w:lang w:val="en-GB"/>
        </w:rPr>
        <w:t>Keywords</w:t>
      </w:r>
      <w:r w:rsidRPr="00D16676">
        <w:rPr>
          <w:rFonts w:ascii="Times New Roman" w:hAnsi="Times New Roman" w:cs="Times New Roman"/>
          <w:lang w:val="en-GB"/>
        </w:rPr>
        <w:t>:</w:t>
      </w:r>
      <w:r w:rsidRPr="00D16676">
        <w:rPr>
          <w:rFonts w:ascii="Times New Roman" w:eastAsia="Times New Roman" w:hAnsi="Times New Roman" w:cs="Times New Roman"/>
          <w:lang w:val="en-GB"/>
        </w:rPr>
        <w:t xml:space="preserve"> </w:t>
      </w:r>
      <w:r w:rsidR="00D16676" w:rsidRPr="00D16676">
        <w:rPr>
          <w:rFonts w:ascii="Times New Roman" w:hAnsi="Times New Roman" w:cs="Times New Roman"/>
          <w:lang w:val="en-GB"/>
        </w:rPr>
        <w:t>stroke, monitoring, mobile app, smartwatch app</w:t>
      </w:r>
    </w:p>
    <w:p w14:paraId="1FF8C24C" w14:textId="77777777" w:rsidR="007F591F" w:rsidRPr="002239F2" w:rsidRDefault="007F591F">
      <w:pPr>
        <w:autoSpaceDE w:val="0"/>
        <w:spacing w:line="360" w:lineRule="auto"/>
        <w:ind w:firstLine="709"/>
        <w:jc w:val="both"/>
        <w:rPr>
          <w:rFonts w:ascii="Times New Roman" w:hAnsi="Times New Roman" w:cs="Times New Roman"/>
          <w:lang w:val="hu-HU"/>
        </w:rPr>
      </w:pPr>
    </w:p>
    <w:p w14:paraId="2542A8FD" w14:textId="77777777" w:rsidR="007F591F" w:rsidRPr="002239F2" w:rsidRDefault="007F591F">
      <w:pPr>
        <w:autoSpaceDE w:val="0"/>
        <w:spacing w:line="360" w:lineRule="auto"/>
        <w:ind w:firstLine="709"/>
        <w:jc w:val="both"/>
        <w:rPr>
          <w:rFonts w:ascii="Times New Roman" w:hAnsi="Times New Roman" w:cs="Times New Roman"/>
          <w:lang w:val="hu-HU"/>
        </w:rPr>
      </w:pPr>
    </w:p>
    <w:p w14:paraId="0959C16A" w14:textId="77777777" w:rsidR="007F591F" w:rsidRPr="002239F2" w:rsidRDefault="007F591F">
      <w:pPr>
        <w:autoSpaceDE w:val="0"/>
        <w:spacing w:line="360" w:lineRule="auto"/>
        <w:ind w:firstLine="709"/>
        <w:jc w:val="both"/>
        <w:rPr>
          <w:rFonts w:ascii="Times New Roman" w:hAnsi="Times New Roman" w:cs="Times New Roman"/>
          <w:lang w:val="hu-HU"/>
        </w:rPr>
      </w:pPr>
    </w:p>
    <w:p w14:paraId="535DA845" w14:textId="77777777" w:rsidR="007F591F" w:rsidRPr="002239F2" w:rsidRDefault="007F591F">
      <w:pPr>
        <w:autoSpaceDE w:val="0"/>
        <w:spacing w:line="360" w:lineRule="auto"/>
        <w:ind w:firstLine="709"/>
        <w:jc w:val="both"/>
        <w:rPr>
          <w:rFonts w:ascii="Times New Roman" w:hAnsi="Times New Roman" w:cs="Times New Roman"/>
          <w:lang w:val="hu-HU"/>
        </w:rPr>
      </w:pPr>
    </w:p>
    <w:p w14:paraId="4B0D31B6" w14:textId="77777777" w:rsidR="00E95F17" w:rsidRDefault="00E95F17" w:rsidP="00E95F17">
      <w:pPr>
        <w:pageBreakBefore/>
        <w:autoSpaceDE w:val="0"/>
        <w:spacing w:line="360" w:lineRule="auto"/>
        <w:jc w:val="both"/>
        <w:rPr>
          <w:rFonts w:ascii="Times New Roman" w:hAnsi="Times New Roman" w:cs="Times New Roman"/>
          <w:lang w:val="hu-HU"/>
        </w:rPr>
        <w:sectPr w:rsidR="00E95F17">
          <w:footerReference w:type="default" r:id="rId11"/>
          <w:pgSz w:w="11906" w:h="16838"/>
          <w:pgMar w:top="1134" w:right="1134" w:bottom="1134" w:left="1418" w:header="709" w:footer="709" w:gutter="0"/>
          <w:cols w:space="720"/>
          <w:docGrid w:linePitch="360"/>
        </w:sectPr>
      </w:pPr>
    </w:p>
    <w:p w14:paraId="5438FA5E" w14:textId="77777777" w:rsidR="007F591F" w:rsidRPr="002239F2" w:rsidRDefault="007F591F" w:rsidP="00E95F17">
      <w:pPr>
        <w:pageBreakBefore/>
        <w:autoSpaceDE w:val="0"/>
        <w:spacing w:line="360" w:lineRule="auto"/>
        <w:jc w:val="both"/>
        <w:rPr>
          <w:rFonts w:ascii="Times New Roman" w:hAnsi="Times New Roman" w:cs="Times New Roman"/>
          <w:lang w:val="hu-HU"/>
        </w:rPr>
      </w:pPr>
    </w:p>
    <w:p w14:paraId="28E9CD87" w14:textId="77777777" w:rsidR="007F591F" w:rsidRPr="002239F2" w:rsidRDefault="007F591F">
      <w:pPr>
        <w:autoSpaceDE w:val="0"/>
        <w:spacing w:line="360" w:lineRule="auto"/>
        <w:jc w:val="both"/>
        <w:rPr>
          <w:rFonts w:ascii="Times New Roman" w:hAnsi="Times New Roman" w:cs="Times New Roman"/>
          <w:sz w:val="56"/>
          <w:szCs w:val="56"/>
          <w:lang w:val="hu-HU"/>
        </w:rPr>
      </w:pPr>
      <w:r w:rsidRPr="002239F2">
        <w:rPr>
          <w:rFonts w:ascii="Times New Roman" w:hAnsi="Times New Roman" w:cs="Times New Roman"/>
          <w:sz w:val="56"/>
          <w:szCs w:val="56"/>
          <w:lang w:val="hu-HU"/>
        </w:rPr>
        <w:t>Tartalomjegyzék</w:t>
      </w:r>
    </w:p>
    <w:p w14:paraId="2C7E84AB" w14:textId="77777777" w:rsidR="007F591F" w:rsidRPr="002239F2" w:rsidRDefault="007F591F">
      <w:pPr>
        <w:autoSpaceDE w:val="0"/>
        <w:spacing w:line="360" w:lineRule="auto"/>
        <w:jc w:val="both"/>
        <w:rPr>
          <w:rFonts w:ascii="Times New Roman" w:hAnsi="Times New Roman" w:cs="Times New Roman"/>
          <w:szCs w:val="24"/>
          <w:lang w:val="hu-HU"/>
        </w:rPr>
      </w:pPr>
    </w:p>
    <w:p w14:paraId="0CB458AF" w14:textId="77777777" w:rsidR="007F591F" w:rsidRPr="002239F2" w:rsidRDefault="007F591F">
      <w:pPr>
        <w:rPr>
          <w:rFonts w:ascii="Times New Roman" w:hAnsi="Times New Roman" w:cs="Times New Roman"/>
          <w:lang w:val="hu-HU"/>
        </w:rPr>
        <w:sectPr w:rsidR="007F591F" w:rsidRPr="002239F2" w:rsidSect="00E95F17">
          <w:footerReference w:type="default" r:id="rId12"/>
          <w:type w:val="continuous"/>
          <w:pgSz w:w="11906" w:h="16838"/>
          <w:pgMar w:top="1134" w:right="1134" w:bottom="1134" w:left="1418" w:header="709" w:footer="709" w:gutter="0"/>
          <w:cols w:space="720"/>
          <w:docGrid w:linePitch="360"/>
        </w:sectPr>
      </w:pPr>
    </w:p>
    <w:p w14:paraId="6E5C5261" w14:textId="31C3A9EE" w:rsidR="00FD3843" w:rsidRPr="00FD3843" w:rsidRDefault="004C05B0" w:rsidP="00FD3843">
      <w:pPr>
        <w:pStyle w:val="TOC1"/>
        <w:tabs>
          <w:tab w:val="right" w:leader="dot" w:pos="9344"/>
        </w:tabs>
        <w:spacing w:line="360" w:lineRule="auto"/>
        <w:rPr>
          <w:rFonts w:ascii="Times New Roman" w:eastAsiaTheme="minorEastAsia" w:hAnsi="Times New Roman" w:cs="Times New Roman"/>
          <w:noProof/>
          <w:sz w:val="22"/>
          <w:lang w:val="en-GB" w:eastAsia="en-GB"/>
        </w:rPr>
      </w:pPr>
      <w:r w:rsidRPr="006375CA">
        <w:rPr>
          <w:rFonts w:ascii="Times New Roman" w:hAnsi="Times New Roman" w:cs="Times New Roman"/>
        </w:rPr>
        <w:fldChar w:fldCharType="begin"/>
      </w:r>
      <w:r w:rsidRPr="006375CA">
        <w:rPr>
          <w:rFonts w:ascii="Times New Roman" w:hAnsi="Times New Roman" w:cs="Times New Roman"/>
        </w:rPr>
        <w:instrText xml:space="preserve"> TOC \o "1-3" \h \z \u </w:instrText>
      </w:r>
      <w:r w:rsidRPr="006375CA">
        <w:rPr>
          <w:rFonts w:ascii="Times New Roman" w:hAnsi="Times New Roman" w:cs="Times New Roman"/>
        </w:rPr>
        <w:fldChar w:fldCharType="separate"/>
      </w:r>
      <w:hyperlink w:anchor="_Toc76486043" w:history="1">
        <w:r w:rsidR="00FD3843" w:rsidRPr="00FD3843">
          <w:rPr>
            <w:rStyle w:val="Hyperlink"/>
            <w:rFonts w:ascii="Times New Roman" w:hAnsi="Times New Roman" w:cs="Times New Roman"/>
            <w:noProof/>
            <w:lang w:val="hu-HU"/>
          </w:rPr>
          <w:t>Ábrák jegyzéke</w:t>
        </w:r>
        <w:r w:rsidR="00FD3843" w:rsidRPr="00FD3843">
          <w:rPr>
            <w:rFonts w:ascii="Times New Roman" w:hAnsi="Times New Roman" w:cs="Times New Roman"/>
            <w:noProof/>
            <w:webHidden/>
          </w:rPr>
          <w:tab/>
        </w:r>
        <w:r w:rsidR="00FD3843" w:rsidRPr="00FD3843">
          <w:rPr>
            <w:rFonts w:ascii="Times New Roman" w:hAnsi="Times New Roman" w:cs="Times New Roman"/>
            <w:noProof/>
            <w:webHidden/>
          </w:rPr>
          <w:fldChar w:fldCharType="begin"/>
        </w:r>
        <w:r w:rsidR="00FD3843" w:rsidRPr="00FD3843">
          <w:rPr>
            <w:rFonts w:ascii="Times New Roman" w:hAnsi="Times New Roman" w:cs="Times New Roman"/>
            <w:noProof/>
            <w:webHidden/>
          </w:rPr>
          <w:instrText xml:space="preserve"> PAGEREF _Toc76486043 \h </w:instrText>
        </w:r>
        <w:r w:rsidR="00FD3843" w:rsidRPr="00FD3843">
          <w:rPr>
            <w:rFonts w:ascii="Times New Roman" w:hAnsi="Times New Roman" w:cs="Times New Roman"/>
            <w:noProof/>
            <w:webHidden/>
          </w:rPr>
        </w:r>
        <w:r w:rsidR="00FD3843" w:rsidRPr="00FD3843">
          <w:rPr>
            <w:rFonts w:ascii="Times New Roman" w:hAnsi="Times New Roman" w:cs="Times New Roman"/>
            <w:noProof/>
            <w:webHidden/>
          </w:rPr>
          <w:fldChar w:fldCharType="separate"/>
        </w:r>
        <w:r w:rsidR="00FD3843">
          <w:rPr>
            <w:rFonts w:ascii="Times New Roman" w:hAnsi="Times New Roman" w:cs="Times New Roman"/>
            <w:noProof/>
            <w:webHidden/>
          </w:rPr>
          <w:t>10</w:t>
        </w:r>
        <w:r w:rsidR="00FD3843" w:rsidRPr="00FD3843">
          <w:rPr>
            <w:rFonts w:ascii="Times New Roman" w:hAnsi="Times New Roman" w:cs="Times New Roman"/>
            <w:noProof/>
            <w:webHidden/>
          </w:rPr>
          <w:fldChar w:fldCharType="end"/>
        </w:r>
      </w:hyperlink>
    </w:p>
    <w:p w14:paraId="66D13C5C" w14:textId="526955A6" w:rsidR="00FD3843" w:rsidRPr="00FD3843" w:rsidRDefault="00FD3843" w:rsidP="00FD3843">
      <w:pPr>
        <w:pStyle w:val="TOC1"/>
        <w:tabs>
          <w:tab w:val="right" w:leader="dot" w:pos="9344"/>
        </w:tabs>
        <w:spacing w:line="360" w:lineRule="auto"/>
        <w:rPr>
          <w:rFonts w:ascii="Times New Roman" w:eastAsiaTheme="minorEastAsia" w:hAnsi="Times New Roman" w:cs="Times New Roman"/>
          <w:noProof/>
          <w:sz w:val="22"/>
          <w:lang w:val="en-GB" w:eastAsia="en-GB"/>
        </w:rPr>
      </w:pPr>
      <w:hyperlink w:anchor="_Toc76486044" w:history="1">
        <w:r w:rsidRPr="00FD3843">
          <w:rPr>
            <w:rStyle w:val="Hyperlink"/>
            <w:rFonts w:ascii="Times New Roman" w:hAnsi="Times New Roman" w:cs="Times New Roman"/>
            <w:noProof/>
            <w:lang w:val="hu-HU"/>
          </w:rPr>
          <w:t>Kódrészletek jegyzéke</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_Toc76486044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11</w:t>
        </w:r>
        <w:r w:rsidRPr="00FD3843">
          <w:rPr>
            <w:rFonts w:ascii="Times New Roman" w:hAnsi="Times New Roman" w:cs="Times New Roman"/>
            <w:noProof/>
            <w:webHidden/>
          </w:rPr>
          <w:fldChar w:fldCharType="end"/>
        </w:r>
      </w:hyperlink>
    </w:p>
    <w:p w14:paraId="04058FA2" w14:textId="75C9213F" w:rsidR="00FD3843" w:rsidRPr="00FD3843" w:rsidRDefault="00FD3843" w:rsidP="00FD3843">
      <w:pPr>
        <w:pStyle w:val="TOC1"/>
        <w:tabs>
          <w:tab w:val="left" w:pos="566"/>
          <w:tab w:val="right" w:leader="dot" w:pos="9344"/>
        </w:tabs>
        <w:spacing w:line="360" w:lineRule="auto"/>
        <w:rPr>
          <w:rFonts w:ascii="Times New Roman" w:eastAsiaTheme="minorEastAsia" w:hAnsi="Times New Roman" w:cs="Times New Roman"/>
          <w:noProof/>
          <w:sz w:val="22"/>
          <w:lang w:val="en-GB" w:eastAsia="en-GB"/>
        </w:rPr>
      </w:pPr>
      <w:hyperlink w:anchor="_Toc76486045" w:history="1">
        <w:r w:rsidRPr="00FD3843">
          <w:rPr>
            <w:rStyle w:val="Hyperlink"/>
            <w:rFonts w:ascii="Times New Roman" w:hAnsi="Times New Roman" w:cs="Times New Roman"/>
            <w:noProof/>
            <w:lang w:val="hu-HU"/>
          </w:rPr>
          <w:t>1.</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Bevezető</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_Toc76486045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12</w:t>
        </w:r>
        <w:r w:rsidRPr="00FD3843">
          <w:rPr>
            <w:rFonts w:ascii="Times New Roman" w:hAnsi="Times New Roman" w:cs="Times New Roman"/>
            <w:noProof/>
            <w:webHidden/>
          </w:rPr>
          <w:fldChar w:fldCharType="end"/>
        </w:r>
      </w:hyperlink>
    </w:p>
    <w:p w14:paraId="6463F724" w14:textId="5E117C6E" w:rsidR="00FD3843" w:rsidRPr="00FD3843" w:rsidRDefault="00FD3843" w:rsidP="00FD3843">
      <w:pPr>
        <w:pStyle w:val="TOC1"/>
        <w:tabs>
          <w:tab w:val="left" w:pos="566"/>
          <w:tab w:val="right" w:leader="dot" w:pos="9344"/>
        </w:tabs>
        <w:spacing w:line="360" w:lineRule="auto"/>
        <w:rPr>
          <w:rFonts w:ascii="Times New Roman" w:eastAsiaTheme="minorEastAsia" w:hAnsi="Times New Roman" w:cs="Times New Roman"/>
          <w:noProof/>
          <w:sz w:val="22"/>
          <w:lang w:val="en-GB" w:eastAsia="en-GB"/>
        </w:rPr>
      </w:pPr>
      <w:hyperlink w:anchor="_Toc76486046" w:history="1">
        <w:r w:rsidRPr="00FD3843">
          <w:rPr>
            <w:rStyle w:val="Hyperlink"/>
            <w:rFonts w:ascii="Times New Roman" w:hAnsi="Times New Roman" w:cs="Times New Roman"/>
            <w:noProof/>
            <w:lang w:val="hu-HU"/>
          </w:rPr>
          <w:t>2.</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Célkitűzések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_Toc76486046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13</w:t>
        </w:r>
        <w:r w:rsidRPr="00FD3843">
          <w:rPr>
            <w:rFonts w:ascii="Times New Roman" w:hAnsi="Times New Roman" w:cs="Times New Roman"/>
            <w:noProof/>
            <w:webHidden/>
          </w:rPr>
          <w:fldChar w:fldCharType="end"/>
        </w:r>
      </w:hyperlink>
    </w:p>
    <w:p w14:paraId="6A0D103E" w14:textId="1850204B" w:rsidR="00FD3843" w:rsidRPr="00FD3843" w:rsidRDefault="00FD3843" w:rsidP="00FD3843">
      <w:pPr>
        <w:pStyle w:val="TOC1"/>
        <w:tabs>
          <w:tab w:val="left" w:pos="566"/>
          <w:tab w:val="right" w:leader="dot" w:pos="9344"/>
        </w:tabs>
        <w:spacing w:line="360" w:lineRule="auto"/>
        <w:rPr>
          <w:rFonts w:ascii="Times New Roman" w:eastAsiaTheme="minorEastAsia" w:hAnsi="Times New Roman" w:cs="Times New Roman"/>
          <w:noProof/>
          <w:sz w:val="22"/>
          <w:lang w:val="en-GB" w:eastAsia="en-GB"/>
        </w:rPr>
      </w:pPr>
      <w:hyperlink w:anchor="_Toc76486047" w:history="1">
        <w:r w:rsidRPr="00FD3843">
          <w:rPr>
            <w:rStyle w:val="Hyperlink"/>
            <w:rFonts w:ascii="Times New Roman" w:hAnsi="Times New Roman" w:cs="Times New Roman"/>
            <w:noProof/>
            <w:lang w:val="hu-HU"/>
          </w:rPr>
          <w:t>3.</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Elméleti megalapozás és bibliográfiai tanulmány</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_Toc76486047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14</w:t>
        </w:r>
        <w:r w:rsidRPr="00FD3843">
          <w:rPr>
            <w:rFonts w:ascii="Times New Roman" w:hAnsi="Times New Roman" w:cs="Times New Roman"/>
            <w:noProof/>
            <w:webHidden/>
          </w:rPr>
          <w:fldChar w:fldCharType="end"/>
        </w:r>
      </w:hyperlink>
    </w:p>
    <w:p w14:paraId="12351782" w14:textId="20B5E75A"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48" w:history="1">
        <w:r w:rsidRPr="00FD3843">
          <w:rPr>
            <w:rStyle w:val="Hyperlink"/>
            <w:rFonts w:ascii="Times New Roman" w:hAnsi="Times New Roman" w:cs="Times New Roman"/>
            <w:noProof/>
            <w:lang w:val="hu-HU"/>
          </w:rPr>
          <w:t>3.1.</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Orvostudományi háttér</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_Toc76486048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14</w:t>
        </w:r>
        <w:r w:rsidRPr="00FD3843">
          <w:rPr>
            <w:rFonts w:ascii="Times New Roman" w:hAnsi="Times New Roman" w:cs="Times New Roman"/>
            <w:noProof/>
            <w:webHidden/>
          </w:rPr>
          <w:fldChar w:fldCharType="end"/>
        </w:r>
      </w:hyperlink>
    </w:p>
    <w:p w14:paraId="19D388CE" w14:textId="2E7DE5D5"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49" w:history="1">
        <w:r w:rsidRPr="00FD3843">
          <w:rPr>
            <w:rStyle w:val="Hyperlink"/>
            <w:rFonts w:ascii="Times New Roman" w:hAnsi="Times New Roman" w:cs="Times New Roman"/>
            <w:noProof/>
            <w:lang w:val="hu-HU"/>
          </w:rPr>
          <w:t>3.2.</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Orvostudományban napi szinten alkalmazott eszközök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_Toc76486049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15</w:t>
        </w:r>
        <w:r w:rsidRPr="00FD3843">
          <w:rPr>
            <w:rFonts w:ascii="Times New Roman" w:hAnsi="Times New Roman" w:cs="Times New Roman"/>
            <w:noProof/>
            <w:webHidden/>
          </w:rPr>
          <w:fldChar w:fldCharType="end"/>
        </w:r>
      </w:hyperlink>
    </w:p>
    <w:p w14:paraId="6334119D" w14:textId="6C332304" w:rsidR="00FD3843" w:rsidRPr="00FD3843" w:rsidRDefault="00FD3843" w:rsidP="00FD3843">
      <w:pPr>
        <w:pStyle w:val="TOC1"/>
        <w:tabs>
          <w:tab w:val="left" w:pos="566"/>
          <w:tab w:val="right" w:leader="dot" w:pos="9344"/>
        </w:tabs>
        <w:spacing w:line="360" w:lineRule="auto"/>
        <w:rPr>
          <w:rFonts w:ascii="Times New Roman" w:eastAsiaTheme="minorEastAsia" w:hAnsi="Times New Roman" w:cs="Times New Roman"/>
          <w:noProof/>
          <w:sz w:val="22"/>
          <w:lang w:val="en-GB" w:eastAsia="en-GB"/>
        </w:rPr>
      </w:pPr>
      <w:hyperlink w:anchor="_Toc76486050" w:history="1">
        <w:r w:rsidRPr="00FD3843">
          <w:rPr>
            <w:rStyle w:val="Hyperlink"/>
            <w:rFonts w:ascii="Times New Roman" w:hAnsi="Times New Roman" w:cs="Times New Roman"/>
            <w:noProof/>
            <w:lang w:val="hu-HU"/>
          </w:rPr>
          <w:t>4.</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Követelmény specifikáció</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_Toc76486050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19</w:t>
        </w:r>
        <w:r w:rsidRPr="00FD3843">
          <w:rPr>
            <w:rFonts w:ascii="Times New Roman" w:hAnsi="Times New Roman" w:cs="Times New Roman"/>
            <w:noProof/>
            <w:webHidden/>
          </w:rPr>
          <w:fldChar w:fldCharType="end"/>
        </w:r>
      </w:hyperlink>
    </w:p>
    <w:p w14:paraId="5F949883" w14:textId="429F7340"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51" w:history="1">
        <w:r w:rsidRPr="00FD3843">
          <w:rPr>
            <w:rStyle w:val="Hyperlink"/>
            <w:rFonts w:ascii="Times New Roman" w:hAnsi="Times New Roman" w:cs="Times New Roman"/>
            <w:noProof/>
            <w:lang w:val="hu-HU"/>
          </w:rPr>
          <w:t>4.1.</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Felhasználói követelmények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_Toc76486051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19</w:t>
        </w:r>
        <w:r w:rsidRPr="00FD3843">
          <w:rPr>
            <w:rFonts w:ascii="Times New Roman" w:hAnsi="Times New Roman" w:cs="Times New Roman"/>
            <w:noProof/>
            <w:webHidden/>
          </w:rPr>
          <w:fldChar w:fldCharType="end"/>
        </w:r>
      </w:hyperlink>
    </w:p>
    <w:p w14:paraId="62ABC9AE" w14:textId="17FF2B0F"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52" w:history="1">
        <w:r w:rsidRPr="00FD3843">
          <w:rPr>
            <w:rStyle w:val="Hyperlink"/>
            <w:rFonts w:ascii="Times New Roman" w:hAnsi="Times New Roman" w:cs="Times New Roman"/>
            <w:noProof/>
            <w:lang w:val="hu-HU"/>
          </w:rPr>
          <w:t>4.2.</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Rendszer követelmények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_Toc76486052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20</w:t>
        </w:r>
        <w:r w:rsidRPr="00FD3843">
          <w:rPr>
            <w:rFonts w:ascii="Times New Roman" w:hAnsi="Times New Roman" w:cs="Times New Roman"/>
            <w:noProof/>
            <w:webHidden/>
          </w:rPr>
          <w:fldChar w:fldCharType="end"/>
        </w:r>
      </w:hyperlink>
    </w:p>
    <w:p w14:paraId="73650E38" w14:textId="78796D8F"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53" w:history="1">
        <w:r w:rsidRPr="00FD3843">
          <w:rPr>
            <w:rStyle w:val="Hyperlink"/>
            <w:rFonts w:ascii="Times New Roman" w:hAnsi="Times New Roman" w:cs="Times New Roman"/>
            <w:noProof/>
            <w:lang w:val="hu-HU"/>
          </w:rPr>
          <w:t>4.2.1.</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Funkcionális követelmények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_Toc76486053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20</w:t>
        </w:r>
        <w:r w:rsidRPr="00FD3843">
          <w:rPr>
            <w:rFonts w:ascii="Times New Roman" w:hAnsi="Times New Roman" w:cs="Times New Roman"/>
            <w:noProof/>
            <w:webHidden/>
          </w:rPr>
          <w:fldChar w:fldCharType="end"/>
        </w:r>
      </w:hyperlink>
    </w:p>
    <w:p w14:paraId="06DF7DC6" w14:textId="1F1A9E8F"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54" w:history="1">
        <w:r w:rsidRPr="00FD3843">
          <w:rPr>
            <w:rStyle w:val="Hyperlink"/>
            <w:rFonts w:ascii="Times New Roman" w:hAnsi="Times New Roman" w:cs="Times New Roman"/>
            <w:noProof/>
            <w:lang w:val="hu-HU"/>
          </w:rPr>
          <w:t>4.2.1.</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Termékkel kapcsolatos nem funkcionális követelmények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_Toc76486054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21</w:t>
        </w:r>
        <w:r w:rsidRPr="00FD3843">
          <w:rPr>
            <w:rFonts w:ascii="Times New Roman" w:hAnsi="Times New Roman" w:cs="Times New Roman"/>
            <w:noProof/>
            <w:webHidden/>
          </w:rPr>
          <w:fldChar w:fldCharType="end"/>
        </w:r>
      </w:hyperlink>
    </w:p>
    <w:p w14:paraId="46E8B91F" w14:textId="00535FF7"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55" w:history="1">
        <w:r w:rsidRPr="00FD3843">
          <w:rPr>
            <w:rStyle w:val="Hyperlink"/>
            <w:rFonts w:ascii="Times New Roman" w:hAnsi="Times New Roman" w:cs="Times New Roman"/>
            <w:noProof/>
            <w:lang w:val="hu-HU"/>
          </w:rPr>
          <w:t>4.2.2.</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Külső nem funkcionális követelmények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_Toc76486055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21</w:t>
        </w:r>
        <w:r w:rsidRPr="00FD3843">
          <w:rPr>
            <w:rFonts w:ascii="Times New Roman" w:hAnsi="Times New Roman" w:cs="Times New Roman"/>
            <w:noProof/>
            <w:webHidden/>
          </w:rPr>
          <w:fldChar w:fldCharType="end"/>
        </w:r>
      </w:hyperlink>
    </w:p>
    <w:p w14:paraId="6912A9D5" w14:textId="0E0EE79C" w:rsidR="00FD3843" w:rsidRPr="00FD3843" w:rsidRDefault="00FD3843" w:rsidP="00FD3843">
      <w:pPr>
        <w:pStyle w:val="TOC1"/>
        <w:tabs>
          <w:tab w:val="left" w:pos="566"/>
          <w:tab w:val="right" w:leader="dot" w:pos="9344"/>
        </w:tabs>
        <w:spacing w:line="360" w:lineRule="auto"/>
        <w:rPr>
          <w:rFonts w:ascii="Times New Roman" w:eastAsiaTheme="minorEastAsia" w:hAnsi="Times New Roman" w:cs="Times New Roman"/>
          <w:noProof/>
          <w:sz w:val="22"/>
          <w:lang w:val="en-GB" w:eastAsia="en-GB"/>
        </w:rPr>
      </w:pPr>
      <w:hyperlink w:anchor="_Toc76486056" w:history="1">
        <w:r w:rsidRPr="00FD3843">
          <w:rPr>
            <w:rStyle w:val="Hyperlink"/>
            <w:rFonts w:ascii="Times New Roman" w:hAnsi="Times New Roman" w:cs="Times New Roman"/>
            <w:noProof/>
            <w:lang w:val="hu-HU"/>
          </w:rPr>
          <w:t>5.</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A rendszer leírása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_Toc76486056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23</w:t>
        </w:r>
        <w:r w:rsidRPr="00FD3843">
          <w:rPr>
            <w:rFonts w:ascii="Times New Roman" w:hAnsi="Times New Roman" w:cs="Times New Roman"/>
            <w:noProof/>
            <w:webHidden/>
          </w:rPr>
          <w:fldChar w:fldCharType="end"/>
        </w:r>
      </w:hyperlink>
    </w:p>
    <w:p w14:paraId="0C0A4CD7" w14:textId="371B3AB9"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57" w:history="1">
        <w:r w:rsidRPr="00FD3843">
          <w:rPr>
            <w:rStyle w:val="Hyperlink"/>
            <w:rFonts w:ascii="Times New Roman" w:hAnsi="Times New Roman" w:cs="Times New Roman"/>
            <w:noProof/>
            <w:lang w:val="hu-HU"/>
          </w:rPr>
          <w:t>5.1.</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Architektúra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_Toc76486057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23</w:t>
        </w:r>
        <w:r w:rsidRPr="00FD3843">
          <w:rPr>
            <w:rFonts w:ascii="Times New Roman" w:hAnsi="Times New Roman" w:cs="Times New Roman"/>
            <w:noProof/>
            <w:webHidden/>
          </w:rPr>
          <w:fldChar w:fldCharType="end"/>
        </w:r>
      </w:hyperlink>
    </w:p>
    <w:p w14:paraId="02327C45" w14:textId="21D95A28"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58" w:history="1">
        <w:r w:rsidRPr="00FD3843">
          <w:rPr>
            <w:rStyle w:val="Hyperlink"/>
            <w:rFonts w:ascii="Times New Roman" w:hAnsi="Times New Roman" w:cs="Times New Roman"/>
            <w:noProof/>
            <w:lang w:val="hu-HU"/>
          </w:rPr>
          <w:t>5.2.</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Okostelefon applikáció</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_Toc76486058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23</w:t>
        </w:r>
        <w:r w:rsidRPr="00FD3843">
          <w:rPr>
            <w:rFonts w:ascii="Times New Roman" w:hAnsi="Times New Roman" w:cs="Times New Roman"/>
            <w:noProof/>
            <w:webHidden/>
          </w:rPr>
          <w:fldChar w:fldCharType="end"/>
        </w:r>
      </w:hyperlink>
    </w:p>
    <w:p w14:paraId="65D62454" w14:textId="69AAE365"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59" w:history="1">
        <w:r w:rsidRPr="00FD3843">
          <w:rPr>
            <w:rStyle w:val="Hyperlink"/>
            <w:rFonts w:ascii="Times New Roman" w:hAnsi="Times New Roman" w:cs="Times New Roman"/>
            <w:noProof/>
            <w:lang w:val="hu-HU"/>
          </w:rPr>
          <w:t>5.3.</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Okosóra applikáció</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_Toc76486059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25</w:t>
        </w:r>
        <w:r w:rsidRPr="00FD3843">
          <w:rPr>
            <w:rFonts w:ascii="Times New Roman" w:hAnsi="Times New Roman" w:cs="Times New Roman"/>
            <w:noProof/>
            <w:webHidden/>
          </w:rPr>
          <w:fldChar w:fldCharType="end"/>
        </w:r>
      </w:hyperlink>
    </w:p>
    <w:p w14:paraId="633C8C5F" w14:textId="1C7F172A"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60" w:history="1">
        <w:r w:rsidRPr="00FD3843">
          <w:rPr>
            <w:rStyle w:val="Hyperlink"/>
            <w:rFonts w:ascii="Times New Roman" w:hAnsi="Times New Roman" w:cs="Times New Roman"/>
            <w:noProof/>
            <w:lang w:val="hu-HU"/>
          </w:rPr>
          <w:t>5.4.</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Adatbázis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_Toc76486060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25</w:t>
        </w:r>
        <w:r w:rsidRPr="00FD3843">
          <w:rPr>
            <w:rFonts w:ascii="Times New Roman" w:hAnsi="Times New Roman" w:cs="Times New Roman"/>
            <w:noProof/>
            <w:webHidden/>
          </w:rPr>
          <w:fldChar w:fldCharType="end"/>
        </w:r>
      </w:hyperlink>
    </w:p>
    <w:p w14:paraId="24E211E6" w14:textId="1F705401"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61" w:history="1">
        <w:r w:rsidRPr="00FD3843">
          <w:rPr>
            <w:rStyle w:val="Hyperlink"/>
            <w:rFonts w:ascii="Times New Roman" w:hAnsi="Times New Roman" w:cs="Times New Roman"/>
            <w:noProof/>
            <w:lang w:val="hu-HU"/>
          </w:rPr>
          <w:t>5.5.</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Elvi diagram</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_Toc76486061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27</w:t>
        </w:r>
        <w:r w:rsidRPr="00FD3843">
          <w:rPr>
            <w:rFonts w:ascii="Times New Roman" w:hAnsi="Times New Roman" w:cs="Times New Roman"/>
            <w:noProof/>
            <w:webHidden/>
          </w:rPr>
          <w:fldChar w:fldCharType="end"/>
        </w:r>
      </w:hyperlink>
    </w:p>
    <w:p w14:paraId="0FD561ED" w14:textId="25235AA7"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62" w:history="1">
        <w:r w:rsidRPr="00FD3843">
          <w:rPr>
            <w:rStyle w:val="Hyperlink"/>
            <w:rFonts w:ascii="Times New Roman" w:hAnsi="Times New Roman" w:cs="Times New Roman"/>
            <w:noProof/>
            <w:lang w:val="hu-HU"/>
          </w:rPr>
          <w:t>5.6.</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UI diagram</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_Toc76486062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28</w:t>
        </w:r>
        <w:r w:rsidRPr="00FD3843">
          <w:rPr>
            <w:rFonts w:ascii="Times New Roman" w:hAnsi="Times New Roman" w:cs="Times New Roman"/>
            <w:noProof/>
            <w:webHidden/>
          </w:rPr>
          <w:fldChar w:fldCharType="end"/>
        </w:r>
      </w:hyperlink>
    </w:p>
    <w:p w14:paraId="081A6B83" w14:textId="7BB300CC"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63" w:history="1">
        <w:r w:rsidRPr="00FD3843">
          <w:rPr>
            <w:rStyle w:val="Hyperlink"/>
            <w:rFonts w:ascii="Times New Roman" w:hAnsi="Times New Roman" w:cs="Times New Roman"/>
            <w:noProof/>
            <w:lang w:val="hu-HU"/>
          </w:rPr>
          <w:t>5.7.</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Fitbit applikáció</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_Toc76486063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43</w:t>
        </w:r>
        <w:r w:rsidRPr="00FD3843">
          <w:rPr>
            <w:rFonts w:ascii="Times New Roman" w:hAnsi="Times New Roman" w:cs="Times New Roman"/>
            <w:noProof/>
            <w:webHidden/>
          </w:rPr>
          <w:fldChar w:fldCharType="end"/>
        </w:r>
      </w:hyperlink>
    </w:p>
    <w:p w14:paraId="789B2CB8" w14:textId="36F32685" w:rsidR="00FD3843" w:rsidRPr="00FD3843" w:rsidRDefault="00FD3843" w:rsidP="00FD3843">
      <w:pPr>
        <w:pStyle w:val="TOC1"/>
        <w:tabs>
          <w:tab w:val="left" w:pos="566"/>
          <w:tab w:val="right" w:leader="dot" w:pos="9344"/>
        </w:tabs>
        <w:spacing w:line="360" w:lineRule="auto"/>
        <w:rPr>
          <w:rFonts w:ascii="Times New Roman" w:eastAsiaTheme="minorEastAsia" w:hAnsi="Times New Roman" w:cs="Times New Roman"/>
          <w:noProof/>
          <w:sz w:val="22"/>
          <w:lang w:val="en-GB" w:eastAsia="en-GB"/>
        </w:rPr>
      </w:pPr>
      <w:hyperlink w:anchor="_Toc76486064" w:history="1">
        <w:r w:rsidRPr="00FD3843">
          <w:rPr>
            <w:rStyle w:val="Hyperlink"/>
            <w:rFonts w:ascii="Times New Roman" w:hAnsi="Times New Roman" w:cs="Times New Roman"/>
            <w:noProof/>
            <w:lang w:val="hu-HU"/>
          </w:rPr>
          <w:t>6.</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Üzembe helyezés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_Toc76486064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47</w:t>
        </w:r>
        <w:r w:rsidRPr="00FD3843">
          <w:rPr>
            <w:rFonts w:ascii="Times New Roman" w:hAnsi="Times New Roman" w:cs="Times New Roman"/>
            <w:noProof/>
            <w:webHidden/>
          </w:rPr>
          <w:fldChar w:fldCharType="end"/>
        </w:r>
      </w:hyperlink>
    </w:p>
    <w:p w14:paraId="740F8E85" w14:textId="5315CB8F" w:rsidR="00FD3843" w:rsidRPr="00FD3843" w:rsidRDefault="00FD3843" w:rsidP="00FD3843">
      <w:pPr>
        <w:pStyle w:val="TOC1"/>
        <w:tabs>
          <w:tab w:val="left" w:pos="566"/>
          <w:tab w:val="right" w:leader="dot" w:pos="9344"/>
        </w:tabs>
        <w:spacing w:line="360" w:lineRule="auto"/>
        <w:rPr>
          <w:rFonts w:ascii="Times New Roman" w:eastAsiaTheme="minorEastAsia" w:hAnsi="Times New Roman" w:cs="Times New Roman"/>
          <w:noProof/>
          <w:sz w:val="22"/>
          <w:lang w:val="en-GB" w:eastAsia="en-GB"/>
        </w:rPr>
      </w:pPr>
      <w:hyperlink w:anchor="_Toc76486065" w:history="1">
        <w:r w:rsidRPr="00FD3843">
          <w:rPr>
            <w:rStyle w:val="Hyperlink"/>
            <w:rFonts w:ascii="Times New Roman" w:hAnsi="Times New Roman" w:cs="Times New Roman"/>
            <w:noProof/>
            <w:lang w:val="hu-HU"/>
          </w:rPr>
          <w:t>7.</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Kísérletek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_Toc76486065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51</w:t>
        </w:r>
        <w:r w:rsidRPr="00FD3843">
          <w:rPr>
            <w:rFonts w:ascii="Times New Roman" w:hAnsi="Times New Roman" w:cs="Times New Roman"/>
            <w:noProof/>
            <w:webHidden/>
          </w:rPr>
          <w:fldChar w:fldCharType="end"/>
        </w:r>
      </w:hyperlink>
    </w:p>
    <w:p w14:paraId="13DB71F1" w14:textId="57494C5A"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66" w:history="1">
        <w:r w:rsidRPr="00FD3843">
          <w:rPr>
            <w:rStyle w:val="Hyperlink"/>
            <w:rFonts w:ascii="Times New Roman" w:hAnsi="Times New Roman" w:cs="Times New Roman"/>
            <w:noProof/>
            <w:lang w:val="hu-HU"/>
          </w:rPr>
          <w:t>7.1.</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Egyéni kísérletek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_Toc76486066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52</w:t>
        </w:r>
        <w:r w:rsidRPr="00FD3843">
          <w:rPr>
            <w:rFonts w:ascii="Times New Roman" w:hAnsi="Times New Roman" w:cs="Times New Roman"/>
            <w:noProof/>
            <w:webHidden/>
          </w:rPr>
          <w:fldChar w:fldCharType="end"/>
        </w:r>
      </w:hyperlink>
    </w:p>
    <w:p w14:paraId="64AED422" w14:textId="38D40446"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67" w:history="1">
        <w:r w:rsidRPr="00FD3843">
          <w:rPr>
            <w:rStyle w:val="Hyperlink"/>
            <w:rFonts w:ascii="Times New Roman" w:hAnsi="Times New Roman" w:cs="Times New Roman"/>
            <w:noProof/>
            <w:lang w:val="hu-HU"/>
          </w:rPr>
          <w:t>7.2.</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Csoportos kísérlet</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_Toc76486067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54</w:t>
        </w:r>
        <w:r w:rsidRPr="00FD3843">
          <w:rPr>
            <w:rFonts w:ascii="Times New Roman" w:hAnsi="Times New Roman" w:cs="Times New Roman"/>
            <w:noProof/>
            <w:webHidden/>
          </w:rPr>
          <w:fldChar w:fldCharType="end"/>
        </w:r>
      </w:hyperlink>
    </w:p>
    <w:p w14:paraId="220D154A" w14:textId="0B798125" w:rsidR="00FD3843" w:rsidRPr="00FD3843" w:rsidRDefault="00FD3843" w:rsidP="00FD3843">
      <w:pPr>
        <w:pStyle w:val="TOC1"/>
        <w:tabs>
          <w:tab w:val="left" w:pos="566"/>
          <w:tab w:val="right" w:leader="dot" w:pos="9344"/>
        </w:tabs>
        <w:spacing w:line="360" w:lineRule="auto"/>
        <w:rPr>
          <w:rFonts w:ascii="Times New Roman" w:eastAsiaTheme="minorEastAsia" w:hAnsi="Times New Roman" w:cs="Times New Roman"/>
          <w:noProof/>
          <w:sz w:val="22"/>
          <w:lang w:val="en-GB" w:eastAsia="en-GB"/>
        </w:rPr>
      </w:pPr>
      <w:hyperlink w:anchor="_Toc76486068" w:history="1">
        <w:r w:rsidRPr="00FD3843">
          <w:rPr>
            <w:rStyle w:val="Hyperlink"/>
            <w:rFonts w:ascii="Times New Roman" w:hAnsi="Times New Roman" w:cs="Times New Roman"/>
            <w:noProof/>
            <w:lang w:val="hu-HU"/>
          </w:rPr>
          <w:t>8.</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Következtetések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_Toc76486068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56</w:t>
        </w:r>
        <w:r w:rsidRPr="00FD3843">
          <w:rPr>
            <w:rFonts w:ascii="Times New Roman" w:hAnsi="Times New Roman" w:cs="Times New Roman"/>
            <w:noProof/>
            <w:webHidden/>
          </w:rPr>
          <w:fldChar w:fldCharType="end"/>
        </w:r>
      </w:hyperlink>
    </w:p>
    <w:p w14:paraId="6AF671CD" w14:textId="1E96164B"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69" w:history="1">
        <w:r w:rsidRPr="00FD3843">
          <w:rPr>
            <w:rStyle w:val="Hyperlink"/>
            <w:rFonts w:ascii="Times New Roman" w:hAnsi="Times New Roman" w:cs="Times New Roman"/>
            <w:noProof/>
            <w:lang w:val="hu-HU"/>
          </w:rPr>
          <w:t>8.1.</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Megvalósítások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_Toc76486069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56</w:t>
        </w:r>
        <w:r w:rsidRPr="00FD3843">
          <w:rPr>
            <w:rFonts w:ascii="Times New Roman" w:hAnsi="Times New Roman" w:cs="Times New Roman"/>
            <w:noProof/>
            <w:webHidden/>
          </w:rPr>
          <w:fldChar w:fldCharType="end"/>
        </w:r>
      </w:hyperlink>
    </w:p>
    <w:p w14:paraId="0B78AEFA" w14:textId="3C48241D" w:rsidR="00FD3843" w:rsidRPr="00FD3843" w:rsidRDefault="00FD3843" w:rsidP="00FD3843">
      <w:pPr>
        <w:pStyle w:val="TOC1"/>
        <w:tabs>
          <w:tab w:val="left" w:pos="849"/>
          <w:tab w:val="right" w:leader="dot" w:pos="9344"/>
        </w:tabs>
        <w:spacing w:line="360" w:lineRule="auto"/>
        <w:rPr>
          <w:rFonts w:ascii="Times New Roman" w:eastAsiaTheme="minorEastAsia" w:hAnsi="Times New Roman" w:cs="Times New Roman"/>
          <w:noProof/>
          <w:sz w:val="22"/>
          <w:lang w:val="en-GB" w:eastAsia="en-GB"/>
        </w:rPr>
      </w:pPr>
      <w:hyperlink w:anchor="_Toc76486070" w:history="1">
        <w:r w:rsidRPr="00FD3843">
          <w:rPr>
            <w:rStyle w:val="Hyperlink"/>
            <w:rFonts w:ascii="Times New Roman" w:hAnsi="Times New Roman" w:cs="Times New Roman"/>
            <w:noProof/>
            <w:lang w:val="hu-HU"/>
          </w:rPr>
          <w:t>8.2.</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További fejlesztési irányok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_Toc76486070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56</w:t>
        </w:r>
        <w:r w:rsidRPr="00FD3843">
          <w:rPr>
            <w:rFonts w:ascii="Times New Roman" w:hAnsi="Times New Roman" w:cs="Times New Roman"/>
            <w:noProof/>
            <w:webHidden/>
          </w:rPr>
          <w:fldChar w:fldCharType="end"/>
        </w:r>
      </w:hyperlink>
    </w:p>
    <w:p w14:paraId="2FDD56B5" w14:textId="6F217803" w:rsidR="00FD3843" w:rsidRPr="00FD3843" w:rsidRDefault="00FD3843" w:rsidP="00FD3843">
      <w:pPr>
        <w:pStyle w:val="TOC1"/>
        <w:tabs>
          <w:tab w:val="left" w:pos="566"/>
          <w:tab w:val="right" w:leader="dot" w:pos="9344"/>
        </w:tabs>
        <w:spacing w:line="360" w:lineRule="auto"/>
        <w:rPr>
          <w:rFonts w:ascii="Times New Roman" w:eastAsiaTheme="minorEastAsia" w:hAnsi="Times New Roman" w:cs="Times New Roman"/>
          <w:noProof/>
          <w:sz w:val="22"/>
          <w:lang w:val="en-GB" w:eastAsia="en-GB"/>
        </w:rPr>
      </w:pPr>
      <w:hyperlink w:anchor="_Toc76486071" w:history="1">
        <w:r w:rsidRPr="00FD3843">
          <w:rPr>
            <w:rStyle w:val="Hyperlink"/>
            <w:rFonts w:ascii="Times New Roman" w:hAnsi="Times New Roman" w:cs="Times New Roman"/>
            <w:noProof/>
            <w:lang w:val="hu-HU"/>
          </w:rPr>
          <w:t>9.</w:t>
        </w:r>
        <w:r w:rsidRPr="00FD3843">
          <w:rPr>
            <w:rFonts w:ascii="Times New Roman" w:eastAsiaTheme="minorEastAsia" w:hAnsi="Times New Roman" w:cs="Times New Roman"/>
            <w:noProof/>
            <w:sz w:val="22"/>
            <w:lang w:val="en-GB" w:eastAsia="en-GB"/>
          </w:rPr>
          <w:tab/>
        </w:r>
        <w:r w:rsidRPr="00FD3843">
          <w:rPr>
            <w:rStyle w:val="Hyperlink"/>
            <w:rFonts w:ascii="Times New Roman" w:hAnsi="Times New Roman" w:cs="Times New Roman"/>
            <w:noProof/>
            <w:lang w:val="hu-HU"/>
          </w:rPr>
          <w:t>Irodalomjegyzék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_Toc76486071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58</w:t>
        </w:r>
        <w:r w:rsidRPr="00FD3843">
          <w:rPr>
            <w:rFonts w:ascii="Times New Roman" w:hAnsi="Times New Roman" w:cs="Times New Roman"/>
            <w:noProof/>
            <w:webHidden/>
          </w:rPr>
          <w:fldChar w:fldCharType="end"/>
        </w:r>
      </w:hyperlink>
    </w:p>
    <w:p w14:paraId="15F2BF47" w14:textId="595425D5" w:rsidR="007F591F" w:rsidRPr="005472DE" w:rsidRDefault="004C05B0" w:rsidP="006375CA">
      <w:pPr>
        <w:spacing w:line="360" w:lineRule="auto"/>
      </w:pPr>
      <w:r w:rsidRPr="006375CA">
        <w:rPr>
          <w:rFonts w:ascii="Times New Roman" w:hAnsi="Times New Roman" w:cs="Times New Roman"/>
          <w:b/>
          <w:bCs/>
          <w:noProof/>
        </w:rPr>
        <w:fldChar w:fldCharType="end"/>
      </w:r>
    </w:p>
    <w:p w14:paraId="5E898A0E" w14:textId="77777777" w:rsidR="001216D3" w:rsidRPr="001216D3" w:rsidRDefault="001216D3" w:rsidP="001216D3">
      <w:pPr>
        <w:rPr>
          <w:lang w:val="hu-HU"/>
        </w:rPr>
        <w:sectPr w:rsidR="001216D3" w:rsidRPr="001216D3">
          <w:type w:val="continuous"/>
          <w:pgSz w:w="11906" w:h="16838"/>
          <w:pgMar w:top="1134" w:right="1134" w:bottom="1134" w:left="1418" w:header="709" w:footer="709" w:gutter="0"/>
          <w:cols w:space="720"/>
          <w:docGrid w:linePitch="360"/>
        </w:sectPr>
      </w:pPr>
    </w:p>
    <w:p w14:paraId="5D8219F2" w14:textId="77777777" w:rsidR="007F591F" w:rsidRPr="007D422B" w:rsidRDefault="007F591F" w:rsidP="00585F24">
      <w:pPr>
        <w:pStyle w:val="H1"/>
        <w:numPr>
          <w:ilvl w:val="0"/>
          <w:numId w:val="0"/>
        </w:numPr>
        <w:spacing w:line="360" w:lineRule="auto"/>
        <w:rPr>
          <w:lang w:val="hu-HU"/>
        </w:rPr>
      </w:pPr>
      <w:bookmarkStart w:id="1" w:name="_Toc66174606"/>
      <w:bookmarkStart w:id="2" w:name="_Toc73568051"/>
      <w:bookmarkStart w:id="3" w:name="_Toc73568076"/>
      <w:bookmarkStart w:id="4" w:name="_Toc76486043"/>
      <w:r w:rsidRPr="007D422B">
        <w:rPr>
          <w:lang w:val="hu-HU"/>
        </w:rPr>
        <w:lastRenderedPageBreak/>
        <w:t>Ábrák jegyzéke</w:t>
      </w:r>
      <w:bookmarkEnd w:id="1"/>
      <w:bookmarkEnd w:id="2"/>
      <w:bookmarkEnd w:id="3"/>
      <w:bookmarkEnd w:id="4"/>
    </w:p>
    <w:bookmarkStart w:id="5" w:name="__RefHeading__1_1934947843"/>
    <w:bookmarkEnd w:id="5"/>
    <w:p w14:paraId="164E6766" w14:textId="706C6ED6" w:rsidR="00FD3843" w:rsidRPr="00FD3843" w:rsidRDefault="00585F24"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r w:rsidRPr="006375CA">
        <w:rPr>
          <w:rFonts w:ascii="Times New Roman" w:hAnsi="Times New Roman" w:cs="Times New Roman"/>
          <w:lang w:val="hu-HU"/>
        </w:rPr>
        <w:fldChar w:fldCharType="begin"/>
      </w:r>
      <w:r w:rsidRPr="006375CA">
        <w:rPr>
          <w:rFonts w:ascii="Times New Roman" w:hAnsi="Times New Roman" w:cs="Times New Roman"/>
          <w:lang w:val="hu-HU"/>
        </w:rPr>
        <w:instrText xml:space="preserve"> TOC \h \z \c "Ábra" </w:instrText>
      </w:r>
      <w:r w:rsidRPr="006375CA">
        <w:rPr>
          <w:rFonts w:ascii="Times New Roman" w:hAnsi="Times New Roman" w:cs="Times New Roman"/>
          <w:lang w:val="hu-HU"/>
        </w:rPr>
        <w:fldChar w:fldCharType="separate"/>
      </w:r>
      <w:hyperlink w:anchor="_Toc76486072" w:history="1">
        <w:r w:rsidR="00FD3843" w:rsidRPr="00FD3843">
          <w:rPr>
            <w:rStyle w:val="Hyperlink"/>
            <w:rFonts w:ascii="Times New Roman" w:hAnsi="Times New Roman" w:cs="Times New Roman"/>
            <w:noProof/>
            <w:lang w:val="hu-HU"/>
          </w:rPr>
          <w:t>Ábra 1. Rizikó pontok jelentése [3]</w:t>
        </w:r>
        <w:r w:rsidR="00FD3843" w:rsidRPr="00FD3843">
          <w:rPr>
            <w:rFonts w:ascii="Times New Roman" w:hAnsi="Times New Roman" w:cs="Times New Roman"/>
            <w:noProof/>
            <w:webHidden/>
          </w:rPr>
          <w:tab/>
        </w:r>
        <w:r w:rsidR="00FD3843" w:rsidRPr="00FD3843">
          <w:rPr>
            <w:rFonts w:ascii="Times New Roman" w:hAnsi="Times New Roman" w:cs="Times New Roman"/>
            <w:noProof/>
            <w:webHidden/>
          </w:rPr>
          <w:fldChar w:fldCharType="begin"/>
        </w:r>
        <w:r w:rsidR="00FD3843" w:rsidRPr="00FD3843">
          <w:rPr>
            <w:rFonts w:ascii="Times New Roman" w:hAnsi="Times New Roman" w:cs="Times New Roman"/>
            <w:noProof/>
            <w:webHidden/>
          </w:rPr>
          <w:instrText xml:space="preserve"> PAGEREF _Toc76486072 \h </w:instrText>
        </w:r>
        <w:r w:rsidR="00FD3843" w:rsidRPr="00FD3843">
          <w:rPr>
            <w:rFonts w:ascii="Times New Roman" w:hAnsi="Times New Roman" w:cs="Times New Roman"/>
            <w:noProof/>
            <w:webHidden/>
          </w:rPr>
        </w:r>
        <w:r w:rsidR="00FD3843" w:rsidRPr="00FD3843">
          <w:rPr>
            <w:rFonts w:ascii="Times New Roman" w:hAnsi="Times New Roman" w:cs="Times New Roman"/>
            <w:noProof/>
            <w:webHidden/>
          </w:rPr>
          <w:fldChar w:fldCharType="separate"/>
        </w:r>
        <w:r w:rsidR="00FD3843">
          <w:rPr>
            <w:rFonts w:ascii="Times New Roman" w:hAnsi="Times New Roman" w:cs="Times New Roman"/>
            <w:noProof/>
            <w:webHidden/>
          </w:rPr>
          <w:t>15</w:t>
        </w:r>
        <w:r w:rsidR="00FD3843" w:rsidRPr="00FD3843">
          <w:rPr>
            <w:rFonts w:ascii="Times New Roman" w:hAnsi="Times New Roman" w:cs="Times New Roman"/>
            <w:noProof/>
            <w:webHidden/>
          </w:rPr>
          <w:fldChar w:fldCharType="end"/>
        </w:r>
      </w:hyperlink>
    </w:p>
    <w:p w14:paraId="58E170BF" w14:textId="0C9A4141"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73" w:history="1">
        <w:r w:rsidRPr="00FD3843">
          <w:rPr>
            <w:rStyle w:val="Hyperlink"/>
            <w:rFonts w:ascii="Times New Roman" w:hAnsi="Times New Roman" w:cs="Times New Roman"/>
            <w:noProof/>
            <w:lang w:val="hu-HU"/>
          </w:rPr>
          <w:t>Ábra 2. Rendszer architektúra [5]</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_Toc76486073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17</w:t>
        </w:r>
        <w:r w:rsidRPr="00FD3843">
          <w:rPr>
            <w:rFonts w:ascii="Times New Roman" w:hAnsi="Times New Roman" w:cs="Times New Roman"/>
            <w:noProof/>
            <w:webHidden/>
          </w:rPr>
          <w:fldChar w:fldCharType="end"/>
        </w:r>
      </w:hyperlink>
    </w:p>
    <w:p w14:paraId="5BAF2E2B" w14:textId="0E78EA20"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74" w:history="1">
        <w:r w:rsidRPr="00FD3843">
          <w:rPr>
            <w:rStyle w:val="Hyperlink"/>
            <w:rFonts w:ascii="Times New Roman" w:hAnsi="Times New Roman" w:cs="Times New Roman"/>
            <w:noProof/>
            <w:lang w:val="hu-HU"/>
          </w:rPr>
          <w:t>Ábra 3. Használati eset diagram</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_Toc76486074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20</w:t>
        </w:r>
        <w:r w:rsidRPr="00FD3843">
          <w:rPr>
            <w:rFonts w:ascii="Times New Roman" w:hAnsi="Times New Roman" w:cs="Times New Roman"/>
            <w:noProof/>
            <w:webHidden/>
          </w:rPr>
          <w:fldChar w:fldCharType="end"/>
        </w:r>
      </w:hyperlink>
    </w:p>
    <w:p w14:paraId="6A8B1F34" w14:textId="3FAD02FD"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75" w:history="1">
        <w:r w:rsidRPr="00FD3843">
          <w:rPr>
            <w:rStyle w:val="Hyperlink"/>
            <w:rFonts w:ascii="Times New Roman" w:hAnsi="Times New Roman" w:cs="Times New Roman"/>
            <w:noProof/>
            <w:lang w:val="hu-HU"/>
          </w:rPr>
          <w:t>Ábra 4. Rendszer architektúra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_Toc76486075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23</w:t>
        </w:r>
        <w:r w:rsidRPr="00FD3843">
          <w:rPr>
            <w:rFonts w:ascii="Times New Roman" w:hAnsi="Times New Roman" w:cs="Times New Roman"/>
            <w:noProof/>
            <w:webHidden/>
          </w:rPr>
          <w:fldChar w:fldCharType="end"/>
        </w:r>
      </w:hyperlink>
    </w:p>
    <w:p w14:paraId="76390A32" w14:textId="3ED409CA"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76" w:history="1">
        <w:r w:rsidRPr="00FD3843">
          <w:rPr>
            <w:rStyle w:val="Hyperlink"/>
            <w:rFonts w:ascii="Times New Roman" w:hAnsi="Times New Roman" w:cs="Times New Roman"/>
            <w:noProof/>
          </w:rPr>
          <w:t>Ábra 5. Telefonos alkalmazás</w:t>
        </w:r>
        <w:r w:rsidRPr="00FD3843">
          <w:rPr>
            <w:rStyle w:val="Hyperlink"/>
            <w:rFonts w:ascii="Times New Roman" w:hAnsi="Times New Roman" w:cs="Times New Roman"/>
            <w:noProof/>
            <w:lang w:val="hu-HU"/>
          </w:rPr>
          <w:t xml:space="preserve"> architektúra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_Toc76486076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24</w:t>
        </w:r>
        <w:r w:rsidRPr="00FD3843">
          <w:rPr>
            <w:rFonts w:ascii="Times New Roman" w:hAnsi="Times New Roman" w:cs="Times New Roman"/>
            <w:noProof/>
            <w:webHidden/>
          </w:rPr>
          <w:fldChar w:fldCharType="end"/>
        </w:r>
      </w:hyperlink>
    </w:p>
    <w:p w14:paraId="0549071F" w14:textId="779363B4"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77" w:history="1">
        <w:r w:rsidRPr="00FD3843">
          <w:rPr>
            <w:rStyle w:val="Hyperlink"/>
            <w:rFonts w:ascii="Times New Roman" w:hAnsi="Times New Roman" w:cs="Times New Roman"/>
            <w:noProof/>
          </w:rPr>
          <w:t>Ábra 6. Okosóra alkalmazás architektúra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_Toc76486077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25</w:t>
        </w:r>
        <w:r w:rsidRPr="00FD3843">
          <w:rPr>
            <w:rFonts w:ascii="Times New Roman" w:hAnsi="Times New Roman" w:cs="Times New Roman"/>
            <w:noProof/>
            <w:webHidden/>
          </w:rPr>
          <w:fldChar w:fldCharType="end"/>
        </w:r>
      </w:hyperlink>
    </w:p>
    <w:p w14:paraId="5DA2D38D" w14:textId="74556CA8"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78" w:history="1">
        <w:r w:rsidRPr="00FD3843">
          <w:rPr>
            <w:rStyle w:val="Hyperlink"/>
            <w:rFonts w:ascii="Times New Roman" w:hAnsi="Times New Roman" w:cs="Times New Roman"/>
            <w:noProof/>
          </w:rPr>
          <w:t>Ábra 7. Firebase Authentication</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_Toc76486078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26</w:t>
        </w:r>
        <w:r w:rsidRPr="00FD3843">
          <w:rPr>
            <w:rFonts w:ascii="Times New Roman" w:hAnsi="Times New Roman" w:cs="Times New Roman"/>
            <w:noProof/>
            <w:webHidden/>
          </w:rPr>
          <w:fldChar w:fldCharType="end"/>
        </w:r>
      </w:hyperlink>
    </w:p>
    <w:p w14:paraId="4A9AB744" w14:textId="1D678072"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79" w:history="1">
        <w:r w:rsidRPr="00FD3843">
          <w:rPr>
            <w:rStyle w:val="Hyperlink"/>
            <w:rFonts w:ascii="Times New Roman" w:hAnsi="Times New Roman" w:cs="Times New Roman"/>
            <w:noProof/>
          </w:rPr>
          <w:t>Ábra 8. Cloud Firestore szerkezet</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_Toc76486079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26</w:t>
        </w:r>
        <w:r w:rsidRPr="00FD3843">
          <w:rPr>
            <w:rFonts w:ascii="Times New Roman" w:hAnsi="Times New Roman" w:cs="Times New Roman"/>
            <w:noProof/>
            <w:webHidden/>
          </w:rPr>
          <w:fldChar w:fldCharType="end"/>
        </w:r>
      </w:hyperlink>
    </w:p>
    <w:p w14:paraId="2C758CE3" w14:textId="60C1C102"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0" w:history="1">
        <w:r w:rsidRPr="00FD3843">
          <w:rPr>
            <w:rStyle w:val="Hyperlink"/>
            <w:rFonts w:ascii="Times New Roman" w:hAnsi="Times New Roman" w:cs="Times New Roman"/>
            <w:noProof/>
          </w:rPr>
          <w:t>Ábra 9. Elvi diagram</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_Toc76486080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27</w:t>
        </w:r>
        <w:r w:rsidRPr="00FD3843">
          <w:rPr>
            <w:rFonts w:ascii="Times New Roman" w:hAnsi="Times New Roman" w:cs="Times New Roman"/>
            <w:noProof/>
            <w:webHidden/>
          </w:rPr>
          <w:fldChar w:fldCharType="end"/>
        </w:r>
      </w:hyperlink>
    </w:p>
    <w:p w14:paraId="34AAAA7F" w14:textId="65AC3D87"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1" w:history="1">
        <w:r w:rsidRPr="00FD3843">
          <w:rPr>
            <w:rStyle w:val="Hyperlink"/>
            <w:rFonts w:ascii="Times New Roman" w:hAnsi="Times New Roman" w:cs="Times New Roman"/>
            <w:noProof/>
          </w:rPr>
          <w:t>Ábra 10. Monitorizálás elvi diagram</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_Toc76486081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28</w:t>
        </w:r>
        <w:r w:rsidRPr="00FD3843">
          <w:rPr>
            <w:rFonts w:ascii="Times New Roman" w:hAnsi="Times New Roman" w:cs="Times New Roman"/>
            <w:noProof/>
            <w:webHidden/>
          </w:rPr>
          <w:fldChar w:fldCharType="end"/>
        </w:r>
      </w:hyperlink>
    </w:p>
    <w:p w14:paraId="125B8F4C" w14:textId="6052EE8E"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2" w:history="1">
        <w:r w:rsidRPr="00FD3843">
          <w:rPr>
            <w:rStyle w:val="Hyperlink"/>
            <w:rFonts w:ascii="Times New Roman" w:hAnsi="Times New Roman" w:cs="Times New Roman"/>
            <w:noProof/>
          </w:rPr>
          <w:t>Ábra 11. Telefonos alkalmazás UI terv</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_Toc76486082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28</w:t>
        </w:r>
        <w:r w:rsidRPr="00FD3843">
          <w:rPr>
            <w:rFonts w:ascii="Times New Roman" w:hAnsi="Times New Roman" w:cs="Times New Roman"/>
            <w:noProof/>
            <w:webHidden/>
          </w:rPr>
          <w:fldChar w:fldCharType="end"/>
        </w:r>
      </w:hyperlink>
    </w:p>
    <w:p w14:paraId="5D95232F" w14:textId="771EC108"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3" w:history="1">
        <w:r w:rsidRPr="00FD3843">
          <w:rPr>
            <w:rStyle w:val="Hyperlink"/>
            <w:rFonts w:ascii="Times New Roman" w:hAnsi="Times New Roman" w:cs="Times New Roman"/>
            <w:noProof/>
          </w:rPr>
          <w:t>Ábra 12. Fitbit engedély kérelem</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_Toc76486083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38</w:t>
        </w:r>
        <w:r w:rsidRPr="00FD3843">
          <w:rPr>
            <w:rFonts w:ascii="Times New Roman" w:hAnsi="Times New Roman" w:cs="Times New Roman"/>
            <w:noProof/>
            <w:webHidden/>
          </w:rPr>
          <w:fldChar w:fldCharType="end"/>
        </w:r>
      </w:hyperlink>
    </w:p>
    <w:p w14:paraId="3D73B457" w14:textId="41DEDCFD"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4" w:history="1">
        <w:r w:rsidRPr="00FD3843">
          <w:rPr>
            <w:rStyle w:val="Hyperlink"/>
            <w:rFonts w:ascii="Times New Roman" w:hAnsi="Times New Roman" w:cs="Times New Roman"/>
            <w:noProof/>
          </w:rPr>
          <w:t>Ábra 13. Fitbit Alkalmazás alegységei</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_Toc76486084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43</w:t>
        </w:r>
        <w:r w:rsidRPr="00FD3843">
          <w:rPr>
            <w:rFonts w:ascii="Times New Roman" w:hAnsi="Times New Roman" w:cs="Times New Roman"/>
            <w:noProof/>
            <w:webHidden/>
          </w:rPr>
          <w:fldChar w:fldCharType="end"/>
        </w:r>
      </w:hyperlink>
    </w:p>
    <w:p w14:paraId="1ADA4786" w14:textId="6C490F85"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5" w:history="1">
        <w:r w:rsidRPr="00FD3843">
          <w:rPr>
            <w:rStyle w:val="Hyperlink"/>
            <w:rFonts w:ascii="Times New Roman" w:hAnsi="Times New Roman" w:cs="Times New Roman"/>
            <w:noProof/>
          </w:rPr>
          <w:t>Ábra 14. Fitbit óra hozzáadása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_Toc76486085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47</w:t>
        </w:r>
        <w:r w:rsidRPr="00FD3843">
          <w:rPr>
            <w:rFonts w:ascii="Times New Roman" w:hAnsi="Times New Roman" w:cs="Times New Roman"/>
            <w:noProof/>
            <w:webHidden/>
          </w:rPr>
          <w:fldChar w:fldCharType="end"/>
        </w:r>
      </w:hyperlink>
    </w:p>
    <w:p w14:paraId="42F691F5" w14:textId="7DCFD499"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6" w:history="1">
        <w:r w:rsidRPr="00FD3843">
          <w:rPr>
            <w:rStyle w:val="Hyperlink"/>
            <w:rFonts w:ascii="Times New Roman" w:hAnsi="Times New Roman" w:cs="Times New Roman"/>
            <w:noProof/>
          </w:rPr>
          <w:t>Ábra 15. Fitbit StrokeMonitor telepítés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_Toc76486086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48</w:t>
        </w:r>
        <w:r w:rsidRPr="00FD3843">
          <w:rPr>
            <w:rFonts w:ascii="Times New Roman" w:hAnsi="Times New Roman" w:cs="Times New Roman"/>
            <w:noProof/>
            <w:webHidden/>
          </w:rPr>
          <w:fldChar w:fldCharType="end"/>
        </w:r>
      </w:hyperlink>
    </w:p>
    <w:p w14:paraId="084A3947" w14:textId="2E7C7030"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7" w:history="1">
        <w:r w:rsidRPr="00FD3843">
          <w:rPr>
            <w:rStyle w:val="Hyperlink"/>
            <w:rFonts w:ascii="Times New Roman" w:hAnsi="Times New Roman" w:cs="Times New Roman"/>
            <w:noProof/>
          </w:rPr>
          <w:t>Ábra 16. Fitbit óraszámlap beállítása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_Toc76486087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49</w:t>
        </w:r>
        <w:r w:rsidRPr="00FD3843">
          <w:rPr>
            <w:rFonts w:ascii="Times New Roman" w:hAnsi="Times New Roman" w:cs="Times New Roman"/>
            <w:noProof/>
            <w:webHidden/>
          </w:rPr>
          <w:fldChar w:fldCharType="end"/>
        </w:r>
      </w:hyperlink>
    </w:p>
    <w:p w14:paraId="22840108" w14:textId="55A82F88"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8" w:history="1">
        <w:r w:rsidRPr="00FD3843">
          <w:rPr>
            <w:rStyle w:val="Hyperlink"/>
            <w:rFonts w:ascii="Times New Roman" w:hAnsi="Times New Roman" w:cs="Times New Roman"/>
            <w:noProof/>
          </w:rPr>
          <w:t>Ábra 17. StrokeMonitor kezdő lépések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_Toc76486088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49</w:t>
        </w:r>
        <w:r w:rsidRPr="00FD3843">
          <w:rPr>
            <w:rFonts w:ascii="Times New Roman" w:hAnsi="Times New Roman" w:cs="Times New Roman"/>
            <w:noProof/>
            <w:webHidden/>
          </w:rPr>
          <w:fldChar w:fldCharType="end"/>
        </w:r>
      </w:hyperlink>
    </w:p>
    <w:p w14:paraId="3D285823" w14:textId="604BE856"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89" w:history="1">
        <w:r w:rsidRPr="00FD3843">
          <w:rPr>
            <w:rStyle w:val="Hyperlink"/>
            <w:rFonts w:ascii="Times New Roman" w:hAnsi="Times New Roman" w:cs="Times New Roman"/>
            <w:noProof/>
          </w:rPr>
          <w:t>Ábra 18. StrokeMonitor használat</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_Toc76486089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50</w:t>
        </w:r>
        <w:r w:rsidRPr="00FD3843">
          <w:rPr>
            <w:rFonts w:ascii="Times New Roman" w:hAnsi="Times New Roman" w:cs="Times New Roman"/>
            <w:noProof/>
            <w:webHidden/>
          </w:rPr>
          <w:fldChar w:fldCharType="end"/>
        </w:r>
      </w:hyperlink>
    </w:p>
    <w:p w14:paraId="4FCA1473" w14:textId="03E2C219"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90" w:history="1">
        <w:r w:rsidRPr="00FD3843">
          <w:rPr>
            <w:rStyle w:val="Hyperlink"/>
            <w:rFonts w:ascii="Times New Roman" w:hAnsi="Times New Roman" w:cs="Times New Roman"/>
            <w:noProof/>
            <w:lang w:val="hu-HU"/>
          </w:rPr>
          <w:t>Ábra 19. Okosóra összehasonlítása vérnyomásmérővel százalékos eltérés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_Toc76486090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51</w:t>
        </w:r>
        <w:r w:rsidRPr="00FD3843">
          <w:rPr>
            <w:rFonts w:ascii="Times New Roman" w:hAnsi="Times New Roman" w:cs="Times New Roman"/>
            <w:noProof/>
            <w:webHidden/>
          </w:rPr>
          <w:fldChar w:fldCharType="end"/>
        </w:r>
      </w:hyperlink>
    </w:p>
    <w:p w14:paraId="167F6289" w14:textId="1454C6BF"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91" w:history="1">
        <w:r w:rsidRPr="00FD3843">
          <w:rPr>
            <w:rStyle w:val="Hyperlink"/>
            <w:rFonts w:ascii="Times New Roman" w:hAnsi="Times New Roman" w:cs="Times New Roman"/>
            <w:noProof/>
            <w:lang w:val="hu-HU"/>
          </w:rPr>
          <w:t>Ábra 20. Okosóra összehasonlítása vérnyomásmérővel</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_Toc76486091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51</w:t>
        </w:r>
        <w:r w:rsidRPr="00FD3843">
          <w:rPr>
            <w:rFonts w:ascii="Times New Roman" w:hAnsi="Times New Roman" w:cs="Times New Roman"/>
            <w:noProof/>
            <w:webHidden/>
          </w:rPr>
          <w:fldChar w:fldCharType="end"/>
        </w:r>
      </w:hyperlink>
    </w:p>
    <w:p w14:paraId="2FF3E4AF" w14:textId="6367A0F4"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92" w:history="1">
        <w:r w:rsidRPr="00FD3843">
          <w:rPr>
            <w:rStyle w:val="Hyperlink"/>
            <w:rFonts w:ascii="Times New Roman" w:hAnsi="Times New Roman" w:cs="Times New Roman"/>
            <w:noProof/>
            <w:lang w:val="hu-HU"/>
          </w:rPr>
          <w:t>Ábra 21. Gyors szaladás közben pulzus változás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_Toc76486092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52</w:t>
        </w:r>
        <w:r w:rsidRPr="00FD3843">
          <w:rPr>
            <w:rFonts w:ascii="Times New Roman" w:hAnsi="Times New Roman" w:cs="Times New Roman"/>
            <w:noProof/>
            <w:webHidden/>
          </w:rPr>
          <w:fldChar w:fldCharType="end"/>
        </w:r>
      </w:hyperlink>
    </w:p>
    <w:p w14:paraId="3A98C8EB" w14:textId="42537F70"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93" w:history="1">
        <w:r w:rsidRPr="00FD3843">
          <w:rPr>
            <w:rStyle w:val="Hyperlink"/>
            <w:rFonts w:ascii="Times New Roman" w:hAnsi="Times New Roman" w:cs="Times New Roman"/>
            <w:noProof/>
          </w:rPr>
          <w:t>Ábra 22. Kerékpározás közben pulzus változás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_Toc76486093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53</w:t>
        </w:r>
        <w:r w:rsidRPr="00FD3843">
          <w:rPr>
            <w:rFonts w:ascii="Times New Roman" w:hAnsi="Times New Roman" w:cs="Times New Roman"/>
            <w:noProof/>
            <w:webHidden/>
          </w:rPr>
          <w:fldChar w:fldCharType="end"/>
        </w:r>
      </w:hyperlink>
    </w:p>
    <w:p w14:paraId="1260B3D2" w14:textId="542B9EC0"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94" w:history="1">
        <w:r w:rsidRPr="00FD3843">
          <w:rPr>
            <w:rStyle w:val="Hyperlink"/>
            <w:rFonts w:ascii="Times New Roman" w:hAnsi="Times New Roman" w:cs="Times New Roman"/>
            <w:noProof/>
          </w:rPr>
          <w:t xml:space="preserve">Ábra 23. </w:t>
        </w:r>
        <w:r w:rsidRPr="00FD3843">
          <w:rPr>
            <w:rStyle w:val="Hyperlink"/>
            <w:rFonts w:ascii="Times New Roman" w:hAnsi="Times New Roman" w:cs="Times New Roman"/>
            <w:noProof/>
            <w:lang w:val="hu-HU"/>
          </w:rPr>
          <w:t>Gimnasztika közben pulzus változás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_Toc76486094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54</w:t>
        </w:r>
        <w:r w:rsidRPr="00FD3843">
          <w:rPr>
            <w:rFonts w:ascii="Times New Roman" w:hAnsi="Times New Roman" w:cs="Times New Roman"/>
            <w:noProof/>
            <w:webHidden/>
          </w:rPr>
          <w:fldChar w:fldCharType="end"/>
        </w:r>
      </w:hyperlink>
    </w:p>
    <w:p w14:paraId="22DF279A" w14:textId="51E10D9D"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95" w:history="1">
        <w:r w:rsidRPr="00FD3843">
          <w:rPr>
            <w:rStyle w:val="Hyperlink"/>
            <w:rFonts w:ascii="Times New Roman" w:hAnsi="Times New Roman" w:cs="Times New Roman"/>
            <w:noProof/>
          </w:rPr>
          <w:t>Ábra 24. Csoportos kísérlet</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_Toc76486095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55</w:t>
        </w:r>
        <w:r w:rsidRPr="00FD3843">
          <w:rPr>
            <w:rFonts w:ascii="Times New Roman" w:hAnsi="Times New Roman" w:cs="Times New Roman"/>
            <w:noProof/>
            <w:webHidden/>
          </w:rPr>
          <w:fldChar w:fldCharType="end"/>
        </w:r>
      </w:hyperlink>
    </w:p>
    <w:p w14:paraId="27E915E1" w14:textId="65FF0E24" w:rsidR="00CC005B" w:rsidRDefault="00585F24" w:rsidP="006375CA">
      <w:pPr>
        <w:pStyle w:val="TableofFigures"/>
        <w:tabs>
          <w:tab w:val="right" w:leader="dot" w:pos="9344"/>
        </w:tabs>
        <w:spacing w:line="360" w:lineRule="auto"/>
        <w:rPr>
          <w:rFonts w:ascii="Times New Roman" w:hAnsi="Times New Roman" w:cs="Times New Roman"/>
          <w:lang w:val="hu-HU"/>
        </w:rPr>
      </w:pPr>
      <w:r w:rsidRPr="006375CA">
        <w:rPr>
          <w:rFonts w:ascii="Times New Roman" w:hAnsi="Times New Roman" w:cs="Times New Roman"/>
          <w:lang w:val="hu-HU"/>
        </w:rPr>
        <w:fldChar w:fldCharType="end"/>
      </w:r>
    </w:p>
    <w:p w14:paraId="33F92744" w14:textId="77777777" w:rsidR="00103471" w:rsidRDefault="00103471" w:rsidP="00103471">
      <w:pPr>
        <w:rPr>
          <w:lang w:val="hu-HU"/>
        </w:rPr>
      </w:pPr>
    </w:p>
    <w:p w14:paraId="78641CF6" w14:textId="77777777" w:rsidR="00103471" w:rsidRDefault="00103471" w:rsidP="00103471">
      <w:pPr>
        <w:rPr>
          <w:lang w:val="hu-HU"/>
        </w:rPr>
      </w:pPr>
    </w:p>
    <w:p w14:paraId="33B81197" w14:textId="77777777" w:rsidR="00103471" w:rsidRDefault="00103471" w:rsidP="00103471">
      <w:pPr>
        <w:rPr>
          <w:lang w:val="hu-HU"/>
        </w:rPr>
      </w:pPr>
    </w:p>
    <w:p w14:paraId="37878A06" w14:textId="77777777" w:rsidR="00103471" w:rsidRDefault="00103471" w:rsidP="00103471">
      <w:pPr>
        <w:rPr>
          <w:lang w:val="hu-HU"/>
        </w:rPr>
      </w:pPr>
    </w:p>
    <w:p w14:paraId="65C6DC8C" w14:textId="77777777" w:rsidR="00103471" w:rsidRDefault="00103471" w:rsidP="00103471">
      <w:pPr>
        <w:rPr>
          <w:lang w:val="hu-HU"/>
        </w:rPr>
      </w:pPr>
    </w:p>
    <w:p w14:paraId="1907D4EF" w14:textId="77777777" w:rsidR="00103471" w:rsidRDefault="00103471" w:rsidP="00103471">
      <w:pPr>
        <w:rPr>
          <w:lang w:val="hu-HU"/>
        </w:rPr>
      </w:pPr>
    </w:p>
    <w:p w14:paraId="5C8081C8" w14:textId="77777777" w:rsidR="00103471" w:rsidRDefault="00103471" w:rsidP="00103471">
      <w:pPr>
        <w:rPr>
          <w:lang w:val="hu-HU"/>
        </w:rPr>
      </w:pPr>
    </w:p>
    <w:p w14:paraId="48FFAEE5" w14:textId="77777777" w:rsidR="00103471" w:rsidRDefault="00103471" w:rsidP="00103471">
      <w:pPr>
        <w:rPr>
          <w:lang w:val="hu-HU"/>
        </w:rPr>
      </w:pPr>
    </w:p>
    <w:p w14:paraId="38D95422" w14:textId="77777777" w:rsidR="00103471" w:rsidRDefault="00103471" w:rsidP="00103471">
      <w:pPr>
        <w:rPr>
          <w:lang w:val="hu-HU"/>
        </w:rPr>
      </w:pPr>
    </w:p>
    <w:p w14:paraId="047D6662" w14:textId="77777777" w:rsidR="00103471" w:rsidRPr="007D422B" w:rsidRDefault="00103471" w:rsidP="00103471">
      <w:pPr>
        <w:pStyle w:val="H1"/>
        <w:numPr>
          <w:ilvl w:val="0"/>
          <w:numId w:val="0"/>
        </w:numPr>
        <w:spacing w:line="360" w:lineRule="auto"/>
        <w:rPr>
          <w:lang w:val="hu-HU"/>
        </w:rPr>
      </w:pPr>
      <w:bookmarkStart w:id="6" w:name="_Toc76486044"/>
      <w:r>
        <w:rPr>
          <w:lang w:val="hu-HU"/>
        </w:rPr>
        <w:lastRenderedPageBreak/>
        <w:t>Kódrészletek</w:t>
      </w:r>
      <w:r w:rsidRPr="007D422B">
        <w:rPr>
          <w:lang w:val="hu-HU"/>
        </w:rPr>
        <w:t xml:space="preserve"> jegyzéke</w:t>
      </w:r>
      <w:bookmarkEnd w:id="6"/>
    </w:p>
    <w:p w14:paraId="06162B71" w14:textId="030DDFBD" w:rsidR="00FD3843" w:rsidRPr="00FD3843" w:rsidRDefault="00103471"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r w:rsidRPr="00FD3843">
        <w:rPr>
          <w:rFonts w:ascii="Times New Roman" w:hAnsi="Times New Roman" w:cs="Times New Roman"/>
          <w:lang w:val="hu-HU"/>
        </w:rPr>
        <w:fldChar w:fldCharType="begin"/>
      </w:r>
      <w:r w:rsidRPr="00FD3843">
        <w:rPr>
          <w:rFonts w:ascii="Times New Roman" w:hAnsi="Times New Roman" w:cs="Times New Roman"/>
          <w:lang w:val="hu-HU"/>
        </w:rPr>
        <w:instrText xml:space="preserve"> TOC \h \z \c "Kódrészlet" </w:instrText>
      </w:r>
      <w:r w:rsidRPr="00FD3843">
        <w:rPr>
          <w:rFonts w:ascii="Times New Roman" w:hAnsi="Times New Roman" w:cs="Times New Roman"/>
          <w:lang w:val="hu-HU"/>
        </w:rPr>
        <w:fldChar w:fldCharType="separate"/>
      </w:r>
      <w:hyperlink w:anchor="_Toc76486096" w:history="1">
        <w:r w:rsidR="00FD3843" w:rsidRPr="00FD3843">
          <w:rPr>
            <w:rStyle w:val="Hyperlink"/>
            <w:rFonts w:ascii="Times New Roman" w:hAnsi="Times New Roman" w:cs="Times New Roman"/>
            <w:noProof/>
          </w:rPr>
          <w:t>Kódrészlet 1. Navigáció</w:t>
        </w:r>
        <w:r w:rsidR="00FD3843" w:rsidRPr="00FD3843">
          <w:rPr>
            <w:rFonts w:ascii="Times New Roman" w:hAnsi="Times New Roman" w:cs="Times New Roman"/>
            <w:noProof/>
            <w:webHidden/>
          </w:rPr>
          <w:tab/>
        </w:r>
        <w:r w:rsidR="00FD3843" w:rsidRPr="00FD3843">
          <w:rPr>
            <w:rFonts w:ascii="Times New Roman" w:hAnsi="Times New Roman" w:cs="Times New Roman"/>
            <w:noProof/>
            <w:webHidden/>
          </w:rPr>
          <w:fldChar w:fldCharType="begin"/>
        </w:r>
        <w:r w:rsidR="00FD3843" w:rsidRPr="00FD3843">
          <w:rPr>
            <w:rFonts w:ascii="Times New Roman" w:hAnsi="Times New Roman" w:cs="Times New Roman"/>
            <w:noProof/>
            <w:webHidden/>
          </w:rPr>
          <w:instrText xml:space="preserve"> PAGEREF _Toc76486096 \h </w:instrText>
        </w:r>
        <w:r w:rsidR="00FD3843" w:rsidRPr="00FD3843">
          <w:rPr>
            <w:rFonts w:ascii="Times New Roman" w:hAnsi="Times New Roman" w:cs="Times New Roman"/>
            <w:noProof/>
            <w:webHidden/>
          </w:rPr>
        </w:r>
        <w:r w:rsidR="00FD3843" w:rsidRPr="00FD3843">
          <w:rPr>
            <w:rFonts w:ascii="Times New Roman" w:hAnsi="Times New Roman" w:cs="Times New Roman"/>
            <w:noProof/>
            <w:webHidden/>
          </w:rPr>
          <w:fldChar w:fldCharType="separate"/>
        </w:r>
        <w:r w:rsidR="00FD3843">
          <w:rPr>
            <w:rFonts w:ascii="Times New Roman" w:hAnsi="Times New Roman" w:cs="Times New Roman"/>
            <w:noProof/>
            <w:webHidden/>
          </w:rPr>
          <w:t>29</w:t>
        </w:r>
        <w:r w:rsidR="00FD3843" w:rsidRPr="00FD3843">
          <w:rPr>
            <w:rFonts w:ascii="Times New Roman" w:hAnsi="Times New Roman" w:cs="Times New Roman"/>
            <w:noProof/>
            <w:webHidden/>
          </w:rPr>
          <w:fldChar w:fldCharType="end"/>
        </w:r>
      </w:hyperlink>
    </w:p>
    <w:p w14:paraId="1B8D4739" w14:textId="1333A31A"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97" w:history="1">
        <w:r w:rsidRPr="00FD3843">
          <w:rPr>
            <w:rStyle w:val="Hyperlink"/>
            <w:rFonts w:ascii="Times New Roman" w:hAnsi="Times New Roman" w:cs="Times New Roman"/>
            <w:noProof/>
          </w:rPr>
          <w:t>Kódrészlet 2. Bemeneti mező</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_Toc76486097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30</w:t>
        </w:r>
        <w:r w:rsidRPr="00FD3843">
          <w:rPr>
            <w:rFonts w:ascii="Times New Roman" w:hAnsi="Times New Roman" w:cs="Times New Roman"/>
            <w:noProof/>
            <w:webHidden/>
          </w:rPr>
          <w:fldChar w:fldCharType="end"/>
        </w:r>
      </w:hyperlink>
    </w:p>
    <w:p w14:paraId="15F21FE4" w14:textId="36840417"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98" w:history="1">
        <w:r w:rsidRPr="00FD3843">
          <w:rPr>
            <w:rStyle w:val="Hyperlink"/>
            <w:rFonts w:ascii="Times New Roman" w:hAnsi="Times New Roman" w:cs="Times New Roman"/>
            <w:noProof/>
          </w:rPr>
          <w:t>Kódrészlet 3. Bejelentkezés gomb</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_Toc76486098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30</w:t>
        </w:r>
        <w:r w:rsidRPr="00FD3843">
          <w:rPr>
            <w:rFonts w:ascii="Times New Roman" w:hAnsi="Times New Roman" w:cs="Times New Roman"/>
            <w:noProof/>
            <w:webHidden/>
          </w:rPr>
          <w:fldChar w:fldCharType="end"/>
        </w:r>
      </w:hyperlink>
    </w:p>
    <w:p w14:paraId="04BE1A90" w14:textId="18599894"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099" w:history="1">
        <w:r w:rsidRPr="00FD3843">
          <w:rPr>
            <w:rStyle w:val="Hyperlink"/>
            <w:rFonts w:ascii="Times New Roman" w:hAnsi="Times New Roman" w:cs="Times New Roman"/>
            <w:noProof/>
          </w:rPr>
          <w:t>Kódrészlet 4. Bemeneti adatok validálása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_Toc76486099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30</w:t>
        </w:r>
        <w:r w:rsidRPr="00FD3843">
          <w:rPr>
            <w:rFonts w:ascii="Times New Roman" w:hAnsi="Times New Roman" w:cs="Times New Roman"/>
            <w:noProof/>
            <w:webHidden/>
          </w:rPr>
          <w:fldChar w:fldCharType="end"/>
        </w:r>
      </w:hyperlink>
    </w:p>
    <w:p w14:paraId="0C0DCAA7" w14:textId="4EB86835"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0" w:history="1">
        <w:r w:rsidRPr="00FD3843">
          <w:rPr>
            <w:rStyle w:val="Hyperlink"/>
            <w:rFonts w:ascii="Times New Roman" w:hAnsi="Times New Roman" w:cs="Times New Roman"/>
            <w:noProof/>
          </w:rPr>
          <w:t>Kódrészlet 5. Regisztráció vagy beléptetés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_Toc76486100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31</w:t>
        </w:r>
        <w:r w:rsidRPr="00FD3843">
          <w:rPr>
            <w:rFonts w:ascii="Times New Roman" w:hAnsi="Times New Roman" w:cs="Times New Roman"/>
            <w:noProof/>
            <w:webHidden/>
          </w:rPr>
          <w:fldChar w:fldCharType="end"/>
        </w:r>
      </w:hyperlink>
    </w:p>
    <w:p w14:paraId="08240EF6" w14:textId="12ED35EC"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1" w:history="1">
        <w:r w:rsidRPr="00FD3843">
          <w:rPr>
            <w:rStyle w:val="Hyperlink"/>
            <w:rFonts w:ascii="Times New Roman" w:hAnsi="Times New Roman" w:cs="Times New Roman"/>
            <w:noProof/>
          </w:rPr>
          <w:t>Kódrészlet 6. Regisztrációs adatok beszúrása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_Toc76486101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31</w:t>
        </w:r>
        <w:r w:rsidRPr="00FD3843">
          <w:rPr>
            <w:rFonts w:ascii="Times New Roman" w:hAnsi="Times New Roman" w:cs="Times New Roman"/>
            <w:noProof/>
            <w:webHidden/>
          </w:rPr>
          <w:fldChar w:fldCharType="end"/>
        </w:r>
      </w:hyperlink>
    </w:p>
    <w:p w14:paraId="6A5E9FDF" w14:textId="23FDE3F9"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2" w:history="1">
        <w:r w:rsidRPr="00FD3843">
          <w:rPr>
            <w:rStyle w:val="Hyperlink"/>
            <w:rFonts w:ascii="Times New Roman" w:hAnsi="Times New Roman" w:cs="Times New Roman"/>
            <w:noProof/>
            <w:lang w:val="hu-HU"/>
          </w:rPr>
          <w:t>Kódrészlet 7. Menüsáv oldalak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_Toc76486102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32</w:t>
        </w:r>
        <w:r w:rsidRPr="00FD3843">
          <w:rPr>
            <w:rFonts w:ascii="Times New Roman" w:hAnsi="Times New Roman" w:cs="Times New Roman"/>
            <w:noProof/>
            <w:webHidden/>
          </w:rPr>
          <w:fldChar w:fldCharType="end"/>
        </w:r>
      </w:hyperlink>
    </w:p>
    <w:p w14:paraId="4B282A2B" w14:textId="7D989C7F"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3" w:history="1">
        <w:r w:rsidRPr="00FD3843">
          <w:rPr>
            <w:rStyle w:val="Hyperlink"/>
            <w:rFonts w:ascii="Times New Roman" w:hAnsi="Times New Roman" w:cs="Times New Roman"/>
            <w:noProof/>
          </w:rPr>
          <w:t>Kódrészlet 8. Menüsáv inicializáció</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_Toc76486103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32</w:t>
        </w:r>
        <w:r w:rsidRPr="00FD3843">
          <w:rPr>
            <w:rFonts w:ascii="Times New Roman" w:hAnsi="Times New Roman" w:cs="Times New Roman"/>
            <w:noProof/>
            <w:webHidden/>
          </w:rPr>
          <w:fldChar w:fldCharType="end"/>
        </w:r>
      </w:hyperlink>
    </w:p>
    <w:p w14:paraId="5EE68CA2" w14:textId="5FE60237"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4" w:history="1">
        <w:r w:rsidRPr="00FD3843">
          <w:rPr>
            <w:rStyle w:val="Hyperlink"/>
            <w:rFonts w:ascii="Times New Roman" w:hAnsi="Times New Roman" w:cs="Times New Roman"/>
            <w:noProof/>
          </w:rPr>
          <w:t>Kódrészlet 9. Szendvics menü inicializáció</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_Toc76486104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33</w:t>
        </w:r>
        <w:r w:rsidRPr="00FD3843">
          <w:rPr>
            <w:rFonts w:ascii="Times New Roman" w:hAnsi="Times New Roman" w:cs="Times New Roman"/>
            <w:noProof/>
            <w:webHidden/>
          </w:rPr>
          <w:fldChar w:fldCharType="end"/>
        </w:r>
      </w:hyperlink>
    </w:p>
    <w:p w14:paraId="4DAE1AF6" w14:textId="2DBE468A"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5" w:history="1">
        <w:r w:rsidRPr="00FD3843">
          <w:rPr>
            <w:rStyle w:val="Hyperlink"/>
            <w:rFonts w:ascii="Times New Roman" w:hAnsi="Times New Roman" w:cs="Times New Roman"/>
            <w:noProof/>
          </w:rPr>
          <w:t>Kódrészlet 10. Útvonal</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_Toc76486105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34</w:t>
        </w:r>
        <w:r w:rsidRPr="00FD3843">
          <w:rPr>
            <w:rFonts w:ascii="Times New Roman" w:hAnsi="Times New Roman" w:cs="Times New Roman"/>
            <w:noProof/>
            <w:webHidden/>
          </w:rPr>
          <w:fldChar w:fldCharType="end"/>
        </w:r>
      </w:hyperlink>
    </w:p>
    <w:p w14:paraId="2B4D2FBA" w14:textId="0ABA2E75"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6" w:history="1">
        <w:r w:rsidRPr="00FD3843">
          <w:rPr>
            <w:rStyle w:val="Hyperlink"/>
            <w:rFonts w:ascii="Times New Roman" w:hAnsi="Times New Roman" w:cs="Times New Roman"/>
            <w:noProof/>
          </w:rPr>
          <w:t>Kódrészlet 11. Adatok letöltése és megjelenítése</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_Toc76486106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34</w:t>
        </w:r>
        <w:r w:rsidRPr="00FD3843">
          <w:rPr>
            <w:rFonts w:ascii="Times New Roman" w:hAnsi="Times New Roman" w:cs="Times New Roman"/>
            <w:noProof/>
            <w:webHidden/>
          </w:rPr>
          <w:fldChar w:fldCharType="end"/>
        </w:r>
      </w:hyperlink>
    </w:p>
    <w:p w14:paraId="4B2CBCAD" w14:textId="23F17D69"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7" w:history="1">
        <w:r w:rsidRPr="00FD3843">
          <w:rPr>
            <w:rStyle w:val="Hyperlink"/>
            <w:rFonts w:ascii="Times New Roman" w:hAnsi="Times New Roman" w:cs="Times New Roman"/>
            <w:noProof/>
          </w:rPr>
          <w:t>Kódrészlet 12. Üzenet küldés, telefon hívás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_Toc76486107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35</w:t>
        </w:r>
        <w:r w:rsidRPr="00FD3843">
          <w:rPr>
            <w:rFonts w:ascii="Times New Roman" w:hAnsi="Times New Roman" w:cs="Times New Roman"/>
            <w:noProof/>
            <w:webHidden/>
          </w:rPr>
          <w:fldChar w:fldCharType="end"/>
        </w:r>
      </w:hyperlink>
    </w:p>
    <w:p w14:paraId="0E4F04FA" w14:textId="736F4B11"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8" w:history="1">
        <w:r w:rsidRPr="00FD3843">
          <w:rPr>
            <w:rStyle w:val="Hyperlink"/>
            <w:rFonts w:ascii="Times New Roman" w:hAnsi="Times New Roman" w:cs="Times New Roman"/>
            <w:noProof/>
          </w:rPr>
          <w:t>Kódrészlet 13</w:t>
        </w:r>
        <w:r w:rsidRPr="00FD3843">
          <w:rPr>
            <w:rStyle w:val="Hyperlink"/>
            <w:rFonts w:ascii="Times New Roman" w:hAnsi="Times New Roman" w:cs="Times New Roman"/>
            <w:noProof/>
            <w:lang w:val="hu-HU"/>
          </w:rPr>
          <w:t>. Rizikó szám frissítés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_Toc76486108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36</w:t>
        </w:r>
        <w:r w:rsidRPr="00FD3843">
          <w:rPr>
            <w:rFonts w:ascii="Times New Roman" w:hAnsi="Times New Roman" w:cs="Times New Roman"/>
            <w:noProof/>
            <w:webHidden/>
          </w:rPr>
          <w:fldChar w:fldCharType="end"/>
        </w:r>
      </w:hyperlink>
    </w:p>
    <w:p w14:paraId="087EB348" w14:textId="7EC3427F"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09" w:history="1">
        <w:r w:rsidRPr="00FD3843">
          <w:rPr>
            <w:rStyle w:val="Hyperlink"/>
            <w:rFonts w:ascii="Times New Roman" w:hAnsi="Times New Roman" w:cs="Times New Roman"/>
            <w:noProof/>
          </w:rPr>
          <w:t>Kódrészlet 14. Kijelentkezés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_Toc76486109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36</w:t>
        </w:r>
        <w:r w:rsidRPr="00FD3843">
          <w:rPr>
            <w:rFonts w:ascii="Times New Roman" w:hAnsi="Times New Roman" w:cs="Times New Roman"/>
            <w:noProof/>
            <w:webHidden/>
          </w:rPr>
          <w:fldChar w:fldCharType="end"/>
        </w:r>
      </w:hyperlink>
    </w:p>
    <w:p w14:paraId="7FB07711" w14:textId="26095D5B"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0" w:history="1">
        <w:r w:rsidRPr="00FD3843">
          <w:rPr>
            <w:rStyle w:val="Hyperlink"/>
            <w:rFonts w:ascii="Times New Roman" w:hAnsi="Times New Roman" w:cs="Times New Roman"/>
            <w:noProof/>
          </w:rPr>
          <w:t xml:space="preserve">Kódrészlet 15. Fitbit </w:t>
        </w:r>
        <w:r w:rsidRPr="00FD3843">
          <w:rPr>
            <w:rStyle w:val="Hyperlink"/>
            <w:rFonts w:ascii="Times New Roman" w:hAnsi="Times New Roman" w:cs="Times New Roman"/>
            <w:noProof/>
            <w:lang w:val="hu-HU"/>
          </w:rPr>
          <w:t>azonosítás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_Toc76486110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37</w:t>
        </w:r>
        <w:r w:rsidRPr="00FD3843">
          <w:rPr>
            <w:rFonts w:ascii="Times New Roman" w:hAnsi="Times New Roman" w:cs="Times New Roman"/>
            <w:noProof/>
            <w:webHidden/>
          </w:rPr>
          <w:fldChar w:fldCharType="end"/>
        </w:r>
      </w:hyperlink>
    </w:p>
    <w:p w14:paraId="2FD4C3EF" w14:textId="072334D1"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1" w:history="1">
        <w:r w:rsidRPr="00FD3843">
          <w:rPr>
            <w:rStyle w:val="Hyperlink"/>
            <w:rFonts w:ascii="Times New Roman" w:hAnsi="Times New Roman" w:cs="Times New Roman"/>
            <w:noProof/>
          </w:rPr>
          <w:t>Kódrészlet 16. Android Manifest</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_Toc76486111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38</w:t>
        </w:r>
        <w:r w:rsidRPr="00FD3843">
          <w:rPr>
            <w:rFonts w:ascii="Times New Roman" w:hAnsi="Times New Roman" w:cs="Times New Roman"/>
            <w:noProof/>
            <w:webHidden/>
          </w:rPr>
          <w:fldChar w:fldCharType="end"/>
        </w:r>
      </w:hyperlink>
    </w:p>
    <w:p w14:paraId="106D6BF0" w14:textId="64DD5D3D"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2" w:history="1">
        <w:r w:rsidRPr="00FD3843">
          <w:rPr>
            <w:rStyle w:val="Hyperlink"/>
            <w:rFonts w:ascii="Times New Roman" w:hAnsi="Times New Roman" w:cs="Times New Roman"/>
            <w:noProof/>
          </w:rPr>
          <w:t>Kódrészlet 17. Visszacsotolást végző weboldal</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_Toc76486112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38</w:t>
        </w:r>
        <w:r w:rsidRPr="00FD3843">
          <w:rPr>
            <w:rFonts w:ascii="Times New Roman" w:hAnsi="Times New Roman" w:cs="Times New Roman"/>
            <w:noProof/>
            <w:webHidden/>
          </w:rPr>
          <w:fldChar w:fldCharType="end"/>
        </w:r>
      </w:hyperlink>
    </w:p>
    <w:p w14:paraId="50D28DEF" w14:textId="39770E30"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3" w:history="1">
        <w:r w:rsidRPr="00FD3843">
          <w:rPr>
            <w:rStyle w:val="Hyperlink"/>
            <w:rFonts w:ascii="Times New Roman" w:hAnsi="Times New Roman" w:cs="Times New Roman"/>
            <w:noProof/>
          </w:rPr>
          <w:t>Kódrészlet 18. Fitbit Web API hívás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_Toc76486113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39</w:t>
        </w:r>
        <w:r w:rsidRPr="00FD3843">
          <w:rPr>
            <w:rFonts w:ascii="Times New Roman" w:hAnsi="Times New Roman" w:cs="Times New Roman"/>
            <w:noProof/>
            <w:webHidden/>
          </w:rPr>
          <w:fldChar w:fldCharType="end"/>
        </w:r>
      </w:hyperlink>
    </w:p>
    <w:p w14:paraId="389BE90F" w14:textId="6092354F"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4" w:history="1">
        <w:r w:rsidRPr="00FD3843">
          <w:rPr>
            <w:rStyle w:val="Hyperlink"/>
            <w:rFonts w:ascii="Times New Roman" w:hAnsi="Times New Roman" w:cs="Times New Roman"/>
            <w:noProof/>
            <w:lang w:val="hu-HU"/>
          </w:rPr>
          <w:t>Kódrészlet 19. Grafikon stílus, adatfeltöltés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_Toc76486114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40</w:t>
        </w:r>
        <w:r w:rsidRPr="00FD3843">
          <w:rPr>
            <w:rFonts w:ascii="Times New Roman" w:hAnsi="Times New Roman" w:cs="Times New Roman"/>
            <w:noProof/>
            <w:webHidden/>
          </w:rPr>
          <w:fldChar w:fldCharType="end"/>
        </w:r>
      </w:hyperlink>
    </w:p>
    <w:p w14:paraId="5048B91E" w14:textId="6E2B7586"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5" w:history="1">
        <w:r w:rsidRPr="00FD3843">
          <w:rPr>
            <w:rStyle w:val="Hyperlink"/>
            <w:rFonts w:ascii="Times New Roman" w:hAnsi="Times New Roman" w:cs="Times New Roman"/>
            <w:noProof/>
          </w:rPr>
          <w:t>Kódrészlet 20. Háttér szolgáltatás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_Toc76486115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41</w:t>
        </w:r>
        <w:r w:rsidRPr="00FD3843">
          <w:rPr>
            <w:rFonts w:ascii="Times New Roman" w:hAnsi="Times New Roman" w:cs="Times New Roman"/>
            <w:noProof/>
            <w:webHidden/>
          </w:rPr>
          <w:fldChar w:fldCharType="end"/>
        </w:r>
      </w:hyperlink>
    </w:p>
    <w:p w14:paraId="10F2977B" w14:textId="3DAB27DE"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6" w:history="1">
        <w:r w:rsidRPr="00FD3843">
          <w:rPr>
            <w:rStyle w:val="Hyperlink"/>
            <w:rFonts w:ascii="Times New Roman" w:hAnsi="Times New Roman" w:cs="Times New Roman"/>
            <w:noProof/>
          </w:rPr>
          <w:t>Kódrészlet 21. Monitorizálás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_Toc76486116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42</w:t>
        </w:r>
        <w:r w:rsidRPr="00FD3843">
          <w:rPr>
            <w:rFonts w:ascii="Times New Roman" w:hAnsi="Times New Roman" w:cs="Times New Roman"/>
            <w:noProof/>
            <w:webHidden/>
          </w:rPr>
          <w:fldChar w:fldCharType="end"/>
        </w:r>
      </w:hyperlink>
    </w:p>
    <w:p w14:paraId="45AA0C85" w14:textId="352D5ED0"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7" w:history="1">
        <w:r w:rsidRPr="00FD3843">
          <w:rPr>
            <w:rStyle w:val="Hyperlink"/>
            <w:rFonts w:ascii="Times New Roman" w:hAnsi="Times New Roman" w:cs="Times New Roman"/>
            <w:noProof/>
          </w:rPr>
          <w:t>Kódrészlet 22. Fitbit számlap</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_Toc76486117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44</w:t>
        </w:r>
        <w:r w:rsidRPr="00FD3843">
          <w:rPr>
            <w:rFonts w:ascii="Times New Roman" w:hAnsi="Times New Roman" w:cs="Times New Roman"/>
            <w:noProof/>
            <w:webHidden/>
          </w:rPr>
          <w:fldChar w:fldCharType="end"/>
        </w:r>
      </w:hyperlink>
    </w:p>
    <w:p w14:paraId="27AF250E" w14:textId="63C30140"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8" w:history="1">
        <w:r w:rsidRPr="00FD3843">
          <w:rPr>
            <w:rStyle w:val="Hyperlink"/>
            <w:rFonts w:ascii="Times New Roman" w:hAnsi="Times New Roman" w:cs="Times New Roman"/>
            <w:noProof/>
          </w:rPr>
          <w:t>Kódrészlet 23. Elemek beazonosítása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_Toc76486118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44</w:t>
        </w:r>
        <w:r w:rsidRPr="00FD3843">
          <w:rPr>
            <w:rFonts w:ascii="Times New Roman" w:hAnsi="Times New Roman" w:cs="Times New Roman"/>
            <w:noProof/>
            <w:webHidden/>
          </w:rPr>
          <w:fldChar w:fldCharType="end"/>
        </w:r>
      </w:hyperlink>
    </w:p>
    <w:p w14:paraId="052D62A8" w14:textId="5753BAC9"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19" w:history="1">
        <w:r w:rsidRPr="00FD3843">
          <w:rPr>
            <w:rStyle w:val="Hyperlink"/>
            <w:rFonts w:ascii="Times New Roman" w:hAnsi="Times New Roman" w:cs="Times New Roman"/>
            <w:noProof/>
          </w:rPr>
          <w:t>Kódrészlet 24. Pulzus esemény</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_Toc76486119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44</w:t>
        </w:r>
        <w:r w:rsidRPr="00FD3843">
          <w:rPr>
            <w:rFonts w:ascii="Times New Roman" w:hAnsi="Times New Roman" w:cs="Times New Roman"/>
            <w:noProof/>
            <w:webHidden/>
          </w:rPr>
          <w:fldChar w:fldCharType="end"/>
        </w:r>
      </w:hyperlink>
    </w:p>
    <w:p w14:paraId="392E6EF8" w14:textId="044C6D35"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20" w:history="1">
        <w:r w:rsidRPr="00FD3843">
          <w:rPr>
            <w:rStyle w:val="Hyperlink"/>
            <w:rFonts w:ascii="Times New Roman" w:hAnsi="Times New Roman" w:cs="Times New Roman"/>
            <w:noProof/>
          </w:rPr>
          <w:t>Kódrészlet 25. Üzenet küldés</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_Toc76486120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45</w:t>
        </w:r>
        <w:r w:rsidRPr="00FD3843">
          <w:rPr>
            <w:rFonts w:ascii="Times New Roman" w:hAnsi="Times New Roman" w:cs="Times New Roman"/>
            <w:noProof/>
            <w:webHidden/>
          </w:rPr>
          <w:fldChar w:fldCharType="end"/>
        </w:r>
      </w:hyperlink>
    </w:p>
    <w:p w14:paraId="4563F2D1" w14:textId="2002718D"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21" w:history="1">
        <w:r w:rsidRPr="00FD3843">
          <w:rPr>
            <w:rStyle w:val="Hyperlink"/>
            <w:rFonts w:ascii="Times New Roman" w:hAnsi="Times New Roman" w:cs="Times New Roman"/>
            <w:noProof/>
          </w:rPr>
          <w:t>Kódrészlet 26. Fitbit beállítások</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_Toc76486121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46</w:t>
        </w:r>
        <w:r w:rsidRPr="00FD3843">
          <w:rPr>
            <w:rFonts w:ascii="Times New Roman" w:hAnsi="Times New Roman" w:cs="Times New Roman"/>
            <w:noProof/>
            <w:webHidden/>
          </w:rPr>
          <w:fldChar w:fldCharType="end"/>
        </w:r>
      </w:hyperlink>
    </w:p>
    <w:p w14:paraId="266703C9" w14:textId="3A9A94B2" w:rsidR="00FD3843" w:rsidRPr="00FD3843" w:rsidRDefault="00FD3843" w:rsidP="00FD3843">
      <w:pPr>
        <w:pStyle w:val="TableofFigures"/>
        <w:tabs>
          <w:tab w:val="right" w:leader="dot" w:pos="9344"/>
        </w:tabs>
        <w:spacing w:line="360" w:lineRule="auto"/>
        <w:rPr>
          <w:rFonts w:ascii="Times New Roman" w:eastAsiaTheme="minorEastAsia" w:hAnsi="Times New Roman" w:cs="Times New Roman"/>
          <w:noProof/>
          <w:sz w:val="22"/>
          <w:lang w:val="en-GB" w:eastAsia="en-GB"/>
        </w:rPr>
      </w:pPr>
      <w:hyperlink w:anchor="_Toc76486122" w:history="1">
        <w:r w:rsidRPr="00FD3843">
          <w:rPr>
            <w:rStyle w:val="Hyperlink"/>
            <w:rFonts w:ascii="Times New Roman" w:hAnsi="Times New Roman" w:cs="Times New Roman"/>
            <w:noProof/>
            <w:lang w:val="hu-HU"/>
          </w:rPr>
          <w:t>Kódrészlet 27. Fitbit egyedi azonosító meghatározása</w:t>
        </w:r>
        <w:r w:rsidRPr="00FD3843">
          <w:rPr>
            <w:rFonts w:ascii="Times New Roman" w:hAnsi="Times New Roman" w:cs="Times New Roman"/>
            <w:noProof/>
            <w:webHidden/>
          </w:rPr>
          <w:tab/>
        </w:r>
        <w:r w:rsidRPr="00FD3843">
          <w:rPr>
            <w:rFonts w:ascii="Times New Roman" w:hAnsi="Times New Roman" w:cs="Times New Roman"/>
            <w:noProof/>
            <w:webHidden/>
          </w:rPr>
          <w:fldChar w:fldCharType="begin"/>
        </w:r>
        <w:r w:rsidRPr="00FD3843">
          <w:rPr>
            <w:rFonts w:ascii="Times New Roman" w:hAnsi="Times New Roman" w:cs="Times New Roman"/>
            <w:noProof/>
            <w:webHidden/>
          </w:rPr>
          <w:instrText xml:space="preserve"> PAGEREF _Toc76486122 \h </w:instrText>
        </w:r>
        <w:r w:rsidRPr="00FD3843">
          <w:rPr>
            <w:rFonts w:ascii="Times New Roman" w:hAnsi="Times New Roman" w:cs="Times New Roman"/>
            <w:noProof/>
            <w:webHidden/>
          </w:rPr>
        </w:r>
        <w:r w:rsidRPr="00FD3843">
          <w:rPr>
            <w:rFonts w:ascii="Times New Roman" w:hAnsi="Times New Roman" w:cs="Times New Roman"/>
            <w:noProof/>
            <w:webHidden/>
          </w:rPr>
          <w:fldChar w:fldCharType="separate"/>
        </w:r>
        <w:r>
          <w:rPr>
            <w:rFonts w:ascii="Times New Roman" w:hAnsi="Times New Roman" w:cs="Times New Roman"/>
            <w:noProof/>
            <w:webHidden/>
          </w:rPr>
          <w:t>46</w:t>
        </w:r>
        <w:r w:rsidRPr="00FD3843">
          <w:rPr>
            <w:rFonts w:ascii="Times New Roman" w:hAnsi="Times New Roman" w:cs="Times New Roman"/>
            <w:noProof/>
            <w:webHidden/>
          </w:rPr>
          <w:fldChar w:fldCharType="end"/>
        </w:r>
      </w:hyperlink>
    </w:p>
    <w:p w14:paraId="62E8AD2C" w14:textId="5908F0E9" w:rsidR="00103471" w:rsidRPr="00103471" w:rsidRDefault="00103471" w:rsidP="00FD3843">
      <w:pPr>
        <w:spacing w:line="360" w:lineRule="auto"/>
        <w:rPr>
          <w:lang w:val="hu-HU"/>
        </w:rPr>
      </w:pPr>
      <w:r w:rsidRPr="00FD3843">
        <w:rPr>
          <w:rFonts w:ascii="Times New Roman" w:hAnsi="Times New Roman" w:cs="Times New Roman"/>
          <w:lang w:val="hu-HU"/>
        </w:rPr>
        <w:fldChar w:fldCharType="end"/>
      </w:r>
    </w:p>
    <w:p w14:paraId="1348620E" w14:textId="77777777" w:rsidR="007F591F" w:rsidRPr="002239F2" w:rsidRDefault="007F591F">
      <w:pPr>
        <w:pStyle w:val="H1"/>
        <w:pageBreakBefore/>
        <w:spacing w:line="360" w:lineRule="auto"/>
        <w:rPr>
          <w:lang w:val="hu-HU"/>
        </w:rPr>
      </w:pPr>
      <w:bookmarkStart w:id="7" w:name="__RefHeading__3_1934947843"/>
      <w:bookmarkStart w:id="8" w:name="_Toc66174607"/>
      <w:bookmarkStart w:id="9" w:name="_Toc73568052"/>
      <w:bookmarkStart w:id="10" w:name="_Toc73568077"/>
      <w:bookmarkStart w:id="11" w:name="_Toc76486045"/>
      <w:bookmarkEnd w:id="7"/>
      <w:r w:rsidRPr="002239F2">
        <w:rPr>
          <w:lang w:val="hu-HU"/>
        </w:rPr>
        <w:lastRenderedPageBreak/>
        <w:t>Bevezető</w:t>
      </w:r>
      <w:bookmarkEnd w:id="8"/>
      <w:bookmarkEnd w:id="9"/>
      <w:bookmarkEnd w:id="10"/>
      <w:bookmarkEnd w:id="11"/>
    </w:p>
    <w:p w14:paraId="5AE66A3B" w14:textId="77777777" w:rsidR="0098359C" w:rsidRDefault="007C57AB" w:rsidP="00CD309D">
      <w:pPr>
        <w:pStyle w:val="BodyText"/>
        <w:tabs>
          <w:tab w:val="left" w:pos="424"/>
          <w:tab w:val="left" w:pos="707"/>
        </w:tabs>
        <w:spacing w:after="120" w:line="360" w:lineRule="auto"/>
        <w:rPr>
          <w:lang w:val="hu-HU"/>
        </w:rPr>
      </w:pPr>
      <w:r>
        <w:rPr>
          <w:lang w:val="hu-HU"/>
        </w:rPr>
        <w:tab/>
        <w:t>A technológiák gyors mértékű fejlődésének köszönhetően rengeteget változott a világ száz év alatt. Széles körben, szinte a világ minden pontján elérhető az elektromos áram, az internet, a műholdas helymeghatározás, és ez olyan lehetőségeket tár fel</w:t>
      </w:r>
      <w:r w:rsidR="00CD309D">
        <w:rPr>
          <w:lang w:val="hu-HU"/>
        </w:rPr>
        <w:t xml:space="preserve">, amely régebb elképzelhetetlen volt. A távolságok lecsökkentek, pár másodperc alatt tömérdek információt lehet elérni, ami addig csak óriási könyvtárakban, levéltárakban volt elérhető. </w:t>
      </w:r>
      <w:r w:rsidR="00CD309D" w:rsidRPr="00CD309D">
        <w:rPr>
          <w:lang w:val="hu-HU"/>
        </w:rPr>
        <w:t xml:space="preserve">A régen napokig, hetekig tartó üzenetküldés, ma már pár másodperces művelet, mivel rengeteget fejlődött a technológia és az egykor szoba méretű számítógépek, ma zsebben elférő kis eszközökké zsugorodtak. </w:t>
      </w:r>
    </w:p>
    <w:p w14:paraId="54864DA5" w14:textId="77777777" w:rsidR="0098359C" w:rsidRDefault="0098359C" w:rsidP="00CD309D">
      <w:pPr>
        <w:pStyle w:val="BodyText"/>
        <w:tabs>
          <w:tab w:val="left" w:pos="424"/>
          <w:tab w:val="left" w:pos="707"/>
        </w:tabs>
        <w:spacing w:after="120" w:line="360" w:lineRule="auto"/>
        <w:rPr>
          <w:lang w:val="hu-HU"/>
        </w:rPr>
      </w:pPr>
      <w:r>
        <w:rPr>
          <w:lang w:val="hu-HU"/>
        </w:rPr>
        <w:tab/>
      </w:r>
      <w:r w:rsidR="00CD309D" w:rsidRPr="00CD309D">
        <w:rPr>
          <w:lang w:val="hu-HU"/>
        </w:rPr>
        <w:t>Az utolsó generációs eszközök igen komoly számítási kapacitással rendelkeznek</w:t>
      </w:r>
      <w:r w:rsidR="006017B2">
        <w:rPr>
          <w:lang w:val="hu-HU"/>
        </w:rPr>
        <w:t xml:space="preserve">, </w:t>
      </w:r>
      <w:r w:rsidR="00BC4CF4">
        <w:rPr>
          <w:lang w:val="hu-HU"/>
        </w:rPr>
        <w:t>í</w:t>
      </w:r>
      <w:r w:rsidR="006017B2">
        <w:rPr>
          <w:lang w:val="hu-HU"/>
        </w:rPr>
        <w:t>gy bonyolult feladatok elvégzését is jásznyi könnyedséggel hajt</w:t>
      </w:r>
      <w:r w:rsidR="00BC4CF4">
        <w:rPr>
          <w:lang w:val="hu-HU"/>
        </w:rPr>
        <w:t>j</w:t>
      </w:r>
      <w:r w:rsidR="006017B2">
        <w:rPr>
          <w:lang w:val="hu-HU"/>
        </w:rPr>
        <w:t>ák végre</w:t>
      </w:r>
      <w:r w:rsidR="00CD309D" w:rsidRPr="00CD309D">
        <w:rPr>
          <w:lang w:val="hu-HU"/>
        </w:rPr>
        <w:t>. Rengeteg szenzor, érzékelő található meg az eszközökben, illetve ezekhez nagy eséllyel társulnak kiegészítők, amelyek még másabb és specifikusabb érzékelőkkel vannak ellátva, ilyen eszköz például az okosór</w:t>
      </w:r>
      <w:r w:rsidR="00CD309D">
        <w:rPr>
          <w:lang w:val="hu-HU"/>
        </w:rPr>
        <w:t>a</w:t>
      </w:r>
      <w:r w:rsidR="00CD309D" w:rsidRPr="00CD309D">
        <w:rPr>
          <w:lang w:val="hu-HU"/>
        </w:rPr>
        <w:t>. A bennük rejlő szenzorok igen nagy pontossággal képesek mérni bizonyos értékeket, ilyen érték lehet, fényerő, hang, gravitáció vagy az okosórák többsége képes mérni az elégetett kalóriát, a pulzusszámot.</w:t>
      </w:r>
      <w:r w:rsidR="00CD309D">
        <w:rPr>
          <w:lang w:val="hu-HU"/>
        </w:rPr>
        <w:t xml:space="preserve"> </w:t>
      </w:r>
    </w:p>
    <w:p w14:paraId="3F5DA894" w14:textId="77777777" w:rsidR="00CD309D" w:rsidRPr="00CD309D" w:rsidRDefault="0098359C" w:rsidP="00CD309D">
      <w:pPr>
        <w:pStyle w:val="BodyText"/>
        <w:tabs>
          <w:tab w:val="left" w:pos="424"/>
          <w:tab w:val="left" w:pos="707"/>
        </w:tabs>
        <w:spacing w:after="120" w:line="360" w:lineRule="auto"/>
        <w:rPr>
          <w:lang w:val="hu-HU"/>
        </w:rPr>
      </w:pPr>
      <w:r>
        <w:rPr>
          <w:lang w:val="hu-HU"/>
        </w:rPr>
        <w:tab/>
      </w:r>
      <w:r w:rsidR="00CD309D">
        <w:rPr>
          <w:lang w:val="hu-HU"/>
        </w:rPr>
        <w:t>Rengeteg szoftver tartozik hozzájuk, melyek nyomon követik a felhasználó szokásait</w:t>
      </w:r>
      <w:r w:rsidR="006017B2">
        <w:rPr>
          <w:lang w:val="hu-HU"/>
        </w:rPr>
        <w:t>, megfigyelve életjeleit alvás közben, figyelmeztet a mozgáshiányra, a kiszáradás</w:t>
      </w:r>
      <w:r w:rsidR="00BC4CF4">
        <w:rPr>
          <w:lang w:val="hu-HU"/>
        </w:rPr>
        <w:t>ra</w:t>
      </w:r>
      <w:r w:rsidR="006017B2">
        <w:rPr>
          <w:lang w:val="hu-HU"/>
        </w:rPr>
        <w:t xml:space="preserve">. </w:t>
      </w:r>
      <w:r w:rsidR="00CD309D" w:rsidRPr="00CD309D">
        <w:rPr>
          <w:lang w:val="hu-HU"/>
        </w:rPr>
        <w:t>Mivel ezek az eszközök óriási körben elterjedtek, szinte minden ember nap mint nap magával viszi mindenhova, ezt kihasználva akár orvosi, megfigyelői célokra is fel lehet használni a szenzorok által mért adatokat</w:t>
      </w:r>
      <w:r w:rsidR="006017B2">
        <w:rPr>
          <w:lang w:val="hu-HU"/>
        </w:rPr>
        <w:t>, megkönnyítve az orvosok munkáját, növelve az életszínvonalt.</w:t>
      </w:r>
    </w:p>
    <w:p w14:paraId="13BF25F3" w14:textId="6EDE732E" w:rsidR="00961054" w:rsidRDefault="00CD309D" w:rsidP="007C57AB">
      <w:pPr>
        <w:pStyle w:val="BodyText"/>
        <w:tabs>
          <w:tab w:val="left" w:pos="424"/>
          <w:tab w:val="left" w:pos="707"/>
        </w:tabs>
        <w:autoSpaceDE/>
        <w:spacing w:after="120" w:line="360" w:lineRule="auto"/>
        <w:rPr>
          <w:lang w:val="hu-HU"/>
        </w:rPr>
      </w:pPr>
      <w:r w:rsidRPr="00CD309D">
        <w:rPr>
          <w:lang w:val="hu-HU"/>
        </w:rPr>
        <w:tab/>
        <w:t>A betegségek sokszínűsége miatt, egyre többen szorulnak folyamatos megfigyelésre, amely k</w:t>
      </w:r>
      <w:r w:rsidR="00BC4CF4">
        <w:rPr>
          <w:lang w:val="hu-HU"/>
        </w:rPr>
        <w:t>ó</w:t>
      </w:r>
      <w:r w:rsidRPr="00CD309D">
        <w:rPr>
          <w:lang w:val="hu-HU"/>
        </w:rPr>
        <w:t>rházi körülmények közt megoldható feladat, mert ott rendelkezésre állnak igen drága megfigyelő eszközök, azonban a páciens nem mindig engedheti meg magának, hogy saját eszközt vásároljon. Itt jöhet számításba a mobiltelefonok és kiegészítői által nyújtott lehetőségek. Elég pontos adatokkal szolgálnak és akár 24 órás megfigyelést képes ellátni a pácienst mindennapi tevékenységei alatt. Természetesen ezek az eszközök nem érnek fel a k</w:t>
      </w:r>
      <w:r w:rsidR="00BC4CF4">
        <w:rPr>
          <w:lang w:val="hu-HU"/>
        </w:rPr>
        <w:t>ó</w:t>
      </w:r>
      <w:r w:rsidRPr="00CD309D">
        <w:rPr>
          <w:lang w:val="hu-HU"/>
        </w:rPr>
        <w:t xml:space="preserve">rházakban talált eszközökhöz, azonban pontosságuk nem nagy arányban tér el egy profi eszköztől. Az ilyen rendszerek képesek akár több típusú betegség </w:t>
      </w:r>
      <w:r w:rsidR="00BC4CF4">
        <w:rPr>
          <w:lang w:val="hu-HU"/>
        </w:rPr>
        <w:t>felismer</w:t>
      </w:r>
      <w:r w:rsidR="00BB5C52">
        <w:rPr>
          <w:lang w:val="hu-HU"/>
        </w:rPr>
        <w:t>ésére</w:t>
      </w:r>
      <w:r w:rsidRPr="00CD309D">
        <w:rPr>
          <w:lang w:val="hu-HU"/>
        </w:rPr>
        <w:t>. Néhány esetben az idő, ami alatt a páciens eljut a rosszullét helyétől a k</w:t>
      </w:r>
      <w:r w:rsidR="00BB5C52">
        <w:rPr>
          <w:lang w:val="hu-HU"/>
        </w:rPr>
        <w:t>ó</w:t>
      </w:r>
      <w:r w:rsidRPr="00CD309D">
        <w:rPr>
          <w:lang w:val="hu-HU"/>
        </w:rPr>
        <w:t>rházig igen kritikus, sokszor perceken múlik az élet vagy a halál, ezért is fontos, hogy a veszélyeztetet</w:t>
      </w:r>
      <w:r w:rsidR="00BB5C52">
        <w:rPr>
          <w:lang w:val="hu-HU"/>
        </w:rPr>
        <w:t>t</w:t>
      </w:r>
      <w:r w:rsidRPr="00CD309D">
        <w:rPr>
          <w:lang w:val="hu-HU"/>
        </w:rPr>
        <w:t xml:space="preserve"> páciensek folyamatos megfigyelés alatt legyenek, hogy vész esetén minél előbb megfelelő ellátásban részesüljenek, ezzel is növelve a túlélési esélyeiket, csökkentve a tartós károsodás kockázatát. Az általam létrehozott szoftver is ezt a technológiát próbálja kihasználni, monitorizálva a felhasználót.</w:t>
      </w:r>
    </w:p>
    <w:p w14:paraId="271FA695" w14:textId="77777777" w:rsidR="002418E1" w:rsidRPr="002239F2" w:rsidRDefault="002418E1" w:rsidP="002418E1">
      <w:pPr>
        <w:pStyle w:val="H1"/>
        <w:spacing w:line="360" w:lineRule="auto"/>
        <w:rPr>
          <w:lang w:val="hu-HU"/>
        </w:rPr>
      </w:pPr>
      <w:bookmarkStart w:id="12" w:name="_Toc73568053"/>
      <w:bookmarkStart w:id="13" w:name="_Toc73568078"/>
      <w:bookmarkStart w:id="14" w:name="_Toc66174608"/>
      <w:bookmarkStart w:id="15" w:name="_Hlk66379055"/>
      <w:bookmarkStart w:id="16" w:name="_Toc76486046"/>
      <w:r>
        <w:rPr>
          <w:lang w:val="hu-HU"/>
        </w:rPr>
        <w:lastRenderedPageBreak/>
        <w:t>Célkitűzések</w:t>
      </w:r>
      <w:bookmarkEnd w:id="12"/>
      <w:bookmarkEnd w:id="13"/>
      <w:bookmarkEnd w:id="16"/>
    </w:p>
    <w:p w14:paraId="04466AAA" w14:textId="77777777" w:rsidR="002418E1" w:rsidRDefault="002418E1" w:rsidP="008E5158">
      <w:pPr>
        <w:spacing w:line="360" w:lineRule="auto"/>
        <w:ind w:firstLine="360"/>
        <w:jc w:val="both"/>
        <w:rPr>
          <w:rFonts w:ascii="Times New Roman" w:hAnsi="Times New Roman" w:cs="Times New Roman"/>
          <w:lang w:val="hu-HU"/>
        </w:rPr>
      </w:pPr>
      <w:r>
        <w:rPr>
          <w:rFonts w:ascii="Times New Roman" w:hAnsi="Times New Roman" w:cs="Times New Roman"/>
          <w:lang w:val="hu-HU"/>
        </w:rPr>
        <w:t>Célunk egy olyan rendszer megtervezése és kivitelezése, amely képes a felhasználót napi 24 órában megfigyelni</w:t>
      </w:r>
      <w:r w:rsidR="008E5158">
        <w:rPr>
          <w:rFonts w:ascii="Times New Roman" w:hAnsi="Times New Roman" w:cs="Times New Roman"/>
          <w:lang w:val="hu-HU"/>
        </w:rPr>
        <w:t>, figyelmeztetve az esetleges stroke bekövetkezésére. Ehhez szükséges egy telefonos applikáció, amely a feldolgozó egység szerepét tölti be. A felhasználó képes bejelentkezni, ezzel elérve a saját, eddig mért adatait, ezt megtekintheti több idő leosztásba grafikonok segítségével, beállíthatja a vész esetén tárcsázandó személy számát,</w:t>
      </w:r>
      <w:r w:rsidR="00C87B28">
        <w:rPr>
          <w:rFonts w:ascii="Times New Roman" w:hAnsi="Times New Roman" w:cs="Times New Roman"/>
          <w:lang w:val="hu-HU"/>
        </w:rPr>
        <w:t xml:space="preserve"> napi tanácsokkal látja el a megelőzést tekintetébe,</w:t>
      </w:r>
      <w:r w:rsidR="008E5158">
        <w:rPr>
          <w:rFonts w:ascii="Times New Roman" w:hAnsi="Times New Roman" w:cs="Times New Roman"/>
          <w:lang w:val="hu-HU"/>
        </w:rPr>
        <w:t xml:space="preserve"> illetve az egészségi állapotára kiterjedő kérdőívet tölthet ki. A telefonos applikáció folyamatos kapcsolatban áll egy okos órával</w:t>
      </w:r>
      <w:r w:rsidR="00C87B28">
        <w:rPr>
          <w:rFonts w:ascii="Times New Roman" w:hAnsi="Times New Roman" w:cs="Times New Roman"/>
          <w:lang w:val="hu-HU"/>
        </w:rPr>
        <w:t>.</w:t>
      </w:r>
      <w:r w:rsidR="008E5158">
        <w:rPr>
          <w:rFonts w:ascii="Times New Roman" w:hAnsi="Times New Roman" w:cs="Times New Roman"/>
          <w:lang w:val="hu-HU"/>
        </w:rPr>
        <w:t xml:space="preserve"> </w:t>
      </w:r>
      <w:r w:rsidR="00C87B28">
        <w:rPr>
          <w:rFonts w:ascii="Times New Roman" w:hAnsi="Times New Roman" w:cs="Times New Roman"/>
          <w:lang w:val="hu-HU"/>
        </w:rPr>
        <w:t>Az okos órára írt applikáció feladata az eszköz által mért adatokat leolvasni, illetve elmenteni egy erre a célra használt tároló egységre</w:t>
      </w:r>
      <w:r w:rsidR="000F42B7">
        <w:rPr>
          <w:rFonts w:ascii="Times New Roman" w:hAnsi="Times New Roman" w:cs="Times New Roman"/>
          <w:lang w:val="hu-HU"/>
        </w:rPr>
        <w:t xml:space="preserve">. </w:t>
      </w:r>
      <w:r w:rsidR="008E5158">
        <w:rPr>
          <w:rFonts w:ascii="Times New Roman" w:hAnsi="Times New Roman" w:cs="Times New Roman"/>
          <w:lang w:val="hu-HU"/>
        </w:rPr>
        <w:t>Az adat jelen esetben a felhasználó pulzusszáma, amelyet a telefonos applikáció percenként ellenőriz</w:t>
      </w:r>
      <w:r w:rsidR="000F42B7">
        <w:rPr>
          <w:rFonts w:ascii="Times New Roman" w:hAnsi="Times New Roman" w:cs="Times New Roman"/>
          <w:lang w:val="hu-HU"/>
        </w:rPr>
        <w:t>, valós időben elérve a tároló egységről.</w:t>
      </w:r>
      <w:r w:rsidR="008E5158">
        <w:rPr>
          <w:rFonts w:ascii="Times New Roman" w:hAnsi="Times New Roman" w:cs="Times New Roman"/>
          <w:lang w:val="hu-HU"/>
        </w:rPr>
        <w:t xml:space="preserve"> </w:t>
      </w:r>
      <w:r w:rsidR="000F42B7">
        <w:rPr>
          <w:rFonts w:ascii="Times New Roman" w:hAnsi="Times New Roman" w:cs="Times New Roman"/>
          <w:lang w:val="hu-HU"/>
        </w:rPr>
        <w:t>Ö</w:t>
      </w:r>
      <w:r w:rsidR="008E5158">
        <w:rPr>
          <w:rFonts w:ascii="Times New Roman" w:hAnsi="Times New Roman" w:cs="Times New Roman"/>
          <w:lang w:val="hu-HU"/>
        </w:rPr>
        <w:t>sszehasonlít</w:t>
      </w:r>
      <w:r w:rsidR="000F42B7">
        <w:rPr>
          <w:rFonts w:ascii="Times New Roman" w:hAnsi="Times New Roman" w:cs="Times New Roman"/>
          <w:lang w:val="hu-HU"/>
        </w:rPr>
        <w:t>j</w:t>
      </w:r>
      <w:r w:rsidR="008E5158">
        <w:rPr>
          <w:rFonts w:ascii="Times New Roman" w:hAnsi="Times New Roman" w:cs="Times New Roman"/>
          <w:lang w:val="hu-HU"/>
        </w:rPr>
        <w:t>a egy szakértők által kijelentett küszöbértékkel.</w:t>
      </w:r>
      <w:r w:rsidR="00C87B28">
        <w:rPr>
          <w:rFonts w:ascii="Times New Roman" w:hAnsi="Times New Roman" w:cs="Times New Roman"/>
          <w:lang w:val="hu-HU"/>
        </w:rPr>
        <w:t xml:space="preserve"> Ha a mért érték meghaladja a kritikus szintet, akkor figyelmezteti a felhasználót, illetve automatikusan értesíti a kontakt személyt, amelyet előzetesen beállított a felhasználó.  Az applikáció páros folyamatos működés mellett </w:t>
      </w:r>
      <w:r w:rsidR="000F42B7">
        <w:rPr>
          <w:rFonts w:ascii="Times New Roman" w:hAnsi="Times New Roman" w:cs="Times New Roman"/>
          <w:lang w:val="hu-HU"/>
        </w:rPr>
        <w:t>védelmet nyújthat a szélütéssel szemben, felismerve annak korai tüneteit, jeleit.</w:t>
      </w:r>
    </w:p>
    <w:p w14:paraId="1C76A8A4" w14:textId="77777777" w:rsidR="00961054" w:rsidRDefault="00961054" w:rsidP="008E5158">
      <w:pPr>
        <w:spacing w:line="360" w:lineRule="auto"/>
        <w:ind w:firstLine="360"/>
        <w:jc w:val="both"/>
        <w:rPr>
          <w:rFonts w:ascii="Times New Roman" w:hAnsi="Times New Roman" w:cs="Times New Roman"/>
          <w:lang w:val="hu-HU"/>
        </w:rPr>
      </w:pPr>
    </w:p>
    <w:p w14:paraId="0F306DDA" w14:textId="77777777" w:rsidR="00961054" w:rsidRDefault="00961054" w:rsidP="008E5158">
      <w:pPr>
        <w:spacing w:line="360" w:lineRule="auto"/>
        <w:ind w:firstLine="360"/>
        <w:jc w:val="both"/>
        <w:rPr>
          <w:rFonts w:ascii="Times New Roman" w:hAnsi="Times New Roman" w:cs="Times New Roman"/>
          <w:lang w:val="hu-HU"/>
        </w:rPr>
      </w:pPr>
    </w:p>
    <w:p w14:paraId="4FF3089B" w14:textId="77777777" w:rsidR="00961054" w:rsidRDefault="00961054" w:rsidP="008E5158">
      <w:pPr>
        <w:spacing w:line="360" w:lineRule="auto"/>
        <w:ind w:firstLine="360"/>
        <w:jc w:val="both"/>
        <w:rPr>
          <w:rFonts w:ascii="Times New Roman" w:hAnsi="Times New Roman" w:cs="Times New Roman"/>
          <w:lang w:val="hu-HU"/>
        </w:rPr>
      </w:pPr>
    </w:p>
    <w:p w14:paraId="399DF5EE" w14:textId="77777777" w:rsidR="00961054" w:rsidRDefault="00961054" w:rsidP="008E5158">
      <w:pPr>
        <w:spacing w:line="360" w:lineRule="auto"/>
        <w:ind w:firstLine="360"/>
        <w:jc w:val="both"/>
        <w:rPr>
          <w:rFonts w:ascii="Times New Roman" w:hAnsi="Times New Roman" w:cs="Times New Roman"/>
          <w:lang w:val="hu-HU"/>
        </w:rPr>
      </w:pPr>
    </w:p>
    <w:p w14:paraId="7BF07A35" w14:textId="77777777" w:rsidR="00961054" w:rsidRDefault="00961054" w:rsidP="008E5158">
      <w:pPr>
        <w:spacing w:line="360" w:lineRule="auto"/>
        <w:ind w:firstLine="360"/>
        <w:jc w:val="both"/>
        <w:rPr>
          <w:rFonts w:ascii="Times New Roman" w:hAnsi="Times New Roman" w:cs="Times New Roman"/>
          <w:lang w:val="hu-HU"/>
        </w:rPr>
      </w:pPr>
    </w:p>
    <w:p w14:paraId="538D3FC9" w14:textId="77777777" w:rsidR="00961054" w:rsidRDefault="00961054" w:rsidP="008E5158">
      <w:pPr>
        <w:spacing w:line="360" w:lineRule="auto"/>
        <w:ind w:firstLine="360"/>
        <w:jc w:val="both"/>
        <w:rPr>
          <w:rFonts w:ascii="Times New Roman" w:hAnsi="Times New Roman" w:cs="Times New Roman"/>
          <w:lang w:val="hu-HU"/>
        </w:rPr>
      </w:pPr>
    </w:p>
    <w:p w14:paraId="6CD4D7A9" w14:textId="77777777" w:rsidR="00961054" w:rsidRDefault="00961054" w:rsidP="008E5158">
      <w:pPr>
        <w:spacing w:line="360" w:lineRule="auto"/>
        <w:ind w:firstLine="360"/>
        <w:jc w:val="both"/>
        <w:rPr>
          <w:rFonts w:ascii="Times New Roman" w:hAnsi="Times New Roman" w:cs="Times New Roman"/>
          <w:lang w:val="hu-HU"/>
        </w:rPr>
      </w:pPr>
    </w:p>
    <w:p w14:paraId="3C625FD6" w14:textId="77777777" w:rsidR="00961054" w:rsidRDefault="00961054" w:rsidP="008E5158">
      <w:pPr>
        <w:spacing w:line="360" w:lineRule="auto"/>
        <w:ind w:firstLine="360"/>
        <w:jc w:val="both"/>
        <w:rPr>
          <w:rFonts w:ascii="Times New Roman" w:hAnsi="Times New Roman" w:cs="Times New Roman"/>
          <w:lang w:val="hu-HU"/>
        </w:rPr>
      </w:pPr>
    </w:p>
    <w:p w14:paraId="25036EE2" w14:textId="77777777" w:rsidR="00961054" w:rsidRDefault="00961054" w:rsidP="008E5158">
      <w:pPr>
        <w:spacing w:line="360" w:lineRule="auto"/>
        <w:ind w:firstLine="360"/>
        <w:jc w:val="both"/>
        <w:rPr>
          <w:rFonts w:ascii="Times New Roman" w:hAnsi="Times New Roman" w:cs="Times New Roman"/>
          <w:lang w:val="hu-HU"/>
        </w:rPr>
      </w:pPr>
    </w:p>
    <w:p w14:paraId="0FC19B49" w14:textId="77777777" w:rsidR="00961054" w:rsidRDefault="00961054" w:rsidP="008E5158">
      <w:pPr>
        <w:spacing w:line="360" w:lineRule="auto"/>
        <w:ind w:firstLine="360"/>
        <w:jc w:val="both"/>
        <w:rPr>
          <w:rFonts w:ascii="Times New Roman" w:hAnsi="Times New Roman" w:cs="Times New Roman"/>
          <w:lang w:val="hu-HU"/>
        </w:rPr>
      </w:pPr>
    </w:p>
    <w:p w14:paraId="116F086E" w14:textId="77777777" w:rsidR="00961054" w:rsidRDefault="00961054" w:rsidP="008E5158">
      <w:pPr>
        <w:spacing w:line="360" w:lineRule="auto"/>
        <w:ind w:firstLine="360"/>
        <w:jc w:val="both"/>
        <w:rPr>
          <w:rFonts w:ascii="Times New Roman" w:hAnsi="Times New Roman" w:cs="Times New Roman"/>
          <w:lang w:val="hu-HU"/>
        </w:rPr>
      </w:pPr>
    </w:p>
    <w:p w14:paraId="6BA30D52" w14:textId="77777777" w:rsidR="00961054" w:rsidRDefault="00961054" w:rsidP="008E5158">
      <w:pPr>
        <w:spacing w:line="360" w:lineRule="auto"/>
        <w:ind w:firstLine="360"/>
        <w:jc w:val="both"/>
        <w:rPr>
          <w:rFonts w:ascii="Times New Roman" w:hAnsi="Times New Roman" w:cs="Times New Roman"/>
          <w:lang w:val="hu-HU"/>
        </w:rPr>
      </w:pPr>
    </w:p>
    <w:p w14:paraId="6942E6D1" w14:textId="77777777" w:rsidR="00961054" w:rsidRDefault="00961054" w:rsidP="008E5158">
      <w:pPr>
        <w:spacing w:line="360" w:lineRule="auto"/>
        <w:ind w:firstLine="360"/>
        <w:jc w:val="both"/>
        <w:rPr>
          <w:rFonts w:ascii="Times New Roman" w:hAnsi="Times New Roman" w:cs="Times New Roman"/>
          <w:lang w:val="hu-HU"/>
        </w:rPr>
      </w:pPr>
    </w:p>
    <w:p w14:paraId="469DCCA6" w14:textId="77777777" w:rsidR="00961054" w:rsidRDefault="00961054" w:rsidP="008E5158">
      <w:pPr>
        <w:spacing w:line="360" w:lineRule="auto"/>
        <w:ind w:firstLine="360"/>
        <w:jc w:val="both"/>
        <w:rPr>
          <w:rFonts w:ascii="Times New Roman" w:hAnsi="Times New Roman" w:cs="Times New Roman"/>
          <w:lang w:val="hu-HU"/>
        </w:rPr>
      </w:pPr>
    </w:p>
    <w:p w14:paraId="2EC0C549" w14:textId="77777777" w:rsidR="00961054" w:rsidRPr="002239F2" w:rsidRDefault="00961054" w:rsidP="008E5158">
      <w:pPr>
        <w:spacing w:line="360" w:lineRule="auto"/>
        <w:ind w:firstLine="360"/>
        <w:jc w:val="both"/>
        <w:rPr>
          <w:rFonts w:ascii="Times New Roman" w:hAnsi="Times New Roman" w:cs="Times New Roman"/>
          <w:lang w:val="hu-HU"/>
        </w:rPr>
      </w:pPr>
    </w:p>
    <w:p w14:paraId="345D5836" w14:textId="77777777" w:rsidR="0023318E" w:rsidRPr="0023318E" w:rsidRDefault="00E630C2" w:rsidP="0023318E">
      <w:pPr>
        <w:pStyle w:val="H1"/>
        <w:spacing w:line="360" w:lineRule="auto"/>
        <w:rPr>
          <w:lang w:val="hu-HU"/>
        </w:rPr>
      </w:pPr>
      <w:bookmarkStart w:id="17" w:name="_Toc73568054"/>
      <w:bookmarkStart w:id="18" w:name="_Toc73568079"/>
      <w:bookmarkStart w:id="19" w:name="_Toc76486047"/>
      <w:r w:rsidRPr="002239F2">
        <w:rPr>
          <w:lang w:val="hu-HU"/>
        </w:rPr>
        <w:lastRenderedPageBreak/>
        <w:t>Elméleti megalapozás és b</w:t>
      </w:r>
      <w:r w:rsidR="007F591F" w:rsidRPr="002239F2">
        <w:rPr>
          <w:lang w:val="hu-HU"/>
        </w:rPr>
        <w:t>ibliográfiai tanulmány</w:t>
      </w:r>
      <w:bookmarkEnd w:id="14"/>
      <w:bookmarkEnd w:id="17"/>
      <w:bookmarkEnd w:id="18"/>
      <w:bookmarkEnd w:id="19"/>
    </w:p>
    <w:p w14:paraId="7C0DEF86" w14:textId="77777777" w:rsidR="00D7493B" w:rsidRDefault="00D7493B" w:rsidP="001216D3">
      <w:pPr>
        <w:spacing w:line="360" w:lineRule="auto"/>
        <w:ind w:firstLine="360"/>
        <w:jc w:val="both"/>
        <w:rPr>
          <w:rFonts w:ascii="Times New Roman" w:hAnsi="Times New Roman" w:cs="Times New Roman"/>
          <w:lang w:val="hu-HU"/>
        </w:rPr>
      </w:pPr>
      <w:r>
        <w:rPr>
          <w:rFonts w:ascii="Times New Roman" w:hAnsi="Times New Roman" w:cs="Times New Roman"/>
          <w:lang w:val="hu-HU"/>
        </w:rPr>
        <w:t>Az irodalomkutatás több részre osztható. E</w:t>
      </w:r>
      <w:r w:rsidR="0098359C">
        <w:rPr>
          <w:rFonts w:ascii="Times New Roman" w:hAnsi="Times New Roman" w:cs="Times New Roman"/>
          <w:lang w:val="hu-HU"/>
        </w:rPr>
        <w:t>lső sorban meg kell vizsgálni az orvostudományi szempontokat</w:t>
      </w:r>
      <w:r>
        <w:rPr>
          <w:rFonts w:ascii="Times New Roman" w:hAnsi="Times New Roman" w:cs="Times New Roman"/>
          <w:lang w:val="hu-HU"/>
        </w:rPr>
        <w:t>, miként ismeri fel az applikáció a betegséget, milyen időközönként kell az adatfeldolgozást elvégezni, másrészt hasonló rendszereket kell tanulmányozni a téma jobb megértése érdekében.</w:t>
      </w:r>
    </w:p>
    <w:p w14:paraId="3DAAD4B3" w14:textId="77777777" w:rsidR="009D377C" w:rsidRPr="009D377C" w:rsidRDefault="00996829" w:rsidP="009D377C">
      <w:pPr>
        <w:pStyle w:val="H1"/>
        <w:numPr>
          <w:ilvl w:val="1"/>
          <w:numId w:val="1"/>
        </w:numPr>
        <w:spacing w:line="360" w:lineRule="auto"/>
        <w:rPr>
          <w:lang w:val="hu-HU"/>
        </w:rPr>
      </w:pPr>
      <w:r>
        <w:rPr>
          <w:lang w:val="hu-HU"/>
        </w:rPr>
        <w:t xml:space="preserve"> </w:t>
      </w:r>
      <w:bookmarkStart w:id="20" w:name="_Toc73568055"/>
      <w:bookmarkStart w:id="21" w:name="_Toc73568080"/>
      <w:bookmarkStart w:id="22" w:name="_Toc76486048"/>
      <w:r w:rsidR="009D377C">
        <w:rPr>
          <w:lang w:val="hu-HU"/>
        </w:rPr>
        <w:t>Orvostudományi háttér</w:t>
      </w:r>
      <w:bookmarkEnd w:id="20"/>
      <w:bookmarkEnd w:id="21"/>
      <w:bookmarkEnd w:id="22"/>
    </w:p>
    <w:p w14:paraId="5DAEBBF4" w14:textId="3C52D397" w:rsidR="003F121C" w:rsidRPr="003F121C" w:rsidRDefault="003F121C" w:rsidP="001216D3">
      <w:pPr>
        <w:spacing w:line="360" w:lineRule="auto"/>
        <w:ind w:firstLine="360"/>
        <w:jc w:val="both"/>
        <w:rPr>
          <w:rFonts w:ascii="Times New Roman" w:hAnsi="Times New Roman" w:cs="Times New Roman"/>
          <w:lang w:val="hu-HU"/>
        </w:rPr>
      </w:pPr>
      <w:r w:rsidRPr="003F121C">
        <w:rPr>
          <w:rFonts w:ascii="Times New Roman" w:hAnsi="Times New Roman" w:cs="Times New Roman"/>
          <w:lang w:val="hu-HU"/>
        </w:rPr>
        <w:t xml:space="preserve">A stroke (szélütés) vérkeringési zavar miatt hirtelen kialakuló agyi károsodás, amelynek következtében </w:t>
      </w:r>
      <w:bookmarkEnd w:id="15"/>
      <w:r w:rsidRPr="003F121C">
        <w:rPr>
          <w:rFonts w:ascii="Times New Roman" w:hAnsi="Times New Roman" w:cs="Times New Roman"/>
          <w:lang w:val="hu-HU"/>
        </w:rPr>
        <w:t>az érintett agyterület nem kap elégséges vért a létfontosságú funkciók fenttartásához. Leggyakoribb formája, az esetek mintegy 80%-ban az iszkémiás (vértelen) stroke, amely tulajdonképpen érelzáródással járó agyi infarktus. Az iszkémiás stroke</w:t>
      </w:r>
      <w:r w:rsidR="00996829">
        <w:rPr>
          <w:rFonts w:ascii="Times New Roman" w:hAnsi="Times New Roman" w:cs="Times New Roman"/>
          <w:lang w:val="hu-HU"/>
        </w:rPr>
        <w:t xml:space="preserve"> </w:t>
      </w:r>
      <w:sdt>
        <w:sdtPr>
          <w:rPr>
            <w:rFonts w:ascii="Times New Roman" w:hAnsi="Times New Roman" w:cs="Times New Roman"/>
            <w:lang w:val="hu-HU"/>
          </w:rPr>
          <w:id w:val="-1990082962"/>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Hoo16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[1]</w:t>
          </w:r>
          <w:r w:rsidR="008853FC">
            <w:rPr>
              <w:rFonts w:ascii="Times New Roman" w:hAnsi="Times New Roman" w:cs="Times New Roman"/>
              <w:lang w:val="hu-HU"/>
            </w:rPr>
            <w:fldChar w:fldCharType="end"/>
          </w:r>
        </w:sdtContent>
      </w:sdt>
      <w:r w:rsidRPr="003F121C">
        <w:rPr>
          <w:rFonts w:ascii="Times New Roman" w:hAnsi="Times New Roman" w:cs="Times New Roman"/>
          <w:lang w:val="hu-HU"/>
        </w:rPr>
        <w:t xml:space="preserve"> kialakulásának két oka ismert: az egyik az agy ereiben lerakódott ateroszklerotikus plakkok (trombus) miatt történő elzáródás, a másik pedig a bal pitvar gyenge és szabálytalan mükődése (</w:t>
      </w:r>
      <w:r w:rsidRPr="00824900">
        <w:rPr>
          <w:rFonts w:ascii="Times New Roman" w:hAnsi="Times New Roman" w:cs="Times New Roman"/>
          <w:lang w:val="hu-HU"/>
        </w:rPr>
        <w:t>pitvarfibrilláció</w:t>
      </w:r>
      <w:r w:rsidRPr="003F121C">
        <w:rPr>
          <w:rFonts w:ascii="Times New Roman" w:hAnsi="Times New Roman" w:cs="Times New Roman"/>
          <w:lang w:val="hu-HU"/>
        </w:rPr>
        <w:t>) következtében kialakult vérrögök sodródása majd fentakadása az agy kis méretű ereiben (embólia), amely szintén elzáródáshoz vezet. Számos tanulmányban olvashatunk a pitvar fibrilláció és stroke közötti összefüggésről, amelynek során arra a következtetésre jutunk, hogy a pitvarfibrilláció stroke-ot okozhat, de a stroke is okozhat pitvarfibrillációt, valamint a szív ezen ritmuszavara szoros összefügésben áll más stroke-ot okozó rizikófaktorokkal. Tehát kijelenthetjük, hogy egymást kiváltó és fenttartó folyamatokról beszélünk</w:t>
      </w:r>
      <w:r w:rsidR="00996829">
        <w:rPr>
          <w:rFonts w:ascii="Times New Roman" w:hAnsi="Times New Roman" w:cs="Times New Roman"/>
          <w:lang w:val="hu-HU"/>
        </w:rPr>
        <w:t xml:space="preserve"> </w:t>
      </w:r>
      <w:sdt>
        <w:sdtPr>
          <w:rPr>
            <w:rFonts w:ascii="Times New Roman" w:hAnsi="Times New Roman" w:cs="Times New Roman"/>
            <w:lang w:val="hu-HU"/>
          </w:rPr>
          <w:id w:val="1640772180"/>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Hoo16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[1]</w:t>
          </w:r>
          <w:r w:rsidR="008853FC">
            <w:rPr>
              <w:rFonts w:ascii="Times New Roman" w:hAnsi="Times New Roman" w:cs="Times New Roman"/>
              <w:lang w:val="hu-HU"/>
            </w:rPr>
            <w:fldChar w:fldCharType="end"/>
          </w:r>
        </w:sdtContent>
      </w:sdt>
      <w:r w:rsidR="00996829">
        <w:rPr>
          <w:rFonts w:ascii="Times New Roman" w:hAnsi="Times New Roman" w:cs="Times New Roman"/>
          <w:lang w:val="hu-HU"/>
        </w:rPr>
        <w:t>.</w:t>
      </w:r>
      <w:r w:rsidRPr="003F121C">
        <w:rPr>
          <w:rFonts w:ascii="Times New Roman" w:hAnsi="Times New Roman" w:cs="Times New Roman"/>
          <w:lang w:val="hu-HU"/>
        </w:rPr>
        <w:t xml:space="preserve"> Pitvarfibrilláció során sérül a sinus-csomó regulációs funkciója, megszűnik a pitvarok falának szabályos kontrakciója, amit egy gyors, szabálytalan remegő mozgás vált fel, ennek következményeként a kamrák fala sem tudja fenttartani szabályos ritmusú összehúzódásait. A pitvarok rendezetlen és erőtelen összehúzódásának következtében a véráramlás lelassul és örvénylővé válik, amely igencsak kedvez a trombusok (vérrögök) kialakulásához. A bal pitvar falán kialakult vérrögök a szapora, rendszertelen remegő mozgás miatt leszakadhatnak, így a vérárammal az agyba jutva érelzáródást (embóliát) okozhatnak. Sok esetben a pitvarfibrilláció tünetmentes, de jelentkezhet palpitáció (heves, rendszertelen szívdobogás), enyhe mellkasi diszkomfort érzés szorító-feszítő jelleggel, légszomj, fáradékonyság, szédülés, ájulásérzés. A nyaki ütőér vagy a csukló radiális artériája szintjén tappintható nyugalmi pulzus gyors és szabálytalan, ritmusa meghaladja a 140-160 ütés</w:t>
      </w:r>
      <w:r w:rsidR="00996829">
        <w:rPr>
          <w:rFonts w:ascii="Times New Roman" w:hAnsi="Times New Roman" w:cs="Times New Roman"/>
          <w:lang w:val="hu-HU"/>
        </w:rPr>
        <w:t xml:space="preserve"> </w:t>
      </w:r>
      <w:r w:rsidRPr="003F121C">
        <w:rPr>
          <w:rFonts w:ascii="Times New Roman" w:hAnsi="Times New Roman" w:cs="Times New Roman"/>
          <w:lang w:val="hu-HU"/>
        </w:rPr>
        <w:t xml:space="preserve">/ percet (normál nyugalmi szívverés = 60-100 ütés/perc) </w:t>
      </w:r>
      <w:sdt>
        <w:sdtPr>
          <w:rPr>
            <w:rFonts w:ascii="Times New Roman" w:hAnsi="Times New Roman" w:cs="Times New Roman"/>
            <w:lang w:val="hu-HU"/>
          </w:rPr>
          <w:id w:val="-1071112148"/>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Mit21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[2]</w:t>
          </w:r>
          <w:r w:rsidR="008853FC">
            <w:rPr>
              <w:rFonts w:ascii="Times New Roman" w:hAnsi="Times New Roman" w:cs="Times New Roman"/>
              <w:lang w:val="hu-HU"/>
            </w:rPr>
            <w:fldChar w:fldCharType="end"/>
          </w:r>
        </w:sdtContent>
      </w:sdt>
      <w:r w:rsidR="00996829">
        <w:rPr>
          <w:rFonts w:ascii="Times New Roman" w:hAnsi="Times New Roman" w:cs="Times New Roman"/>
          <w:lang w:val="hu-HU"/>
        </w:rPr>
        <w:t>.</w:t>
      </w:r>
      <w:r w:rsidRPr="003F121C">
        <w:rPr>
          <w:rFonts w:ascii="Times New Roman" w:hAnsi="Times New Roman" w:cs="Times New Roman"/>
          <w:lang w:val="hu-HU"/>
        </w:rPr>
        <w:t xml:space="preserve"> Mint minden más betegségnek a stroke-nak is számos rizikófaktora van, amelyek jelentősen növelik a kilalakulásának kockázatát. Némely kockázati tényező befolyásolható, ilyen például a magasvérnyomás, dohányzás, ritmuszavarok (főleg a pitvarfibrilláció), cukorbetegség, magas </w:t>
      </w:r>
      <w:r w:rsidRPr="003F121C">
        <w:rPr>
          <w:rFonts w:ascii="Times New Roman" w:hAnsi="Times New Roman" w:cs="Times New Roman"/>
          <w:lang w:val="hu-HU"/>
        </w:rPr>
        <w:lastRenderedPageBreak/>
        <w:t>vérzsírszint (főleg triglicerid), mozgásszegény életmód, elhízás, de vannak olyan rizikófaktorok is, amelyeket sajnos nem tudunk befolyásolni, mint az életkor (10%-a a 80 év feletti embereknek érintett), nem (sokkal gyakoribb a férfiaknál) és genetika (gyakran előfordul családi halmozódás). Ezen rizikófaktorok monitorizálása segít a stroke megelőzésében és az évi kockázati ráta megbecslésében. Az orvostudományban erre szolgál a CHA2DS2-VASC-Score rizikó osztályozás</w:t>
      </w:r>
      <w:r w:rsidR="000B5AA7">
        <w:rPr>
          <w:rFonts w:ascii="Times New Roman" w:hAnsi="Times New Roman" w:cs="Times New Roman"/>
          <w:lang w:val="hu-HU"/>
        </w:rPr>
        <w:t xml:space="preserve"> </w:t>
      </w:r>
      <w:sdt>
        <w:sdtPr>
          <w:rPr>
            <w:rFonts w:ascii="Times New Roman" w:hAnsi="Times New Roman" w:cs="Times New Roman"/>
            <w:lang w:val="hu-HU"/>
          </w:rPr>
          <w:id w:val="-1817873512"/>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Tar20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[3]</w:t>
          </w:r>
          <w:r w:rsidR="008853FC">
            <w:rPr>
              <w:rFonts w:ascii="Times New Roman" w:hAnsi="Times New Roman" w:cs="Times New Roman"/>
              <w:lang w:val="hu-HU"/>
            </w:rPr>
            <w:fldChar w:fldCharType="end"/>
          </w:r>
        </w:sdtContent>
      </w:sdt>
      <w:r w:rsidRPr="003F121C">
        <w:rPr>
          <w:rFonts w:ascii="Times New Roman" w:hAnsi="Times New Roman" w:cs="Times New Roman"/>
          <w:lang w:val="hu-HU"/>
        </w:rPr>
        <w:t>, amely a következőképpen néz ki:</w:t>
      </w:r>
    </w:p>
    <w:p w14:paraId="136D732F" w14:textId="77777777" w:rsidR="003F121C" w:rsidRPr="003F121C" w:rsidRDefault="003F121C" w:rsidP="003F121C">
      <w:pPr>
        <w:numPr>
          <w:ilvl w:val="0"/>
          <w:numId w:val="20"/>
        </w:numPr>
        <w:spacing w:line="360" w:lineRule="auto"/>
        <w:jc w:val="both"/>
        <w:rPr>
          <w:rFonts w:ascii="Times New Roman" w:hAnsi="Times New Roman" w:cs="Times New Roman"/>
          <w:lang w:val="hu-HU"/>
        </w:rPr>
      </w:pPr>
      <w:r w:rsidRPr="003F121C">
        <w:rPr>
          <w:rFonts w:ascii="Times New Roman" w:hAnsi="Times New Roman" w:cs="Times New Roman"/>
          <w:lang w:val="hu-HU"/>
        </w:rPr>
        <w:t>pangásos szívelégtelenség/ balszívfél elégtelenség: 1 pont</w:t>
      </w:r>
    </w:p>
    <w:p w14:paraId="68E888FF" w14:textId="77777777" w:rsidR="003F121C" w:rsidRPr="003F121C" w:rsidRDefault="003F121C" w:rsidP="003F121C">
      <w:pPr>
        <w:numPr>
          <w:ilvl w:val="0"/>
          <w:numId w:val="20"/>
        </w:numPr>
        <w:spacing w:line="360" w:lineRule="auto"/>
        <w:jc w:val="both"/>
        <w:rPr>
          <w:rFonts w:ascii="Times New Roman" w:hAnsi="Times New Roman" w:cs="Times New Roman"/>
          <w:lang w:val="hu-HU"/>
        </w:rPr>
      </w:pPr>
      <w:r w:rsidRPr="003F121C">
        <w:rPr>
          <w:rFonts w:ascii="Times New Roman" w:hAnsi="Times New Roman" w:cs="Times New Roman"/>
          <w:lang w:val="hu-HU"/>
        </w:rPr>
        <w:t>magasvérnyomás: 1 pont</w:t>
      </w:r>
    </w:p>
    <w:p w14:paraId="3BDC7DF2" w14:textId="77777777" w:rsidR="003F121C" w:rsidRPr="003F121C" w:rsidRDefault="003F121C" w:rsidP="003F121C">
      <w:pPr>
        <w:numPr>
          <w:ilvl w:val="0"/>
          <w:numId w:val="20"/>
        </w:numPr>
        <w:spacing w:line="360" w:lineRule="auto"/>
        <w:jc w:val="both"/>
        <w:rPr>
          <w:rFonts w:ascii="Times New Roman" w:hAnsi="Times New Roman" w:cs="Times New Roman"/>
          <w:lang w:val="hu-HU"/>
        </w:rPr>
      </w:pPr>
      <w:r w:rsidRPr="003F121C">
        <w:rPr>
          <w:rFonts w:ascii="Times New Roman" w:hAnsi="Times New Roman" w:cs="Times New Roman"/>
          <w:lang w:val="hu-HU"/>
        </w:rPr>
        <w:t>cukorbetegség: 1 pont</w:t>
      </w:r>
    </w:p>
    <w:p w14:paraId="14D8888E" w14:textId="77777777" w:rsidR="003F121C" w:rsidRPr="003F121C" w:rsidRDefault="003F121C" w:rsidP="003F121C">
      <w:pPr>
        <w:numPr>
          <w:ilvl w:val="0"/>
          <w:numId w:val="20"/>
        </w:numPr>
        <w:spacing w:line="360" w:lineRule="auto"/>
        <w:jc w:val="both"/>
        <w:rPr>
          <w:rFonts w:ascii="Times New Roman" w:hAnsi="Times New Roman" w:cs="Times New Roman"/>
          <w:lang w:val="hu-HU"/>
        </w:rPr>
      </w:pPr>
      <w:r w:rsidRPr="003F121C">
        <w:rPr>
          <w:rFonts w:ascii="Times New Roman" w:hAnsi="Times New Roman" w:cs="Times New Roman"/>
          <w:lang w:val="hu-HU"/>
        </w:rPr>
        <w:t>kórelőzményben átmeneti keringészavar (TIA), stroke vagy tromboembólia: 2 pont</w:t>
      </w:r>
    </w:p>
    <w:p w14:paraId="51FB68AE" w14:textId="77777777" w:rsidR="003F121C" w:rsidRPr="003F121C" w:rsidRDefault="003F121C" w:rsidP="003F121C">
      <w:pPr>
        <w:numPr>
          <w:ilvl w:val="0"/>
          <w:numId w:val="20"/>
        </w:numPr>
        <w:spacing w:line="360" w:lineRule="auto"/>
        <w:jc w:val="both"/>
        <w:rPr>
          <w:rFonts w:ascii="Times New Roman" w:hAnsi="Times New Roman" w:cs="Times New Roman"/>
          <w:lang w:val="hu-HU"/>
        </w:rPr>
      </w:pPr>
      <w:r w:rsidRPr="003F121C">
        <w:rPr>
          <w:rFonts w:ascii="Times New Roman" w:hAnsi="Times New Roman" w:cs="Times New Roman"/>
          <w:lang w:val="hu-HU"/>
        </w:rPr>
        <w:t>érbetegség (kórelőzményben szívinfarktus, perifériás érbetegség, aorta ateroszklerózis): 1 pont</w:t>
      </w:r>
    </w:p>
    <w:p w14:paraId="34EBC4C9" w14:textId="77777777" w:rsidR="003F121C" w:rsidRPr="003F121C" w:rsidRDefault="003F121C" w:rsidP="003F121C">
      <w:pPr>
        <w:numPr>
          <w:ilvl w:val="0"/>
          <w:numId w:val="20"/>
        </w:numPr>
        <w:spacing w:line="360" w:lineRule="auto"/>
        <w:jc w:val="both"/>
        <w:rPr>
          <w:rFonts w:ascii="Times New Roman" w:hAnsi="Times New Roman" w:cs="Times New Roman"/>
          <w:lang w:val="hu-HU"/>
        </w:rPr>
      </w:pPr>
      <w:r w:rsidRPr="003F121C">
        <w:rPr>
          <w:rFonts w:ascii="Times New Roman" w:hAnsi="Times New Roman" w:cs="Times New Roman"/>
          <w:lang w:val="hu-HU"/>
        </w:rPr>
        <w:t>életkor 65-74 év: 1 pont</w:t>
      </w:r>
    </w:p>
    <w:p w14:paraId="53E92A3C" w14:textId="77777777" w:rsidR="003F121C" w:rsidRPr="003F121C" w:rsidRDefault="003F121C" w:rsidP="003F121C">
      <w:pPr>
        <w:numPr>
          <w:ilvl w:val="0"/>
          <w:numId w:val="20"/>
        </w:numPr>
        <w:spacing w:line="360" w:lineRule="auto"/>
        <w:jc w:val="both"/>
        <w:rPr>
          <w:rFonts w:ascii="Times New Roman" w:hAnsi="Times New Roman" w:cs="Times New Roman"/>
          <w:lang w:val="hu-HU"/>
        </w:rPr>
      </w:pPr>
      <w:r w:rsidRPr="003F121C">
        <w:rPr>
          <w:rFonts w:ascii="Times New Roman" w:hAnsi="Times New Roman" w:cs="Times New Roman"/>
          <w:lang w:val="hu-HU"/>
        </w:rPr>
        <w:t>éltekor ≥75 év: 2 pont</w:t>
      </w:r>
    </w:p>
    <w:p w14:paraId="33062A1F" w14:textId="77777777" w:rsidR="003F121C" w:rsidRPr="003F121C" w:rsidRDefault="003F121C" w:rsidP="003F121C">
      <w:pPr>
        <w:numPr>
          <w:ilvl w:val="0"/>
          <w:numId w:val="20"/>
        </w:numPr>
        <w:spacing w:line="360" w:lineRule="auto"/>
        <w:jc w:val="both"/>
        <w:rPr>
          <w:rFonts w:ascii="Times New Roman" w:hAnsi="Times New Roman" w:cs="Times New Roman"/>
          <w:lang w:val="hu-HU"/>
        </w:rPr>
      </w:pPr>
      <w:r w:rsidRPr="003F121C">
        <w:rPr>
          <w:rFonts w:ascii="Times New Roman" w:hAnsi="Times New Roman" w:cs="Times New Roman"/>
          <w:lang w:val="hu-HU"/>
        </w:rPr>
        <w:t>nem (nő): 1 pont</w:t>
      </w:r>
    </w:p>
    <w:p w14:paraId="0E8AB770" w14:textId="6185CB8A" w:rsidR="003F121C" w:rsidRDefault="003F121C" w:rsidP="00EF0FD9">
      <w:pPr>
        <w:spacing w:line="360" w:lineRule="auto"/>
        <w:ind w:firstLine="360"/>
        <w:jc w:val="both"/>
        <w:rPr>
          <w:rFonts w:ascii="Times New Roman" w:hAnsi="Times New Roman" w:cs="Times New Roman"/>
          <w:lang w:val="hu-HU"/>
        </w:rPr>
      </w:pPr>
      <w:r w:rsidRPr="003F121C">
        <w:rPr>
          <w:rFonts w:ascii="Times New Roman" w:hAnsi="Times New Roman" w:cs="Times New Roman"/>
          <w:lang w:val="hu-HU"/>
        </w:rPr>
        <w:t xml:space="preserve">Minden pontszám összeadásával kapjuk meg a végső értéket, amely minél nagyobb annál magasabb az évi kockázata a stroke kialakulásának </w:t>
      </w:r>
      <w:sdt>
        <w:sdtPr>
          <w:rPr>
            <w:rFonts w:ascii="Times New Roman" w:hAnsi="Times New Roman" w:cs="Times New Roman"/>
            <w:lang w:val="hu-HU"/>
          </w:rPr>
          <w:id w:val="1933618048"/>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Tar20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[3]</w:t>
          </w:r>
          <w:r w:rsidR="008853FC">
            <w:rPr>
              <w:rFonts w:ascii="Times New Roman" w:hAnsi="Times New Roman" w:cs="Times New Roman"/>
              <w:lang w:val="hu-HU"/>
            </w:rPr>
            <w:fldChar w:fldCharType="end"/>
          </w:r>
        </w:sdtContent>
      </w:sdt>
      <w:sdt>
        <w:sdtPr>
          <w:rPr>
            <w:rFonts w:ascii="Times New Roman" w:hAnsi="Times New Roman" w:cs="Times New Roman"/>
            <w:lang w:val="hu-HU"/>
          </w:rPr>
          <w:id w:val="2132363390"/>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DrM15 \l 1038 </w:instrText>
          </w:r>
          <w:r w:rsidR="008853FC">
            <w:rPr>
              <w:rFonts w:ascii="Times New Roman" w:hAnsi="Times New Roman" w:cs="Times New Roman"/>
              <w:lang w:val="hu-HU"/>
            </w:rPr>
            <w:fldChar w:fldCharType="separate"/>
          </w:r>
          <w:r w:rsidR="008853FC">
            <w:rPr>
              <w:rFonts w:ascii="Times New Roman" w:hAnsi="Times New Roman" w:cs="Times New Roman"/>
              <w:noProof/>
              <w:lang w:val="hu-HU"/>
            </w:rPr>
            <w:t xml:space="preserve"> </w:t>
          </w:r>
          <w:r w:rsidR="008853FC" w:rsidRPr="008853FC">
            <w:rPr>
              <w:rFonts w:ascii="Times New Roman" w:hAnsi="Times New Roman" w:cs="Times New Roman"/>
              <w:noProof/>
              <w:lang w:val="hu-HU"/>
            </w:rPr>
            <w:t>[4]</w:t>
          </w:r>
          <w:r w:rsidR="008853FC">
            <w:rPr>
              <w:rFonts w:ascii="Times New Roman" w:hAnsi="Times New Roman" w:cs="Times New Roman"/>
              <w:lang w:val="hu-HU"/>
            </w:rPr>
            <w:fldChar w:fldCharType="end"/>
          </w:r>
        </w:sdtContent>
      </w:sdt>
      <w:r w:rsidR="0098359C">
        <w:rPr>
          <w:rFonts w:ascii="Times New Roman" w:hAnsi="Times New Roman" w:cs="Times New Roman"/>
          <w:lang w:val="hu-HU"/>
        </w:rPr>
        <w:t>.</w:t>
      </w:r>
      <w:r w:rsidR="00EF0FD9">
        <w:rPr>
          <w:rFonts w:ascii="Times New Roman" w:hAnsi="Times New Roman" w:cs="Times New Roman"/>
          <w:lang w:val="hu-HU"/>
        </w:rPr>
        <w:t xml:space="preserve"> A legmagasabb pontnál 18.2 % az esély arra, hogy stroke alakuljon ki egy év alatt.</w:t>
      </w:r>
    </w:p>
    <w:p w14:paraId="7AAC04CC" w14:textId="77777777" w:rsidR="000B5AA7" w:rsidRDefault="000B5AA7" w:rsidP="003F121C">
      <w:pPr>
        <w:spacing w:line="360" w:lineRule="auto"/>
        <w:jc w:val="both"/>
        <w:rPr>
          <w:rFonts w:ascii="Times New Roman" w:hAnsi="Times New Roman" w:cs="Times New Roman"/>
          <w:lang w:val="hu-H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9"/>
        <w:gridCol w:w="3199"/>
      </w:tblGrid>
      <w:tr w:rsidR="003F121C" w:rsidRPr="001216D3" w14:paraId="1C80E454" w14:textId="77777777" w:rsidTr="00996829">
        <w:trPr>
          <w:trHeight w:val="352"/>
          <w:jc w:val="center"/>
        </w:trPr>
        <w:tc>
          <w:tcPr>
            <w:tcW w:w="3199" w:type="dxa"/>
            <w:shd w:val="clear" w:color="auto" w:fill="auto"/>
          </w:tcPr>
          <w:p w14:paraId="34410065" w14:textId="77777777" w:rsidR="003F121C" w:rsidRPr="001216D3" w:rsidRDefault="003F121C" w:rsidP="00996829">
            <w:pPr>
              <w:spacing w:line="360" w:lineRule="auto"/>
              <w:jc w:val="center"/>
              <w:rPr>
                <w:rFonts w:ascii="Times New Roman" w:hAnsi="Times New Roman" w:cs="Times New Roman"/>
                <w:lang w:val="hu-HU"/>
              </w:rPr>
            </w:pPr>
            <w:r w:rsidRPr="001216D3">
              <w:rPr>
                <w:rFonts w:ascii="Times New Roman" w:hAnsi="Times New Roman" w:cs="Times New Roman"/>
                <w:lang w:val="hu-HU"/>
              </w:rPr>
              <w:t>CHADS2 Score</w:t>
            </w:r>
          </w:p>
        </w:tc>
        <w:tc>
          <w:tcPr>
            <w:tcW w:w="3199" w:type="dxa"/>
            <w:shd w:val="clear" w:color="auto" w:fill="auto"/>
          </w:tcPr>
          <w:p w14:paraId="3CB8E6F4" w14:textId="08E677B8"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Adjusted Stroke Risk (</w:t>
            </w:r>
            <w:r w:rsidRPr="001216D3">
              <w:rPr>
                <w:rFonts w:ascii="Times New Roman" w:hAnsi="Times New Roman" w:cs="Times New Roman"/>
              </w:rPr>
              <w:t>%</w:t>
            </w:r>
            <w:r w:rsidRPr="001216D3">
              <w:rPr>
                <w:rFonts w:ascii="Times New Roman" w:hAnsi="Times New Roman" w:cs="Times New Roman"/>
                <w:lang w:val="hu-HU"/>
              </w:rPr>
              <w:t>)</w:t>
            </w:r>
          </w:p>
        </w:tc>
      </w:tr>
      <w:tr w:rsidR="003F121C" w:rsidRPr="001216D3" w14:paraId="4102E775" w14:textId="77777777" w:rsidTr="00996829">
        <w:trPr>
          <w:trHeight w:val="363"/>
          <w:jc w:val="center"/>
        </w:trPr>
        <w:tc>
          <w:tcPr>
            <w:tcW w:w="3199" w:type="dxa"/>
            <w:shd w:val="clear" w:color="auto" w:fill="auto"/>
          </w:tcPr>
          <w:p w14:paraId="17C41B26"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0</w:t>
            </w:r>
          </w:p>
        </w:tc>
        <w:tc>
          <w:tcPr>
            <w:tcW w:w="3199" w:type="dxa"/>
            <w:shd w:val="clear" w:color="auto" w:fill="auto"/>
          </w:tcPr>
          <w:p w14:paraId="59522FDC"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1.9</w:t>
            </w:r>
          </w:p>
        </w:tc>
      </w:tr>
      <w:tr w:rsidR="003F121C" w:rsidRPr="001216D3" w14:paraId="056852B6" w14:textId="77777777" w:rsidTr="00996829">
        <w:trPr>
          <w:trHeight w:val="352"/>
          <w:jc w:val="center"/>
        </w:trPr>
        <w:tc>
          <w:tcPr>
            <w:tcW w:w="3199" w:type="dxa"/>
            <w:shd w:val="clear" w:color="auto" w:fill="auto"/>
          </w:tcPr>
          <w:p w14:paraId="277659DC"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1</w:t>
            </w:r>
          </w:p>
        </w:tc>
        <w:tc>
          <w:tcPr>
            <w:tcW w:w="3199" w:type="dxa"/>
            <w:shd w:val="clear" w:color="auto" w:fill="auto"/>
          </w:tcPr>
          <w:p w14:paraId="0262050C"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2.8</w:t>
            </w:r>
          </w:p>
        </w:tc>
      </w:tr>
      <w:tr w:rsidR="003F121C" w:rsidRPr="001216D3" w14:paraId="6EA5F12B" w14:textId="77777777" w:rsidTr="00996829">
        <w:trPr>
          <w:trHeight w:val="352"/>
          <w:jc w:val="center"/>
        </w:trPr>
        <w:tc>
          <w:tcPr>
            <w:tcW w:w="3199" w:type="dxa"/>
            <w:shd w:val="clear" w:color="auto" w:fill="auto"/>
          </w:tcPr>
          <w:p w14:paraId="0E39D030"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2</w:t>
            </w:r>
          </w:p>
        </w:tc>
        <w:tc>
          <w:tcPr>
            <w:tcW w:w="3199" w:type="dxa"/>
            <w:shd w:val="clear" w:color="auto" w:fill="auto"/>
          </w:tcPr>
          <w:p w14:paraId="5AF47128"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4</w:t>
            </w:r>
          </w:p>
        </w:tc>
      </w:tr>
      <w:tr w:rsidR="003F121C" w:rsidRPr="001216D3" w14:paraId="1A863B28" w14:textId="77777777" w:rsidTr="00996829">
        <w:trPr>
          <w:trHeight w:val="363"/>
          <w:jc w:val="center"/>
        </w:trPr>
        <w:tc>
          <w:tcPr>
            <w:tcW w:w="3199" w:type="dxa"/>
            <w:shd w:val="clear" w:color="auto" w:fill="auto"/>
          </w:tcPr>
          <w:p w14:paraId="6F21FADA"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3</w:t>
            </w:r>
          </w:p>
        </w:tc>
        <w:tc>
          <w:tcPr>
            <w:tcW w:w="3199" w:type="dxa"/>
            <w:shd w:val="clear" w:color="auto" w:fill="auto"/>
          </w:tcPr>
          <w:p w14:paraId="05A15D55"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5.9</w:t>
            </w:r>
          </w:p>
        </w:tc>
      </w:tr>
      <w:tr w:rsidR="003F121C" w:rsidRPr="001216D3" w14:paraId="10C3F73F" w14:textId="77777777" w:rsidTr="00996829">
        <w:trPr>
          <w:trHeight w:val="352"/>
          <w:jc w:val="center"/>
        </w:trPr>
        <w:tc>
          <w:tcPr>
            <w:tcW w:w="3199" w:type="dxa"/>
            <w:shd w:val="clear" w:color="auto" w:fill="auto"/>
          </w:tcPr>
          <w:p w14:paraId="2A9826A1"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4</w:t>
            </w:r>
          </w:p>
        </w:tc>
        <w:tc>
          <w:tcPr>
            <w:tcW w:w="3199" w:type="dxa"/>
            <w:shd w:val="clear" w:color="auto" w:fill="auto"/>
          </w:tcPr>
          <w:p w14:paraId="2A0EB1B3"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8.5</w:t>
            </w:r>
          </w:p>
        </w:tc>
      </w:tr>
      <w:tr w:rsidR="003F121C" w:rsidRPr="001216D3" w14:paraId="2BC195D7" w14:textId="77777777" w:rsidTr="00996829">
        <w:trPr>
          <w:trHeight w:val="352"/>
          <w:jc w:val="center"/>
        </w:trPr>
        <w:tc>
          <w:tcPr>
            <w:tcW w:w="3199" w:type="dxa"/>
            <w:shd w:val="clear" w:color="auto" w:fill="auto"/>
          </w:tcPr>
          <w:p w14:paraId="48F0EFD9"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5</w:t>
            </w:r>
          </w:p>
        </w:tc>
        <w:tc>
          <w:tcPr>
            <w:tcW w:w="3199" w:type="dxa"/>
            <w:shd w:val="clear" w:color="auto" w:fill="auto"/>
          </w:tcPr>
          <w:p w14:paraId="5E2E2801"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12.5</w:t>
            </w:r>
          </w:p>
        </w:tc>
      </w:tr>
      <w:tr w:rsidR="003F121C" w:rsidRPr="001216D3" w14:paraId="6E7A8984" w14:textId="77777777" w:rsidTr="00996829">
        <w:trPr>
          <w:trHeight w:val="352"/>
          <w:jc w:val="center"/>
        </w:trPr>
        <w:tc>
          <w:tcPr>
            <w:tcW w:w="3199" w:type="dxa"/>
            <w:shd w:val="clear" w:color="auto" w:fill="auto"/>
          </w:tcPr>
          <w:p w14:paraId="3C9E2D07"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6</w:t>
            </w:r>
          </w:p>
        </w:tc>
        <w:tc>
          <w:tcPr>
            <w:tcW w:w="3199" w:type="dxa"/>
            <w:shd w:val="clear" w:color="auto" w:fill="auto"/>
          </w:tcPr>
          <w:p w14:paraId="1B3229CE" w14:textId="77777777" w:rsidR="003F121C" w:rsidRPr="001216D3" w:rsidRDefault="003F121C" w:rsidP="001216D3">
            <w:pPr>
              <w:spacing w:line="360" w:lineRule="auto"/>
              <w:jc w:val="center"/>
              <w:rPr>
                <w:rFonts w:ascii="Times New Roman" w:hAnsi="Times New Roman" w:cs="Times New Roman"/>
                <w:lang w:val="hu-HU"/>
              </w:rPr>
            </w:pPr>
            <w:r w:rsidRPr="001216D3">
              <w:rPr>
                <w:rFonts w:ascii="Times New Roman" w:hAnsi="Times New Roman" w:cs="Times New Roman"/>
                <w:lang w:val="hu-HU"/>
              </w:rPr>
              <w:t>18.2</w:t>
            </w:r>
          </w:p>
        </w:tc>
      </w:tr>
    </w:tbl>
    <w:p w14:paraId="6DFA8A4E" w14:textId="79123DD3" w:rsidR="00D7493B" w:rsidRDefault="00585F24" w:rsidP="000C767F">
      <w:pPr>
        <w:pStyle w:val="Caption"/>
        <w:spacing w:line="360" w:lineRule="auto"/>
        <w:jc w:val="center"/>
        <w:rPr>
          <w:rFonts w:ascii="Times New Roman" w:hAnsi="Times New Roman" w:cs="Times New Roman"/>
          <w:lang w:val="hu-HU"/>
        </w:rPr>
      </w:pPr>
      <w:bookmarkStart w:id="23" w:name="_Toc76486072"/>
      <w:r w:rsidRPr="007D422B">
        <w:rPr>
          <w:rFonts w:ascii="Times New Roman" w:hAnsi="Times New Roman" w:cs="Times New Roman"/>
          <w:lang w:val="hu-HU"/>
        </w:rPr>
        <w:t xml:space="preserve">Ábra </w:t>
      </w:r>
      <w:r w:rsidRPr="007D422B">
        <w:rPr>
          <w:rFonts w:ascii="Times New Roman" w:hAnsi="Times New Roman" w:cs="Times New Roman"/>
          <w:lang w:val="hu-HU"/>
        </w:rPr>
        <w:fldChar w:fldCharType="begin"/>
      </w:r>
      <w:r w:rsidRPr="007D422B">
        <w:rPr>
          <w:rFonts w:ascii="Times New Roman" w:hAnsi="Times New Roman" w:cs="Times New Roman"/>
          <w:lang w:val="hu-HU"/>
        </w:rPr>
        <w:instrText xml:space="preserve"> SEQ Ábra \* ARABIC </w:instrText>
      </w:r>
      <w:r w:rsidRPr="007D422B">
        <w:rPr>
          <w:rFonts w:ascii="Times New Roman" w:hAnsi="Times New Roman" w:cs="Times New Roman"/>
          <w:lang w:val="hu-HU"/>
        </w:rPr>
        <w:fldChar w:fldCharType="separate"/>
      </w:r>
      <w:r w:rsidR="00FD3843">
        <w:rPr>
          <w:rFonts w:ascii="Times New Roman" w:hAnsi="Times New Roman" w:cs="Times New Roman"/>
          <w:noProof/>
          <w:lang w:val="hu-HU"/>
        </w:rPr>
        <w:t>1</w:t>
      </w:r>
      <w:r w:rsidRPr="007D422B">
        <w:rPr>
          <w:rFonts w:ascii="Times New Roman" w:hAnsi="Times New Roman" w:cs="Times New Roman"/>
          <w:lang w:val="hu-HU"/>
        </w:rPr>
        <w:fldChar w:fldCharType="end"/>
      </w:r>
      <w:r w:rsidRPr="007D422B">
        <w:rPr>
          <w:rFonts w:ascii="Times New Roman" w:hAnsi="Times New Roman" w:cs="Times New Roman"/>
          <w:lang w:val="hu-HU"/>
        </w:rPr>
        <w:t>. Rizikó pontok jelentése</w:t>
      </w:r>
      <w:sdt>
        <w:sdtPr>
          <w:rPr>
            <w:rFonts w:ascii="Times New Roman" w:hAnsi="Times New Roman" w:cs="Times New Roman"/>
            <w:lang w:val="hu-HU"/>
          </w:rPr>
          <w:id w:val="366339750"/>
          <w:citation/>
        </w:sdtPr>
        <w:sdtEndPr/>
        <w:sdtContent>
          <w:r w:rsidR="00E33635">
            <w:rPr>
              <w:rFonts w:ascii="Times New Roman" w:hAnsi="Times New Roman" w:cs="Times New Roman"/>
              <w:lang w:val="hu-HU"/>
            </w:rPr>
            <w:fldChar w:fldCharType="begin"/>
          </w:r>
          <w:r w:rsidR="00E33635">
            <w:rPr>
              <w:rFonts w:ascii="Times New Roman" w:hAnsi="Times New Roman" w:cs="Times New Roman"/>
              <w:lang w:val="hu-HU"/>
            </w:rPr>
            <w:instrText xml:space="preserve"> CITATION Tar20 \l 1038 </w:instrText>
          </w:r>
          <w:r w:rsidR="00E33635">
            <w:rPr>
              <w:rFonts w:ascii="Times New Roman" w:hAnsi="Times New Roman" w:cs="Times New Roman"/>
              <w:lang w:val="hu-HU"/>
            </w:rPr>
            <w:fldChar w:fldCharType="separate"/>
          </w:r>
          <w:r w:rsidR="00E33635">
            <w:rPr>
              <w:rFonts w:ascii="Times New Roman" w:hAnsi="Times New Roman" w:cs="Times New Roman"/>
              <w:noProof/>
              <w:lang w:val="hu-HU"/>
            </w:rPr>
            <w:t xml:space="preserve"> </w:t>
          </w:r>
          <w:r w:rsidR="00E33635" w:rsidRPr="00E33635">
            <w:rPr>
              <w:rFonts w:ascii="Times New Roman" w:hAnsi="Times New Roman" w:cs="Times New Roman"/>
              <w:noProof/>
              <w:lang w:val="hu-HU"/>
            </w:rPr>
            <w:t>[3]</w:t>
          </w:r>
          <w:r w:rsidR="00E33635">
            <w:rPr>
              <w:rFonts w:ascii="Times New Roman" w:hAnsi="Times New Roman" w:cs="Times New Roman"/>
              <w:lang w:val="hu-HU"/>
            </w:rPr>
            <w:fldChar w:fldCharType="end"/>
          </w:r>
        </w:sdtContent>
      </w:sdt>
      <w:bookmarkEnd w:id="23"/>
    </w:p>
    <w:p w14:paraId="3F98CE31" w14:textId="77777777" w:rsidR="004C05B0" w:rsidRPr="009D377C" w:rsidRDefault="00824900" w:rsidP="004C05B0">
      <w:pPr>
        <w:pStyle w:val="H1"/>
        <w:numPr>
          <w:ilvl w:val="1"/>
          <w:numId w:val="1"/>
        </w:numPr>
        <w:spacing w:line="360" w:lineRule="auto"/>
        <w:rPr>
          <w:lang w:val="hu-HU"/>
        </w:rPr>
      </w:pPr>
      <w:bookmarkStart w:id="24" w:name="_Toc73568056"/>
      <w:bookmarkStart w:id="25" w:name="_Toc73568081"/>
      <w:r>
        <w:rPr>
          <w:lang w:val="hu-HU"/>
        </w:rPr>
        <w:t xml:space="preserve"> </w:t>
      </w:r>
      <w:bookmarkStart w:id="26" w:name="_Toc76486049"/>
      <w:r w:rsidR="004C05B0">
        <w:rPr>
          <w:lang w:val="hu-HU"/>
        </w:rPr>
        <w:t>Orvostudományban napi szinten alkalmazott eszközök</w:t>
      </w:r>
      <w:bookmarkEnd w:id="24"/>
      <w:bookmarkEnd w:id="25"/>
      <w:bookmarkEnd w:id="26"/>
    </w:p>
    <w:p w14:paraId="642B1161" w14:textId="77777777" w:rsidR="00996829" w:rsidRDefault="00996829" w:rsidP="004C05B0">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Az irodalomkutatás során több hasonló rendszer dokumentációja, leírása került tanulmányozásra. Ezen rendszerek okos eszközök felhasználását mutatják be orvosi célokra, </w:t>
      </w:r>
      <w:r>
        <w:rPr>
          <w:rFonts w:ascii="Times New Roman" w:hAnsi="Times New Roman" w:cs="Times New Roman"/>
          <w:lang w:val="hu-HU"/>
        </w:rPr>
        <w:lastRenderedPageBreak/>
        <w:t>felhasználva a bennük rejlő potenciált, hiszen a technológiai innovációknak hála, olcsón, pontos szenzorokkal ellátott eszközöket lehet vásárolni, mely kiváló korházon kívüli megfigyelésre.</w:t>
      </w:r>
    </w:p>
    <w:p w14:paraId="63469F70" w14:textId="6701C18F" w:rsidR="006B3425" w:rsidRPr="00CF4B4E" w:rsidRDefault="00996829" w:rsidP="00D7493B">
      <w:pPr>
        <w:spacing w:line="360" w:lineRule="auto"/>
        <w:ind w:firstLine="360"/>
        <w:jc w:val="both"/>
        <w:rPr>
          <w:rFonts w:ascii="Times New Roman" w:hAnsi="Times New Roman" w:cs="Times New Roman"/>
          <w:lang w:val="hu-HU"/>
        </w:rPr>
      </w:pPr>
      <w:r>
        <w:rPr>
          <w:rFonts w:ascii="Times New Roman" w:hAnsi="Times New Roman" w:cs="Times New Roman"/>
        </w:rPr>
        <w:t>Az</w:t>
      </w:r>
      <w:r w:rsidR="00D7493B">
        <w:rPr>
          <w:rFonts w:ascii="Times New Roman" w:hAnsi="Times New Roman" w:cs="Times New Roman"/>
        </w:rPr>
        <w:t xml:space="preserve"> </w:t>
      </w:r>
      <w:sdt>
        <w:sdtPr>
          <w:rPr>
            <w:rFonts w:ascii="Times New Roman" w:hAnsi="Times New Roman" w:cs="Times New Roman"/>
          </w:rPr>
          <w:id w:val="809675249"/>
          <w:citation/>
        </w:sdtPr>
        <w:sdtEndPr/>
        <w:sdtContent>
          <w:r w:rsidR="008853FC">
            <w:rPr>
              <w:rFonts w:ascii="Times New Roman" w:hAnsi="Times New Roman" w:cs="Times New Roman"/>
            </w:rPr>
            <w:fldChar w:fldCharType="begin"/>
          </w:r>
          <w:r w:rsidR="008853FC">
            <w:rPr>
              <w:rFonts w:ascii="Times New Roman" w:hAnsi="Times New Roman" w:cs="Times New Roman"/>
              <w:lang w:val="hu-HU"/>
            </w:rPr>
            <w:instrText xml:space="preserve"> CITATION Pao141 \l 1038 </w:instrText>
          </w:r>
          <w:r w:rsidR="008853FC">
            <w:rPr>
              <w:rFonts w:ascii="Times New Roman" w:hAnsi="Times New Roman" w:cs="Times New Roman"/>
            </w:rPr>
            <w:fldChar w:fldCharType="separate"/>
          </w:r>
          <w:r w:rsidR="008853FC" w:rsidRPr="008853FC">
            <w:rPr>
              <w:rFonts w:ascii="Times New Roman" w:hAnsi="Times New Roman" w:cs="Times New Roman"/>
              <w:noProof/>
              <w:lang w:val="hu-HU"/>
            </w:rPr>
            <w:t>[5]</w:t>
          </w:r>
          <w:r w:rsidR="008853FC">
            <w:rPr>
              <w:rFonts w:ascii="Times New Roman" w:hAnsi="Times New Roman" w:cs="Times New Roman"/>
            </w:rPr>
            <w:fldChar w:fldCharType="end"/>
          </w:r>
        </w:sdtContent>
      </w:sdt>
      <w:r w:rsidR="00D7493B">
        <w:rPr>
          <w:rFonts w:ascii="Times New Roman" w:hAnsi="Times New Roman" w:cs="Times New Roman"/>
        </w:rPr>
        <w:t xml:space="preserve"> tanulmány</w:t>
      </w:r>
      <w:r w:rsidR="00D7493B">
        <w:rPr>
          <w:rFonts w:ascii="Times New Roman" w:hAnsi="Times New Roman" w:cs="Times New Roman"/>
          <w:lang w:val="hu-HU"/>
        </w:rPr>
        <w:t xml:space="preserve"> alapján</w:t>
      </w:r>
      <w:r w:rsidR="00CF4B4E">
        <w:rPr>
          <w:rFonts w:ascii="Times New Roman" w:hAnsi="Times New Roman" w:cs="Times New Roman"/>
          <w:lang w:val="hu-HU"/>
        </w:rPr>
        <w:t xml:space="preserve"> </w:t>
      </w:r>
      <w:r w:rsidR="00D7493B">
        <w:rPr>
          <w:rFonts w:ascii="Times New Roman" w:hAnsi="Times New Roman" w:cs="Times New Roman"/>
          <w:lang w:val="hu-HU"/>
        </w:rPr>
        <w:t>f</w:t>
      </w:r>
      <w:r w:rsidR="00CF4B4E" w:rsidRPr="00CF4B4E">
        <w:rPr>
          <w:rFonts w:ascii="Times New Roman" w:hAnsi="Times New Roman" w:cs="Times New Roman"/>
          <w:lang w:val="hu-HU"/>
        </w:rPr>
        <w:t xml:space="preserve">olyamatos fejlődés mutatkozik az orvosi eszközök nem csak kórházban történő használatára. Így a sportolók által használt különböző szenzorokkal felszerelt okos eszközök teret nyernek az orvosi és diagnosztikai szegmensekben. A cikkben leírt rendszer fő szempontja az olcsón kivitelezhető rendszer, ami a pulzus adatok feldolgozását hajtja végre. </w:t>
      </w:r>
      <w:r>
        <w:rPr>
          <w:rFonts w:ascii="Times New Roman" w:hAnsi="Times New Roman" w:cs="Times New Roman"/>
          <w:lang w:val="hu-HU"/>
        </w:rPr>
        <w:t>A rendszer főbb funkcionalitásai</w:t>
      </w:r>
      <w:r w:rsidR="00CF4B4E" w:rsidRPr="00CF4B4E">
        <w:rPr>
          <w:rFonts w:ascii="Times New Roman" w:hAnsi="Times New Roman" w:cs="Times New Roman"/>
          <w:lang w:val="hu-HU"/>
        </w:rPr>
        <w:t xml:space="preserve">: </w:t>
      </w:r>
    </w:p>
    <w:p w14:paraId="275F666D" w14:textId="77777777" w:rsidR="00CF4B4E" w:rsidRPr="00CF4B4E" w:rsidRDefault="00CF4B4E" w:rsidP="006B3425">
      <w:pPr>
        <w:spacing w:line="360" w:lineRule="auto"/>
        <w:ind w:firstLine="720"/>
        <w:jc w:val="both"/>
        <w:rPr>
          <w:rFonts w:ascii="Times New Roman" w:hAnsi="Times New Roman" w:cs="Times New Roman"/>
          <w:lang w:val="hu-HU"/>
        </w:rPr>
      </w:pPr>
      <w:r w:rsidRPr="00CF4B4E">
        <w:rPr>
          <w:rFonts w:ascii="Times New Roman" w:hAnsi="Times New Roman" w:cs="Times New Roman"/>
          <w:lang w:val="hu-HU"/>
        </w:rPr>
        <w:t xml:space="preserve">- részletes jelentések a felhasználó egészségügyi állapotáról </w:t>
      </w:r>
    </w:p>
    <w:p w14:paraId="11E93C2B" w14:textId="77777777" w:rsidR="00CF4B4E" w:rsidRPr="00CF4B4E" w:rsidRDefault="00CF4B4E" w:rsidP="006B3425">
      <w:pPr>
        <w:spacing w:line="360" w:lineRule="auto"/>
        <w:ind w:firstLine="720"/>
        <w:jc w:val="both"/>
        <w:rPr>
          <w:rFonts w:ascii="Times New Roman" w:hAnsi="Times New Roman" w:cs="Times New Roman"/>
          <w:lang w:val="hu-HU"/>
        </w:rPr>
      </w:pPr>
      <w:r w:rsidRPr="00CF4B4E">
        <w:rPr>
          <w:rFonts w:ascii="Times New Roman" w:hAnsi="Times New Roman" w:cs="Times New Roman"/>
          <w:lang w:val="hu-HU"/>
        </w:rPr>
        <w:t xml:space="preserve">- adattárolás </w:t>
      </w:r>
    </w:p>
    <w:p w14:paraId="3BB5E58F" w14:textId="77777777" w:rsidR="00CF4B4E" w:rsidRPr="00CF4B4E" w:rsidRDefault="00CF4B4E" w:rsidP="006B3425">
      <w:pPr>
        <w:spacing w:line="360" w:lineRule="auto"/>
        <w:ind w:firstLine="720"/>
        <w:jc w:val="both"/>
        <w:rPr>
          <w:rFonts w:ascii="Times New Roman" w:hAnsi="Times New Roman" w:cs="Times New Roman"/>
          <w:lang w:val="hu-HU"/>
        </w:rPr>
      </w:pPr>
      <w:r w:rsidRPr="00CF4B4E">
        <w:rPr>
          <w:rFonts w:ascii="Times New Roman" w:hAnsi="Times New Roman" w:cs="Times New Roman"/>
          <w:lang w:val="hu-HU"/>
        </w:rPr>
        <w:t xml:space="preserve">- segélyhívások generálása </w:t>
      </w:r>
    </w:p>
    <w:p w14:paraId="4C3471AB" w14:textId="77777777" w:rsidR="00CF4B4E" w:rsidRDefault="00CF4B4E" w:rsidP="006B3425">
      <w:pPr>
        <w:spacing w:line="360" w:lineRule="auto"/>
        <w:ind w:firstLine="720"/>
        <w:jc w:val="both"/>
        <w:rPr>
          <w:rFonts w:ascii="Times New Roman" w:hAnsi="Times New Roman" w:cs="Times New Roman"/>
          <w:lang w:val="hu-HU"/>
        </w:rPr>
      </w:pPr>
      <w:r w:rsidRPr="00CF4B4E">
        <w:rPr>
          <w:rFonts w:ascii="Times New Roman" w:hAnsi="Times New Roman" w:cs="Times New Roman"/>
          <w:lang w:val="hu-HU"/>
        </w:rPr>
        <w:t>- távorvoslás adatok megosztásával</w:t>
      </w:r>
    </w:p>
    <w:p w14:paraId="12F99B58" w14:textId="77777777" w:rsidR="006B3425" w:rsidRPr="006B3425" w:rsidRDefault="006B3425" w:rsidP="006B3425">
      <w:pPr>
        <w:spacing w:line="360" w:lineRule="auto"/>
        <w:jc w:val="both"/>
        <w:rPr>
          <w:rFonts w:ascii="Times New Roman" w:hAnsi="Times New Roman" w:cs="Times New Roman"/>
          <w:lang w:val="hu-HU"/>
        </w:rPr>
      </w:pPr>
      <w:r w:rsidRPr="006B3425">
        <w:rPr>
          <w:rFonts w:ascii="Times New Roman" w:hAnsi="Times New Roman" w:cs="Times New Roman"/>
          <w:lang w:val="hu-HU"/>
        </w:rPr>
        <w:t>A legújabb tudományos fejlesztések lehetővé teszik, az orvosi eszközök kimozdítását a megszokott k</w:t>
      </w:r>
      <w:r w:rsidR="00BB5C52">
        <w:rPr>
          <w:rFonts w:ascii="Times New Roman" w:hAnsi="Times New Roman" w:cs="Times New Roman"/>
          <w:lang w:val="hu-HU"/>
        </w:rPr>
        <w:t>ó</w:t>
      </w:r>
      <w:r w:rsidRPr="006B3425">
        <w:rPr>
          <w:rFonts w:ascii="Times New Roman" w:hAnsi="Times New Roman" w:cs="Times New Roman"/>
          <w:lang w:val="hu-HU"/>
        </w:rPr>
        <w:t>rházi környezetből, mivel az okostelefonok és a biometrikus érzékelők már széles</w:t>
      </w:r>
      <w:r>
        <w:rPr>
          <w:rFonts w:ascii="Times New Roman" w:hAnsi="Times New Roman" w:cs="Times New Roman"/>
          <w:lang w:val="hu-HU"/>
        </w:rPr>
        <w:t xml:space="preserve"> </w:t>
      </w:r>
      <w:r w:rsidRPr="006B3425">
        <w:rPr>
          <w:rFonts w:ascii="Times New Roman" w:hAnsi="Times New Roman" w:cs="Times New Roman"/>
          <w:lang w:val="hu-HU"/>
        </w:rPr>
        <w:t>körben elérhetőek. Fontos cél a szívbetegek monitorizálása s az esetleges betegségek megelőzése. Az ilyen betegséges felfedezésére nagyrészt EKG rendszereket használnak, de azt sok esetben nem lehet használni kórházi környezet nélkül. Ezért a leírt rendszer a sokkal egyszerűbb és olcsóbb pulzusmérőt</w:t>
      </w:r>
      <w:r w:rsidR="00DA304E">
        <w:rPr>
          <w:rFonts w:ascii="Times New Roman" w:hAnsi="Times New Roman" w:cs="Times New Roman"/>
          <w:lang w:val="hu-HU"/>
        </w:rPr>
        <w:t xml:space="preserve"> </w:t>
      </w:r>
      <w:r w:rsidRPr="006B3425">
        <w:rPr>
          <w:rFonts w:ascii="Times New Roman" w:hAnsi="Times New Roman" w:cs="Times New Roman"/>
          <w:lang w:val="hu-HU"/>
        </w:rPr>
        <w:t>(HR</w:t>
      </w:r>
      <w:r w:rsidR="00996829">
        <w:rPr>
          <w:rFonts w:ascii="Times New Roman" w:hAnsi="Times New Roman" w:cs="Times New Roman"/>
          <w:lang w:val="hu-HU"/>
        </w:rPr>
        <w:t xml:space="preserve"> </w:t>
      </w:r>
      <w:r w:rsidR="00996829">
        <w:rPr>
          <w:rFonts w:ascii="Times New Roman" w:hAnsi="Times New Roman" w:cs="Times New Roman"/>
        </w:rPr>
        <w:t>= heart rate</w:t>
      </w:r>
      <w:r w:rsidRPr="006B3425">
        <w:rPr>
          <w:rFonts w:ascii="Times New Roman" w:hAnsi="Times New Roman" w:cs="Times New Roman"/>
          <w:lang w:val="hu-HU"/>
        </w:rPr>
        <w:t xml:space="preserve">) használja és a következőkre képes: </w:t>
      </w:r>
    </w:p>
    <w:p w14:paraId="0CC939DE" w14:textId="77777777" w:rsidR="006B3425" w:rsidRPr="006B3425" w:rsidRDefault="006B3425" w:rsidP="006B3425">
      <w:pPr>
        <w:spacing w:line="360" w:lineRule="auto"/>
        <w:ind w:firstLine="720"/>
        <w:jc w:val="both"/>
        <w:rPr>
          <w:rFonts w:ascii="Times New Roman" w:hAnsi="Times New Roman" w:cs="Times New Roman"/>
          <w:lang w:val="hu-HU"/>
        </w:rPr>
      </w:pPr>
      <w:r>
        <w:rPr>
          <w:rFonts w:ascii="Times New Roman" w:hAnsi="Times New Roman" w:cs="Times New Roman"/>
          <w:lang w:val="hu-HU"/>
        </w:rPr>
        <w:t>-</w:t>
      </w:r>
      <w:r w:rsidRPr="006B3425">
        <w:rPr>
          <w:rFonts w:ascii="Times New Roman" w:hAnsi="Times New Roman" w:cs="Times New Roman"/>
          <w:lang w:val="hu-HU"/>
        </w:rPr>
        <w:t xml:space="preserve"> stressz teszt, a pulzus változékonyság és a pillanatnyi pulzus alapján </w:t>
      </w:r>
    </w:p>
    <w:p w14:paraId="1EBDA449" w14:textId="77777777" w:rsidR="006B3425" w:rsidRPr="006B3425" w:rsidRDefault="006B3425" w:rsidP="006B3425">
      <w:pPr>
        <w:spacing w:line="360" w:lineRule="auto"/>
        <w:ind w:firstLine="720"/>
        <w:jc w:val="both"/>
        <w:rPr>
          <w:rFonts w:ascii="Times New Roman" w:hAnsi="Times New Roman" w:cs="Times New Roman"/>
          <w:lang w:val="hu-HU"/>
        </w:rPr>
      </w:pPr>
      <w:r>
        <w:rPr>
          <w:rFonts w:ascii="Times New Roman" w:hAnsi="Times New Roman" w:cs="Times New Roman"/>
          <w:lang w:val="hu-HU"/>
        </w:rPr>
        <w:t>-</w:t>
      </w:r>
      <w:r w:rsidRPr="006B3425">
        <w:rPr>
          <w:rFonts w:ascii="Times New Roman" w:hAnsi="Times New Roman" w:cs="Times New Roman"/>
          <w:lang w:val="hu-HU"/>
        </w:rPr>
        <w:t xml:space="preserve"> aritmia osztályozása, RR csúcs intervallum alapján </w:t>
      </w:r>
    </w:p>
    <w:p w14:paraId="6C54458E" w14:textId="77777777" w:rsidR="006B3425" w:rsidRPr="006B3425" w:rsidRDefault="006B3425" w:rsidP="006B3425">
      <w:pPr>
        <w:spacing w:line="360" w:lineRule="auto"/>
        <w:ind w:firstLine="720"/>
        <w:jc w:val="both"/>
        <w:rPr>
          <w:rFonts w:ascii="Times New Roman" w:hAnsi="Times New Roman" w:cs="Times New Roman"/>
          <w:lang w:val="hu-HU"/>
        </w:rPr>
      </w:pPr>
      <w:r>
        <w:rPr>
          <w:rFonts w:ascii="Times New Roman" w:hAnsi="Times New Roman" w:cs="Times New Roman"/>
          <w:lang w:val="hu-HU"/>
        </w:rPr>
        <w:t>-</w:t>
      </w:r>
      <w:r w:rsidRPr="006B3425">
        <w:rPr>
          <w:rFonts w:ascii="Times New Roman" w:hAnsi="Times New Roman" w:cs="Times New Roman"/>
          <w:lang w:val="hu-HU"/>
        </w:rPr>
        <w:t xml:space="preserve"> energiafogyasztás pillanatnyi és nyugalmi pulzus alapján </w:t>
      </w:r>
    </w:p>
    <w:p w14:paraId="77FD4BE6" w14:textId="24E2E731" w:rsidR="006B3425" w:rsidRDefault="006B3425" w:rsidP="006B3425">
      <w:pPr>
        <w:spacing w:line="360" w:lineRule="auto"/>
        <w:jc w:val="both"/>
        <w:rPr>
          <w:rFonts w:ascii="Times New Roman" w:hAnsi="Times New Roman" w:cs="Times New Roman"/>
          <w:lang w:val="hu-HU"/>
        </w:rPr>
      </w:pPr>
      <w:r w:rsidRPr="006B3425">
        <w:rPr>
          <w:rFonts w:ascii="Times New Roman" w:hAnsi="Times New Roman" w:cs="Times New Roman"/>
          <w:lang w:val="hu-HU"/>
        </w:rPr>
        <w:t>Számos hasonló rendszert fejlesztettek már</w:t>
      </w:r>
      <w:r w:rsidR="00996829">
        <w:rPr>
          <w:rFonts w:ascii="Times New Roman" w:hAnsi="Times New Roman" w:cs="Times New Roman"/>
          <w:lang w:val="hu-HU"/>
        </w:rPr>
        <w:t xml:space="preserve"> </w:t>
      </w:r>
      <w:sdt>
        <w:sdtPr>
          <w:rPr>
            <w:rFonts w:ascii="Times New Roman" w:hAnsi="Times New Roman" w:cs="Times New Roman"/>
            <w:lang w:val="hu-HU"/>
          </w:rPr>
          <w:id w:val="-1601867646"/>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Pao141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[5]</w:t>
          </w:r>
          <w:r w:rsidR="008853FC">
            <w:rPr>
              <w:rFonts w:ascii="Times New Roman" w:hAnsi="Times New Roman" w:cs="Times New Roman"/>
              <w:lang w:val="hu-HU"/>
            </w:rPr>
            <w:fldChar w:fldCharType="end"/>
          </w:r>
        </w:sdtContent>
      </w:sdt>
      <w:r w:rsidRPr="006B3425">
        <w:rPr>
          <w:rFonts w:ascii="Times New Roman" w:hAnsi="Times New Roman" w:cs="Times New Roman"/>
          <w:lang w:val="hu-HU"/>
        </w:rPr>
        <w:t>, de nagyrészük csupán a nyers adatok megjelenítésével foglalkozik.</w:t>
      </w:r>
      <w:r>
        <w:rPr>
          <w:rFonts w:ascii="Times New Roman" w:hAnsi="Times New Roman" w:cs="Times New Roman"/>
          <w:lang w:val="hu-HU"/>
        </w:rPr>
        <w:t xml:space="preserve"> </w:t>
      </w:r>
      <w:r w:rsidRPr="006B3425">
        <w:rPr>
          <w:rFonts w:ascii="Times New Roman" w:hAnsi="Times New Roman" w:cs="Times New Roman"/>
          <w:lang w:val="hu-HU"/>
        </w:rPr>
        <w:t>Az alkalmazás fő tevékenysége: adatfeldolgozás, megjelenítés, vészhelyzeti automatikus segélyhívások, illetve a különböző vezérlők is ez alapján vannak megvalósítva.</w:t>
      </w:r>
      <w:r>
        <w:rPr>
          <w:rFonts w:ascii="Times New Roman" w:hAnsi="Times New Roman" w:cs="Times New Roman"/>
          <w:lang w:val="hu-HU"/>
        </w:rPr>
        <w:t xml:space="preserve"> </w:t>
      </w:r>
      <w:r w:rsidRPr="006B3425">
        <w:rPr>
          <w:rFonts w:ascii="Times New Roman" w:hAnsi="Times New Roman" w:cs="Times New Roman"/>
          <w:lang w:val="hu-HU"/>
        </w:rPr>
        <w:t>Adatgyűjtés okostelefon vagy táblagép segítségével történik mely Bluetooth kapcsolat révén begyűjti az információkat</w:t>
      </w:r>
      <w:r w:rsidR="000B5AA7">
        <w:rPr>
          <w:rFonts w:ascii="Times New Roman" w:hAnsi="Times New Roman" w:cs="Times New Roman"/>
          <w:lang w:val="hu-HU"/>
        </w:rPr>
        <w:t xml:space="preserve">. </w:t>
      </w:r>
      <w:r w:rsidRPr="006B3425">
        <w:rPr>
          <w:rFonts w:ascii="Times New Roman" w:hAnsi="Times New Roman" w:cs="Times New Roman"/>
          <w:lang w:val="hu-HU"/>
        </w:rPr>
        <w:t>A stresszteszten 20 egészséges egyén vett részt</w:t>
      </w:r>
      <w:r>
        <w:rPr>
          <w:rFonts w:ascii="Times New Roman" w:hAnsi="Times New Roman" w:cs="Times New Roman"/>
          <w:lang w:val="hu-HU"/>
        </w:rPr>
        <w:t xml:space="preserve"> </w:t>
      </w:r>
      <w:r w:rsidRPr="006B3425">
        <w:rPr>
          <w:rFonts w:ascii="Times New Roman" w:hAnsi="Times New Roman" w:cs="Times New Roman"/>
          <w:lang w:val="hu-HU"/>
        </w:rPr>
        <w:t>(6 nő és 14 férfi, 23-27 év között). 10 percig elemezte őket az algoritmus. Kitöltöttek egy validált 10 kérdésből álló stressz tesztet, ez alapján a csoport pontszáma szignifikáns. Az aritmia teszt során 25 egészséges egyén vett részt 23-29 év között</w:t>
      </w:r>
      <w:r w:rsidR="000B5AA7">
        <w:rPr>
          <w:rFonts w:ascii="Times New Roman" w:hAnsi="Times New Roman" w:cs="Times New Roman"/>
          <w:lang w:val="hu-HU"/>
        </w:rPr>
        <w:t>.</w:t>
      </w:r>
      <w:r w:rsidRPr="006B3425">
        <w:rPr>
          <w:rFonts w:ascii="Times New Roman" w:hAnsi="Times New Roman" w:cs="Times New Roman"/>
          <w:lang w:val="hu-HU"/>
        </w:rPr>
        <w:t xml:space="preserve"> </w:t>
      </w:r>
      <w:r w:rsidR="000B5AA7">
        <w:rPr>
          <w:rFonts w:ascii="Times New Roman" w:hAnsi="Times New Roman" w:cs="Times New Roman"/>
          <w:lang w:val="hu-HU"/>
        </w:rPr>
        <w:t>M</w:t>
      </w:r>
      <w:r w:rsidRPr="006B3425">
        <w:rPr>
          <w:rFonts w:ascii="Times New Roman" w:hAnsi="Times New Roman" w:cs="Times New Roman"/>
          <w:lang w:val="hu-HU"/>
        </w:rPr>
        <w:t xml:space="preserve">elyből 18-at normál, 5 </w:t>
      </w:r>
      <w:r w:rsidR="000B5AA7">
        <w:rPr>
          <w:rFonts w:ascii="Times New Roman" w:hAnsi="Times New Roman" w:cs="Times New Roman"/>
          <w:lang w:val="hu-HU"/>
        </w:rPr>
        <w:t>alacsony</w:t>
      </w:r>
      <w:r w:rsidRPr="006B3425">
        <w:rPr>
          <w:rFonts w:ascii="Times New Roman" w:hAnsi="Times New Roman" w:cs="Times New Roman"/>
          <w:lang w:val="hu-HU"/>
        </w:rPr>
        <w:t xml:space="preserve"> és 2</w:t>
      </w:r>
      <w:r w:rsidR="000B5AA7">
        <w:rPr>
          <w:rFonts w:ascii="Times New Roman" w:hAnsi="Times New Roman" w:cs="Times New Roman"/>
          <w:lang w:val="hu-HU"/>
        </w:rPr>
        <w:t xml:space="preserve"> magas pulzussal rendelkezett</w:t>
      </w:r>
      <w:r w:rsidRPr="006B3425">
        <w:rPr>
          <w:rFonts w:ascii="Times New Roman" w:hAnsi="Times New Roman" w:cs="Times New Roman"/>
          <w:lang w:val="hu-HU"/>
        </w:rPr>
        <w:t>. A teszt EKG jelenlétében volt</w:t>
      </w:r>
      <w:r>
        <w:rPr>
          <w:rFonts w:ascii="Times New Roman" w:hAnsi="Times New Roman" w:cs="Times New Roman"/>
          <w:lang w:val="hu-HU"/>
        </w:rPr>
        <w:t>,</w:t>
      </w:r>
      <w:r w:rsidRPr="006B3425">
        <w:rPr>
          <w:rFonts w:ascii="Times New Roman" w:hAnsi="Times New Roman" w:cs="Times New Roman"/>
          <w:lang w:val="hu-HU"/>
        </w:rPr>
        <w:t xml:space="preserve"> ami igazolta ezeket az eredményeket.</w:t>
      </w:r>
      <w:r>
        <w:rPr>
          <w:rFonts w:ascii="Times New Roman" w:hAnsi="Times New Roman" w:cs="Times New Roman"/>
          <w:lang w:val="hu-HU"/>
        </w:rPr>
        <w:t xml:space="preserve"> </w:t>
      </w:r>
    </w:p>
    <w:p w14:paraId="4B55A560" w14:textId="40E61E3C" w:rsidR="00901F09" w:rsidRDefault="005472DE" w:rsidP="00901F09">
      <w:pPr>
        <w:spacing w:line="360" w:lineRule="auto"/>
        <w:jc w:val="center"/>
        <w:rPr>
          <w:rFonts w:ascii="Times New Roman" w:hAnsi="Times New Roman" w:cs="Times New Roman"/>
          <w:lang w:val="hu-HU"/>
        </w:rPr>
      </w:pPr>
      <w:r>
        <w:rPr>
          <w:rFonts w:ascii="Times New Roman" w:hAnsi="Times New Roman" w:cs="Times New Roman"/>
          <w:noProof/>
          <w:lang w:val="hu-HU"/>
        </w:rPr>
        <w:lastRenderedPageBreak/>
        <w:drawing>
          <wp:inline distT="0" distB="0" distL="0" distR="0" wp14:anchorId="31F50D18" wp14:editId="519449F5">
            <wp:extent cx="4457700" cy="2689860"/>
            <wp:effectExtent l="0" t="0" r="0" b="0"/>
            <wp:docPr id="1" name="Picture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689860"/>
                    </a:xfrm>
                    <a:prstGeom prst="rect">
                      <a:avLst/>
                    </a:prstGeom>
                    <a:noFill/>
                    <a:ln>
                      <a:noFill/>
                    </a:ln>
                  </pic:spPr>
                </pic:pic>
              </a:graphicData>
            </a:graphic>
          </wp:inline>
        </w:drawing>
      </w:r>
    </w:p>
    <w:p w14:paraId="2FB6203A" w14:textId="3D784B91" w:rsidR="00585F24" w:rsidRPr="007D422B" w:rsidRDefault="00585F24" w:rsidP="000C767F">
      <w:pPr>
        <w:pStyle w:val="Caption"/>
        <w:spacing w:line="360" w:lineRule="auto"/>
        <w:jc w:val="center"/>
        <w:rPr>
          <w:rFonts w:ascii="Times New Roman" w:hAnsi="Times New Roman" w:cs="Times New Roman"/>
          <w:lang w:val="hu-HU"/>
        </w:rPr>
      </w:pPr>
      <w:bookmarkStart w:id="27" w:name="_Toc76486073"/>
      <w:r w:rsidRPr="007D422B">
        <w:rPr>
          <w:rFonts w:ascii="Times New Roman" w:hAnsi="Times New Roman" w:cs="Times New Roman"/>
          <w:lang w:val="hu-HU"/>
        </w:rPr>
        <w:t xml:space="preserve">Ábra </w:t>
      </w:r>
      <w:r w:rsidRPr="007D422B">
        <w:rPr>
          <w:rFonts w:ascii="Times New Roman" w:hAnsi="Times New Roman" w:cs="Times New Roman"/>
          <w:lang w:val="hu-HU"/>
        </w:rPr>
        <w:fldChar w:fldCharType="begin"/>
      </w:r>
      <w:r w:rsidRPr="007D422B">
        <w:rPr>
          <w:rFonts w:ascii="Times New Roman" w:hAnsi="Times New Roman" w:cs="Times New Roman"/>
          <w:lang w:val="hu-HU"/>
        </w:rPr>
        <w:instrText xml:space="preserve"> SEQ Ábra \* ARABIC </w:instrText>
      </w:r>
      <w:r w:rsidRPr="007D422B">
        <w:rPr>
          <w:rFonts w:ascii="Times New Roman" w:hAnsi="Times New Roman" w:cs="Times New Roman"/>
          <w:lang w:val="hu-HU"/>
        </w:rPr>
        <w:fldChar w:fldCharType="separate"/>
      </w:r>
      <w:r w:rsidR="00FD3843">
        <w:rPr>
          <w:rFonts w:ascii="Times New Roman" w:hAnsi="Times New Roman" w:cs="Times New Roman"/>
          <w:noProof/>
          <w:lang w:val="hu-HU"/>
        </w:rPr>
        <w:t>2</w:t>
      </w:r>
      <w:r w:rsidRPr="007D422B">
        <w:rPr>
          <w:rFonts w:ascii="Times New Roman" w:hAnsi="Times New Roman" w:cs="Times New Roman"/>
          <w:lang w:val="hu-HU"/>
        </w:rPr>
        <w:fldChar w:fldCharType="end"/>
      </w:r>
      <w:r w:rsidRPr="007D422B">
        <w:rPr>
          <w:rFonts w:ascii="Times New Roman" w:hAnsi="Times New Roman" w:cs="Times New Roman"/>
          <w:lang w:val="hu-HU"/>
        </w:rPr>
        <w:t>. Rendszer architektúra</w:t>
      </w:r>
      <w:r w:rsidR="005D49D4">
        <w:rPr>
          <w:rFonts w:ascii="Times New Roman" w:hAnsi="Times New Roman" w:cs="Times New Roman"/>
          <w:lang w:val="hu-HU"/>
        </w:rPr>
        <w:t xml:space="preserve"> </w:t>
      </w:r>
      <w:sdt>
        <w:sdtPr>
          <w:rPr>
            <w:rFonts w:ascii="Times New Roman" w:hAnsi="Times New Roman" w:cs="Times New Roman"/>
            <w:lang w:val="hu-HU"/>
          </w:rPr>
          <w:id w:val="1365553840"/>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Pao141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[5]</w:t>
          </w:r>
          <w:r w:rsidR="008853FC">
            <w:rPr>
              <w:rFonts w:ascii="Times New Roman" w:hAnsi="Times New Roman" w:cs="Times New Roman"/>
              <w:lang w:val="hu-HU"/>
            </w:rPr>
            <w:fldChar w:fldCharType="end"/>
          </w:r>
        </w:sdtContent>
      </w:sdt>
      <w:bookmarkEnd w:id="27"/>
    </w:p>
    <w:p w14:paraId="78FF2E6E" w14:textId="3E8EDA79" w:rsidR="006B3425" w:rsidRDefault="00D03066" w:rsidP="00194BE2">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 </w:t>
      </w:r>
      <w:sdt>
        <w:sdtPr>
          <w:rPr>
            <w:rFonts w:ascii="Times New Roman" w:hAnsi="Times New Roman" w:cs="Times New Roman"/>
            <w:lang w:val="hu-HU"/>
          </w:rPr>
          <w:id w:val="-502356109"/>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ElA15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[6]</w:t>
          </w:r>
          <w:r w:rsidR="008853FC">
            <w:rPr>
              <w:rFonts w:ascii="Times New Roman" w:hAnsi="Times New Roman" w:cs="Times New Roman"/>
              <w:lang w:val="hu-HU"/>
            </w:rPr>
            <w:fldChar w:fldCharType="end"/>
          </w:r>
        </w:sdtContent>
      </w:sdt>
      <w:r>
        <w:rPr>
          <w:rFonts w:ascii="Times New Roman" w:hAnsi="Times New Roman" w:cs="Times New Roman"/>
          <w:lang w:val="hu-HU"/>
        </w:rPr>
        <w:t xml:space="preserve"> tanulmány</w:t>
      </w:r>
      <w:r w:rsidR="006B3425">
        <w:rPr>
          <w:rFonts w:ascii="Times New Roman" w:hAnsi="Times New Roman" w:cs="Times New Roman"/>
          <w:lang w:val="hu-HU"/>
        </w:rPr>
        <w:t xml:space="preserve"> arra próbált rámutatni, hogy egyes eszközök mennyire precízek orvosi viszonylatba a pulzus mérésénél. </w:t>
      </w:r>
      <w:r>
        <w:rPr>
          <w:rFonts w:ascii="Times New Roman" w:hAnsi="Times New Roman" w:cs="Times New Roman"/>
          <w:lang w:val="hu-HU"/>
        </w:rPr>
        <w:t xml:space="preserve">A </w:t>
      </w:r>
      <w:sdt>
        <w:sdtPr>
          <w:rPr>
            <w:rFonts w:ascii="Times New Roman" w:hAnsi="Times New Roman" w:cs="Times New Roman"/>
            <w:lang w:val="hu-HU"/>
          </w:rPr>
          <w:id w:val="-1395426042"/>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ElA15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[6]</w:t>
          </w:r>
          <w:r w:rsidR="008853FC">
            <w:rPr>
              <w:rFonts w:ascii="Times New Roman" w:hAnsi="Times New Roman" w:cs="Times New Roman"/>
              <w:lang w:val="hu-HU"/>
            </w:rPr>
            <w:fldChar w:fldCharType="end"/>
          </w:r>
        </w:sdtContent>
      </w:sdt>
      <w:r w:rsidR="00194BE2">
        <w:rPr>
          <w:rFonts w:ascii="Times New Roman" w:hAnsi="Times New Roman" w:cs="Times New Roman"/>
        </w:rPr>
        <w:t xml:space="preserve"> </w:t>
      </w:r>
      <w:r w:rsidRPr="00D03066">
        <w:rPr>
          <w:rFonts w:ascii="Times New Roman" w:hAnsi="Times New Roman" w:cs="Times New Roman"/>
          <w:lang w:val="hu-HU"/>
        </w:rPr>
        <w:t>cikk szerzői</w:t>
      </w:r>
      <w:r w:rsidR="00194BE2">
        <w:rPr>
          <w:rFonts w:ascii="Times New Roman" w:hAnsi="Times New Roman" w:cs="Times New Roman"/>
          <w:lang w:val="hu-HU"/>
        </w:rPr>
        <w:t xml:space="preserve"> összesen 17 </w:t>
      </w:r>
      <w:r>
        <w:rPr>
          <w:rFonts w:ascii="Times New Roman" w:hAnsi="Times New Roman" w:cs="Times New Roman"/>
          <w:lang w:val="hu-HU"/>
        </w:rPr>
        <w:t>eszközt hasonlítottak</w:t>
      </w:r>
      <w:r w:rsidR="00194BE2">
        <w:rPr>
          <w:rFonts w:ascii="Times New Roman" w:hAnsi="Times New Roman" w:cs="Times New Roman"/>
          <w:lang w:val="hu-HU"/>
        </w:rPr>
        <w:t xml:space="preserve">, mérve a pontosságot és teljesítményt összehasonlítva pontos orvosi eszköz adataival. </w:t>
      </w:r>
      <w:r w:rsidR="00194BE2" w:rsidRPr="00194BE2">
        <w:rPr>
          <w:rFonts w:ascii="Times New Roman" w:hAnsi="Times New Roman" w:cs="Times New Roman"/>
          <w:lang w:val="hu-HU"/>
        </w:rPr>
        <w:t>A tanulmány minden résztvevője</w:t>
      </w:r>
      <w:r w:rsidR="00194BE2">
        <w:rPr>
          <w:rFonts w:ascii="Times New Roman" w:hAnsi="Times New Roman" w:cs="Times New Roman"/>
          <w:lang w:val="hu-HU"/>
        </w:rPr>
        <w:t xml:space="preserve"> </w:t>
      </w:r>
      <w:r w:rsidR="00194BE2" w:rsidRPr="00194BE2">
        <w:rPr>
          <w:rFonts w:ascii="Times New Roman" w:hAnsi="Times New Roman" w:cs="Times New Roman"/>
          <w:lang w:val="hu-HU"/>
        </w:rPr>
        <w:t xml:space="preserve">(mind férfi, átlagéletkor 26.5 év) különbféle teszteken esett át, egyidejűleg három gyorsulásmérőt használtak, ezeket egyidejűleg </w:t>
      </w:r>
      <w:r w:rsidR="00BB5C52">
        <w:rPr>
          <w:rFonts w:ascii="Times New Roman" w:hAnsi="Times New Roman" w:cs="Times New Roman"/>
          <w:lang w:val="hu-HU"/>
        </w:rPr>
        <w:t>futtatták</w:t>
      </w:r>
      <w:r w:rsidR="00194BE2" w:rsidRPr="00194BE2">
        <w:rPr>
          <w:rFonts w:ascii="Times New Roman" w:hAnsi="Times New Roman" w:cs="Times New Roman"/>
          <w:lang w:val="hu-HU"/>
        </w:rPr>
        <w:t xml:space="preserve"> egy Android vagy iOS eszközön, közben </w:t>
      </w:r>
      <w:r w:rsidR="00194BE2">
        <w:rPr>
          <w:rFonts w:ascii="Times New Roman" w:hAnsi="Times New Roman" w:cs="Times New Roman"/>
          <w:lang w:val="hu-HU"/>
        </w:rPr>
        <w:t>k</w:t>
      </w:r>
      <w:r w:rsidR="00BB5C52">
        <w:rPr>
          <w:rFonts w:ascii="Times New Roman" w:hAnsi="Times New Roman" w:cs="Times New Roman"/>
          <w:lang w:val="hu-HU"/>
        </w:rPr>
        <w:t>ó</w:t>
      </w:r>
      <w:r w:rsidR="00194BE2">
        <w:rPr>
          <w:rFonts w:ascii="Times New Roman" w:hAnsi="Times New Roman" w:cs="Times New Roman"/>
          <w:lang w:val="hu-HU"/>
        </w:rPr>
        <w:t>rházban is használt</w:t>
      </w:r>
      <w:r w:rsidR="00194BE2" w:rsidRPr="00194BE2">
        <w:rPr>
          <w:rFonts w:ascii="Times New Roman" w:hAnsi="Times New Roman" w:cs="Times New Roman"/>
          <w:lang w:val="hu-HU"/>
        </w:rPr>
        <w:t xml:space="preserve"> eszközök mérték és feldolgozták az adatokat. A teszt nagy volumenű volt, hiszen minden résztvevő a tesztet 40x hajtotta végre, 200, 500 és 100</w:t>
      </w:r>
      <w:r w:rsidR="00194BE2">
        <w:rPr>
          <w:rFonts w:ascii="Times New Roman" w:hAnsi="Times New Roman" w:cs="Times New Roman"/>
          <w:lang w:val="hu-HU"/>
        </w:rPr>
        <w:t xml:space="preserve">0 </w:t>
      </w:r>
      <w:r w:rsidR="00194BE2" w:rsidRPr="00194BE2">
        <w:rPr>
          <w:rFonts w:ascii="Times New Roman" w:hAnsi="Times New Roman" w:cs="Times New Roman"/>
          <w:lang w:val="hu-HU"/>
        </w:rPr>
        <w:t>lépéssel. Minden teszt végén a lépések</w:t>
      </w:r>
      <w:r w:rsidR="00194BE2">
        <w:rPr>
          <w:rFonts w:ascii="Times New Roman" w:hAnsi="Times New Roman" w:cs="Times New Roman"/>
          <w:lang w:val="hu-HU"/>
        </w:rPr>
        <w:t>,</w:t>
      </w:r>
      <w:r w:rsidR="00194BE2" w:rsidRPr="00194BE2">
        <w:rPr>
          <w:rFonts w:ascii="Times New Roman" w:hAnsi="Times New Roman" w:cs="Times New Roman"/>
          <w:lang w:val="hu-HU"/>
        </w:rPr>
        <w:t xml:space="preserve"> illetve a mért pulzus és véroxigén telítettség mentésre került. A kontroll eszköz az Onyx Vantage 9590 profi klinikai pulzoximéter</w:t>
      </w:r>
      <w:r w:rsidR="00194BE2">
        <w:rPr>
          <w:rFonts w:ascii="Times New Roman" w:hAnsi="Times New Roman" w:cs="Times New Roman"/>
          <w:lang w:val="hu-HU"/>
        </w:rPr>
        <w:t xml:space="preserve"> volt</w:t>
      </w:r>
      <w:r w:rsidR="00194BE2" w:rsidRPr="00194BE2">
        <w:rPr>
          <w:rFonts w:ascii="Times New Roman" w:hAnsi="Times New Roman" w:cs="Times New Roman"/>
          <w:lang w:val="hu-HU"/>
        </w:rPr>
        <w:t>. A vizsgált termékek pontossága 79,8% és 99,1% között volt, míg a variációs együttható (pontosság) 4% és 17,5% között volt.</w:t>
      </w:r>
      <w:r w:rsidR="00194BE2">
        <w:rPr>
          <w:rFonts w:ascii="Times New Roman" w:hAnsi="Times New Roman" w:cs="Times New Roman"/>
          <w:lang w:val="hu-HU"/>
        </w:rPr>
        <w:t xml:space="preserve"> </w:t>
      </w:r>
      <w:r w:rsidR="00BB5C52">
        <w:rPr>
          <w:rFonts w:ascii="Times New Roman" w:hAnsi="Times New Roman" w:cs="Times New Roman"/>
          <w:lang w:val="hu-HU"/>
        </w:rPr>
        <w:t>Í</w:t>
      </w:r>
      <w:r w:rsidR="00194BE2">
        <w:rPr>
          <w:rFonts w:ascii="Times New Roman" w:hAnsi="Times New Roman" w:cs="Times New Roman"/>
          <w:lang w:val="hu-HU"/>
        </w:rPr>
        <w:t>gy kijelenthető, hogy a legrosszabb eszköz is a valós mért értéktől maximum 15% tért el.</w:t>
      </w:r>
    </w:p>
    <w:p w14:paraId="70A5183C" w14:textId="10743756" w:rsidR="00194BE2" w:rsidRPr="00DA304E" w:rsidRDefault="00194BE2" w:rsidP="00194BE2">
      <w:pPr>
        <w:spacing w:line="360" w:lineRule="auto"/>
        <w:ind w:firstLine="360"/>
        <w:jc w:val="both"/>
        <w:rPr>
          <w:rFonts w:ascii="Times New Roman" w:hAnsi="Times New Roman" w:cs="Times New Roman"/>
          <w:lang w:val="hu-HU"/>
        </w:rPr>
      </w:pPr>
      <w:r w:rsidRPr="00194BE2">
        <w:rPr>
          <w:rFonts w:ascii="Times New Roman" w:hAnsi="Times New Roman" w:cs="Times New Roman"/>
          <w:lang w:val="hu-HU"/>
        </w:rPr>
        <w:t>Kritikus esetekben a betegeket folyamatos SPO2</w:t>
      </w:r>
      <w:r w:rsidR="000B5AA7">
        <w:rPr>
          <w:rFonts w:ascii="Times New Roman" w:hAnsi="Times New Roman" w:cs="Times New Roman"/>
          <w:lang w:val="hu-HU"/>
        </w:rPr>
        <w:t xml:space="preserve"> (véroxigén szint)</w:t>
      </w:r>
      <w:r w:rsidRPr="00194BE2">
        <w:rPr>
          <w:rFonts w:ascii="Times New Roman" w:hAnsi="Times New Roman" w:cs="Times New Roman"/>
          <w:lang w:val="hu-HU"/>
        </w:rPr>
        <w:t>, pulzusszám és hőmérséklet megfigyelés alatt kell tartani, amihez szükséges az orvosi személyzet folyamatos jelenléte. Sok esetben a páciens kórtörténete, előzetesen mért adatai nem jeleníthetőek meg.</w:t>
      </w:r>
      <w:r>
        <w:rPr>
          <w:rFonts w:ascii="Times New Roman" w:hAnsi="Times New Roman" w:cs="Times New Roman"/>
          <w:lang w:val="hu-HU"/>
        </w:rPr>
        <w:t xml:space="preserve"> </w:t>
      </w:r>
      <w:r w:rsidRPr="00DA304E">
        <w:rPr>
          <w:rFonts w:ascii="Times New Roman" w:hAnsi="Times New Roman" w:cs="Times New Roman"/>
        </w:rPr>
        <w:t>A</w:t>
      </w:r>
      <w:r w:rsidR="00FD3843">
        <w:rPr>
          <w:rFonts w:ascii="Times New Roman" w:hAnsi="Times New Roman" w:cs="Times New Roman"/>
        </w:rPr>
        <w:t xml:space="preserve"> </w:t>
      </w:r>
      <w:sdt>
        <w:sdtPr>
          <w:rPr>
            <w:rFonts w:ascii="Times New Roman" w:hAnsi="Times New Roman" w:cs="Times New Roman"/>
            <w:lang w:val="hu-HU"/>
          </w:rPr>
          <w:id w:val="1884977723"/>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Kum15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[7]</w:t>
          </w:r>
          <w:r w:rsidR="008853FC">
            <w:rPr>
              <w:rFonts w:ascii="Times New Roman" w:hAnsi="Times New Roman" w:cs="Times New Roman"/>
              <w:lang w:val="hu-HU"/>
            </w:rPr>
            <w:fldChar w:fldCharType="end"/>
          </w:r>
        </w:sdtContent>
      </w:sdt>
      <w:r w:rsidRPr="00194BE2">
        <w:rPr>
          <w:rFonts w:ascii="Times New Roman" w:hAnsi="Times New Roman" w:cs="Times New Roman"/>
        </w:rPr>
        <w:t xml:space="preserve"> </w:t>
      </w:r>
      <w:r w:rsidR="00E61B9F">
        <w:rPr>
          <w:rFonts w:ascii="Times New Roman" w:hAnsi="Times New Roman" w:cs="Times New Roman"/>
          <w:lang w:val="hu-HU"/>
        </w:rPr>
        <w:t>munkában</w:t>
      </w:r>
      <w:r w:rsidRPr="00DA304E">
        <w:rPr>
          <w:rFonts w:ascii="Times New Roman" w:hAnsi="Times New Roman" w:cs="Times New Roman"/>
          <w:lang w:val="hu-HU"/>
        </w:rPr>
        <w:t xml:space="preserve"> leírt rendszer ezen dolgok kiküszöbölésén dolgozik új módszerekkel. A rendszer a beteg testének különféle biológiai paramétereinek, például pulzusszám, véroxigén telítettség, hőmérséklet folyamatos figyelését, teszi lehetővé. Az adatok feldolgozásra kerülnek egy webszerver és </w:t>
      </w:r>
      <w:r w:rsidR="00DA304E" w:rsidRPr="00DA304E">
        <w:rPr>
          <w:rFonts w:ascii="Times New Roman" w:hAnsi="Times New Roman" w:cs="Times New Roman"/>
          <w:lang w:val="hu-HU"/>
        </w:rPr>
        <w:t>Android</w:t>
      </w:r>
      <w:r w:rsidRPr="00DA304E">
        <w:rPr>
          <w:rFonts w:ascii="Times New Roman" w:hAnsi="Times New Roman" w:cs="Times New Roman"/>
          <w:lang w:val="hu-HU"/>
        </w:rPr>
        <w:t xml:space="preserve"> alkalmazás segítségével, ahol az orvos okostelefonján folyamatosan megfigyelheti a beteg egészségügyi állapotát. A leírt rendszer egy valós idejű megfigyelő rendszer, amely képes mérni és rögzíteni a következő adatokat: vérnyomás, EKG, véroxigén szint. Ehhez kapcsolódik egy Android alapú applikáció mely képes meghatározni a páciens</w:t>
      </w:r>
      <w:r w:rsidR="00DA304E" w:rsidRPr="00DA304E">
        <w:rPr>
          <w:rFonts w:ascii="Times New Roman" w:hAnsi="Times New Roman" w:cs="Times New Roman"/>
          <w:lang w:val="hu-HU"/>
        </w:rPr>
        <w:t xml:space="preserve"> helyzetét, képes vész esetén </w:t>
      </w:r>
      <w:r w:rsidR="00DA304E" w:rsidRPr="00DA304E">
        <w:rPr>
          <w:rFonts w:ascii="Times New Roman" w:hAnsi="Times New Roman" w:cs="Times New Roman"/>
          <w:lang w:val="hu-HU"/>
        </w:rPr>
        <w:lastRenderedPageBreak/>
        <w:t>értesíteni a mentőszolgálatot, vagy a páciens jelzésére is reagál értesítve az orvost. A rendszer alacsony komplexitással, energiafogyasztással rendelkezik, de magas potenciál rejlik benne a páciensek egészségügyi megfigyelésénél, mivel az orvos könnyedén akár otthonról megfigyelheti a beteg állapotát.</w:t>
      </w:r>
    </w:p>
    <w:p w14:paraId="089FB3C1" w14:textId="557B9E88" w:rsidR="00D03066" w:rsidRDefault="00DA304E" w:rsidP="002C236B">
      <w:pPr>
        <w:spacing w:line="360" w:lineRule="auto"/>
        <w:ind w:firstLine="360"/>
        <w:jc w:val="both"/>
        <w:rPr>
          <w:rFonts w:ascii="Times New Roman" w:hAnsi="Times New Roman" w:cs="Times New Roman"/>
          <w:lang w:val="hu-HU"/>
        </w:rPr>
      </w:pPr>
      <w:r w:rsidRPr="00DA304E">
        <w:rPr>
          <w:rFonts w:ascii="Times New Roman" w:hAnsi="Times New Roman" w:cs="Times New Roman"/>
          <w:lang w:val="hu-HU"/>
        </w:rPr>
        <w:t>Az okostelefon-alapú technológiák és a széleskörű hozzáférhetőségük megváltoztatják a modern kardiológia gyakorlatának módját. A folyamatosan fejlődő technológiának köszönhetően egyre nagyobb eséllyel fedezhető fel a szív- és érrendszeri betegségek sokasága, amely nagyban</w:t>
      </w:r>
      <w:r>
        <w:rPr>
          <w:rFonts w:ascii="Times New Roman" w:hAnsi="Times New Roman" w:cs="Times New Roman"/>
          <w:lang w:val="hu-HU"/>
        </w:rPr>
        <w:t xml:space="preserve"> </w:t>
      </w:r>
      <w:r w:rsidRPr="00DA304E">
        <w:rPr>
          <w:rFonts w:ascii="Times New Roman" w:hAnsi="Times New Roman" w:cs="Times New Roman"/>
          <w:lang w:val="hu-HU"/>
        </w:rPr>
        <w:t>hozzájárul ezek megelőzésére.</w:t>
      </w:r>
      <w:r>
        <w:rPr>
          <w:rFonts w:ascii="Times New Roman" w:hAnsi="Times New Roman" w:cs="Times New Roman"/>
          <w:lang w:val="hu-HU"/>
        </w:rPr>
        <w:t xml:space="preserve"> A </w:t>
      </w:r>
      <w:sdt>
        <w:sdtPr>
          <w:rPr>
            <w:rFonts w:ascii="Times New Roman" w:hAnsi="Times New Roman" w:cs="Times New Roman"/>
          </w:rPr>
          <w:id w:val="1842746997"/>
          <w:citation/>
        </w:sdtPr>
        <w:sdtEndPr/>
        <w:sdtContent>
          <w:r w:rsidR="008853FC">
            <w:rPr>
              <w:rFonts w:ascii="Times New Roman" w:hAnsi="Times New Roman" w:cs="Times New Roman"/>
            </w:rPr>
            <w:fldChar w:fldCharType="begin"/>
          </w:r>
          <w:r w:rsidR="008853FC">
            <w:rPr>
              <w:rFonts w:ascii="Times New Roman" w:hAnsi="Times New Roman" w:cs="Times New Roman"/>
              <w:lang w:val="hu-HU"/>
            </w:rPr>
            <w:instrText xml:space="preserve"> CITATION Ngu16 \l 1038 </w:instrText>
          </w:r>
          <w:r w:rsidR="008853FC">
            <w:rPr>
              <w:rFonts w:ascii="Times New Roman" w:hAnsi="Times New Roman" w:cs="Times New Roman"/>
            </w:rPr>
            <w:fldChar w:fldCharType="separate"/>
          </w:r>
          <w:r w:rsidR="008853FC" w:rsidRPr="008853FC">
            <w:rPr>
              <w:rFonts w:ascii="Times New Roman" w:hAnsi="Times New Roman" w:cs="Times New Roman"/>
              <w:noProof/>
              <w:lang w:val="hu-HU"/>
            </w:rPr>
            <w:t>[8]</w:t>
          </w:r>
          <w:r w:rsidR="008853FC">
            <w:rPr>
              <w:rFonts w:ascii="Times New Roman" w:hAnsi="Times New Roman" w:cs="Times New Roman"/>
            </w:rPr>
            <w:fldChar w:fldCharType="end"/>
          </w:r>
        </w:sdtContent>
      </w:sdt>
      <w:r>
        <w:rPr>
          <w:rFonts w:ascii="Times New Roman" w:hAnsi="Times New Roman" w:cs="Times New Roman"/>
        </w:rPr>
        <w:t xml:space="preserve"> </w:t>
      </w:r>
      <w:r w:rsidRPr="00DA304E">
        <w:rPr>
          <w:rFonts w:ascii="Times New Roman" w:hAnsi="Times New Roman" w:cs="Times New Roman"/>
          <w:lang w:val="hu-HU"/>
        </w:rPr>
        <w:t>cikk az okostelefon technológiát használó kardiológiai alkalmazások átfogó megbeszélését tartalmazza.</w:t>
      </w:r>
      <w:r>
        <w:rPr>
          <w:rFonts w:ascii="Times New Roman" w:hAnsi="Times New Roman" w:cs="Times New Roman"/>
          <w:lang w:val="hu-HU"/>
        </w:rPr>
        <w:t xml:space="preserve">  </w:t>
      </w:r>
      <w:r w:rsidRPr="00DA304E">
        <w:rPr>
          <w:rFonts w:ascii="Times New Roman" w:hAnsi="Times New Roman" w:cs="Times New Roman"/>
          <w:lang w:val="hu-HU"/>
        </w:rPr>
        <w:t>Folyamatos, több paraméteres egészségügyi monitorizálásra azért van szükség, mert a kórházakban azon páciensek nagy része elhalálozik, akiket nem figyel valamilyen élet funkciót követő rendszer. A szegényebb országokban, vagy akár sok sérült esetén nem mindig van lehetősége a kórháznak elegendő, nagyon drága eszközt biztosítania, ekkor jön előtérbe az okostelefonokban rejlő potenciál, hiszen az új eszközök rengeteg szenzorral vannak felszerelve, melyek fontos méréseket végezhetnek</w:t>
      </w:r>
      <w:r>
        <w:rPr>
          <w:rFonts w:ascii="Times New Roman" w:hAnsi="Times New Roman" w:cs="Times New Roman"/>
          <w:lang w:val="hu-HU"/>
        </w:rPr>
        <w:t xml:space="preserve">. </w:t>
      </w:r>
      <w:r w:rsidRPr="00DA304E">
        <w:rPr>
          <w:rFonts w:ascii="Times New Roman" w:hAnsi="Times New Roman" w:cs="Times New Roman"/>
          <w:lang w:val="hu-HU"/>
        </w:rPr>
        <w:t>A megelőzés terén is fontos szerepet játszhat, hiszen a szív- és érrendszeri betegségekhez tartozó rizikófaktorok 80%-át a helytelen életmód adja. Az okos eszközök segítségével beállítható vagy legalábbis nyomon követhető az emberek testsúlya, cukor és fehérje bevitele, illetve követhető az adott helyzetben lévő páciens vérnyomása, véroxigén szintje, illetve pulzusa. Ezen adatok tárolásával és feldolgozásával az orvosoknak könnyebb dolguk van a diagnózis felállításában és a megfelelő kezelés kiválasztásában.</w:t>
      </w:r>
      <w:r>
        <w:rPr>
          <w:rFonts w:ascii="Times New Roman" w:hAnsi="Times New Roman" w:cs="Times New Roman"/>
          <w:lang w:val="hu-HU"/>
        </w:rPr>
        <w:t xml:space="preserve"> </w:t>
      </w:r>
      <w:r w:rsidRPr="00DA304E">
        <w:rPr>
          <w:rFonts w:ascii="Times New Roman" w:hAnsi="Times New Roman" w:cs="Times New Roman"/>
          <w:lang w:val="hu-HU"/>
        </w:rPr>
        <w:t>Minden</w:t>
      </w:r>
      <w:r w:rsidR="002C236B">
        <w:rPr>
          <w:rFonts w:ascii="Times New Roman" w:hAnsi="Times New Roman" w:cs="Times New Roman"/>
          <w:lang w:val="hu-HU"/>
        </w:rPr>
        <w:t xml:space="preserve"> </w:t>
      </w:r>
      <w:r w:rsidRPr="00DA304E">
        <w:rPr>
          <w:rFonts w:ascii="Times New Roman" w:hAnsi="Times New Roman" w:cs="Times New Roman"/>
          <w:lang w:val="hu-HU"/>
        </w:rPr>
        <w:t xml:space="preserve">egyes esetben, ha felmerül, hogy egy eszköz képes lehet orvosi eszközök kiváltására, szükség van egy </w:t>
      </w:r>
      <w:r>
        <w:rPr>
          <w:rFonts w:ascii="Times New Roman" w:hAnsi="Times New Roman" w:cs="Times New Roman"/>
          <w:lang w:val="hu-HU"/>
        </w:rPr>
        <w:t>helyesség ellenőrzés</w:t>
      </w:r>
      <w:r w:rsidRPr="00DA304E">
        <w:rPr>
          <w:rFonts w:ascii="Times New Roman" w:hAnsi="Times New Roman" w:cs="Times New Roman"/>
          <w:lang w:val="hu-HU"/>
        </w:rPr>
        <w:t xml:space="preserve"> eljárásra</w:t>
      </w:r>
      <w:r>
        <w:rPr>
          <w:rFonts w:ascii="Times New Roman" w:hAnsi="Times New Roman" w:cs="Times New Roman"/>
          <w:lang w:val="hu-HU"/>
        </w:rPr>
        <w:t>,</w:t>
      </w:r>
      <w:r w:rsidRPr="00DA304E">
        <w:rPr>
          <w:rFonts w:ascii="Times New Roman" w:hAnsi="Times New Roman" w:cs="Times New Roman"/>
          <w:lang w:val="hu-HU"/>
        </w:rPr>
        <w:t xml:space="preserve"> illetve egy pontosság mérésre, hiszen nem minden eszköz képes a megfelelő határokon belül mérni.</w:t>
      </w:r>
      <w:r>
        <w:rPr>
          <w:rFonts w:ascii="Times New Roman" w:hAnsi="Times New Roman" w:cs="Times New Roman"/>
          <w:lang w:val="hu-HU"/>
        </w:rPr>
        <w:t xml:space="preserve"> </w:t>
      </w:r>
      <w:r w:rsidRPr="00DA304E">
        <w:rPr>
          <w:rFonts w:ascii="Times New Roman" w:hAnsi="Times New Roman" w:cs="Times New Roman"/>
          <w:lang w:val="hu-HU"/>
        </w:rPr>
        <w:t>Az okostelefonoknak megvan minden esélyük arra, hogy forradalmasítják a kardiológiai gondviselést. Ez a technológia szinten minden esetben elérhető, segíthet a felhasználók jó útra terelésében a rizikófaktorok csökkentése érdekében, illetve segítenek az esetleges betegségei mihamarabbi felfedezésében, hiszen ezeknél a legfontosabb a mihamarabbi észlelés és kezelés.</w:t>
      </w:r>
    </w:p>
    <w:p w14:paraId="7572DF86" w14:textId="52F60E37" w:rsidR="005472DE" w:rsidRDefault="005472DE" w:rsidP="002C236B">
      <w:pPr>
        <w:spacing w:line="360" w:lineRule="auto"/>
        <w:ind w:firstLine="360"/>
        <w:jc w:val="both"/>
        <w:rPr>
          <w:rFonts w:ascii="Times New Roman" w:hAnsi="Times New Roman" w:cs="Times New Roman"/>
          <w:lang w:val="hu-HU"/>
        </w:rPr>
      </w:pPr>
    </w:p>
    <w:p w14:paraId="448C3B9B" w14:textId="027D9B68" w:rsidR="005472DE" w:rsidRDefault="005472DE" w:rsidP="002C236B">
      <w:pPr>
        <w:spacing w:line="360" w:lineRule="auto"/>
        <w:ind w:firstLine="360"/>
        <w:jc w:val="both"/>
        <w:rPr>
          <w:rFonts w:ascii="Times New Roman" w:hAnsi="Times New Roman" w:cs="Times New Roman"/>
          <w:lang w:val="hu-HU"/>
        </w:rPr>
      </w:pPr>
    </w:p>
    <w:p w14:paraId="27BF89A6" w14:textId="77777777" w:rsidR="00FD3843" w:rsidRPr="00194BE2" w:rsidRDefault="00FD3843" w:rsidP="002C236B">
      <w:pPr>
        <w:spacing w:line="360" w:lineRule="auto"/>
        <w:ind w:firstLine="360"/>
        <w:jc w:val="both"/>
        <w:rPr>
          <w:rFonts w:ascii="Times New Roman" w:hAnsi="Times New Roman" w:cs="Times New Roman"/>
          <w:lang w:val="hu-HU"/>
        </w:rPr>
      </w:pPr>
    </w:p>
    <w:p w14:paraId="71BFB3A0" w14:textId="77777777" w:rsidR="007F591F" w:rsidRPr="002239F2" w:rsidRDefault="0098359C">
      <w:pPr>
        <w:pStyle w:val="H1"/>
        <w:spacing w:line="360" w:lineRule="auto"/>
        <w:rPr>
          <w:lang w:val="hu-HU"/>
        </w:rPr>
      </w:pPr>
      <w:bookmarkStart w:id="28" w:name="__RefHeading__7_1934947843"/>
      <w:bookmarkStart w:id="29" w:name="__RefHeading__9_1934947843"/>
      <w:bookmarkStart w:id="30" w:name="_Toc73568057"/>
      <w:bookmarkStart w:id="31" w:name="_Toc73568082"/>
      <w:bookmarkStart w:id="32" w:name="_Toc76486050"/>
      <w:bookmarkEnd w:id="28"/>
      <w:bookmarkEnd w:id="29"/>
      <w:r>
        <w:rPr>
          <w:lang w:val="hu-HU"/>
        </w:rPr>
        <w:lastRenderedPageBreak/>
        <w:t>Követelmény specifikáció</w:t>
      </w:r>
      <w:bookmarkEnd w:id="30"/>
      <w:bookmarkEnd w:id="31"/>
      <w:bookmarkEnd w:id="32"/>
    </w:p>
    <w:p w14:paraId="625AEA06" w14:textId="77777777" w:rsidR="007F591F" w:rsidRDefault="007F583C" w:rsidP="007F583C">
      <w:pPr>
        <w:spacing w:line="360" w:lineRule="auto"/>
        <w:ind w:firstLine="360"/>
        <w:jc w:val="both"/>
        <w:rPr>
          <w:rFonts w:ascii="Times New Roman" w:hAnsi="Times New Roman" w:cs="Times New Roman"/>
          <w:lang w:val="hu-HU"/>
        </w:rPr>
      </w:pPr>
      <w:r>
        <w:rPr>
          <w:rFonts w:ascii="Times New Roman" w:hAnsi="Times New Roman" w:cs="Times New Roman"/>
          <w:lang w:val="hu-HU"/>
        </w:rPr>
        <w:t>A rendszer különböző specifikációknak kell megfeleljen, min</w:t>
      </w:r>
      <w:r w:rsidR="00BB5C52">
        <w:rPr>
          <w:rFonts w:ascii="Times New Roman" w:hAnsi="Times New Roman" w:cs="Times New Roman"/>
          <w:lang w:val="hu-HU"/>
        </w:rPr>
        <w:t>d</w:t>
      </w:r>
      <w:r>
        <w:rPr>
          <w:rFonts w:ascii="Times New Roman" w:hAnsi="Times New Roman" w:cs="Times New Roman"/>
          <w:lang w:val="hu-HU"/>
        </w:rPr>
        <w:t xml:space="preserve"> felhasználói, mint rendszer szinten annak érdekében, hogy a lehető legoptimálisabb módon működjen, ezzel biztosítva, hogy minden a megrendelő igényei szerint történjen.</w:t>
      </w:r>
    </w:p>
    <w:p w14:paraId="54D0CD68" w14:textId="77777777" w:rsidR="000661F5" w:rsidRPr="002239F2" w:rsidRDefault="009C3DCB" w:rsidP="009C3DCB">
      <w:pPr>
        <w:pStyle w:val="H1"/>
        <w:numPr>
          <w:ilvl w:val="1"/>
          <w:numId w:val="1"/>
        </w:numPr>
        <w:spacing w:line="360" w:lineRule="auto"/>
        <w:rPr>
          <w:lang w:val="hu-HU"/>
        </w:rPr>
      </w:pPr>
      <w:r>
        <w:rPr>
          <w:lang w:val="hu-HU"/>
        </w:rPr>
        <w:t xml:space="preserve"> </w:t>
      </w:r>
      <w:bookmarkStart w:id="33" w:name="_Toc73568058"/>
      <w:bookmarkStart w:id="34" w:name="_Toc73568083"/>
      <w:bookmarkStart w:id="35" w:name="_Toc76486051"/>
      <w:r>
        <w:rPr>
          <w:lang w:val="hu-HU"/>
        </w:rPr>
        <w:t>Felhasználói követelmények</w:t>
      </w:r>
      <w:bookmarkEnd w:id="33"/>
      <w:bookmarkEnd w:id="34"/>
      <w:bookmarkEnd w:id="35"/>
    </w:p>
    <w:p w14:paraId="6964F7D4" w14:textId="77777777" w:rsidR="00437D92" w:rsidRDefault="00437D92" w:rsidP="00563ABD">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 </w:t>
      </w:r>
      <w:r w:rsidR="007D422B">
        <w:rPr>
          <w:rFonts w:ascii="Times New Roman" w:hAnsi="Times New Roman" w:cs="Times New Roman"/>
          <w:lang w:val="hu-HU"/>
        </w:rPr>
        <w:t>3</w:t>
      </w:r>
      <w:r>
        <w:rPr>
          <w:rFonts w:ascii="Times New Roman" w:hAnsi="Times New Roman" w:cs="Times New Roman"/>
          <w:lang w:val="hu-HU"/>
        </w:rPr>
        <w:t xml:space="preserve">. ábrán található a használati eset diagram, amely a rendszer modellezésére szolgál a </w:t>
      </w:r>
      <w:r w:rsidR="00563ABD">
        <w:rPr>
          <w:rFonts w:ascii="Times New Roman" w:hAnsi="Times New Roman" w:cs="Times New Roman"/>
          <w:lang w:val="hu-HU"/>
        </w:rPr>
        <w:t>felhasználó</w:t>
      </w:r>
      <w:r>
        <w:rPr>
          <w:rFonts w:ascii="Times New Roman" w:hAnsi="Times New Roman" w:cs="Times New Roman"/>
          <w:lang w:val="hu-HU"/>
        </w:rPr>
        <w:t xml:space="preserve"> szemszögéből. Megjelenik </w:t>
      </w:r>
      <w:r w:rsidR="00563ABD">
        <w:rPr>
          <w:rFonts w:ascii="Times New Roman" w:hAnsi="Times New Roman" w:cs="Times New Roman"/>
          <w:lang w:val="hu-HU"/>
        </w:rPr>
        <w:t>m</w:t>
      </w:r>
      <w:r w:rsidR="00563ABD" w:rsidRPr="00563ABD">
        <w:rPr>
          <w:rFonts w:ascii="Times New Roman" w:hAnsi="Times New Roman" w:cs="Times New Roman"/>
          <w:lang w:val="hu-HU"/>
        </w:rPr>
        <w:t>ilyen szerepkorok ker</w:t>
      </w:r>
      <w:r w:rsidR="00563ABD">
        <w:rPr>
          <w:rFonts w:ascii="Times New Roman" w:hAnsi="Times New Roman" w:cs="Times New Roman"/>
          <w:lang w:val="hu-HU"/>
        </w:rPr>
        <w:t>ü</w:t>
      </w:r>
      <w:r w:rsidR="00563ABD" w:rsidRPr="00563ABD">
        <w:rPr>
          <w:rFonts w:ascii="Times New Roman" w:hAnsi="Times New Roman" w:cs="Times New Roman"/>
          <w:lang w:val="hu-HU"/>
        </w:rPr>
        <w:t>lnek kontaktusba a rendszerrel, illetve ezek mik</w:t>
      </w:r>
      <w:r w:rsidR="00563ABD">
        <w:rPr>
          <w:rFonts w:ascii="Times New Roman" w:hAnsi="Times New Roman" w:cs="Times New Roman"/>
          <w:lang w:val="hu-HU"/>
        </w:rPr>
        <w:t>é</w:t>
      </w:r>
      <w:r w:rsidR="00563ABD" w:rsidRPr="00563ABD">
        <w:rPr>
          <w:rFonts w:ascii="Times New Roman" w:hAnsi="Times New Roman" w:cs="Times New Roman"/>
          <w:lang w:val="hu-HU"/>
        </w:rPr>
        <w:t>nt veszik ig</w:t>
      </w:r>
      <w:r w:rsidR="00563ABD">
        <w:rPr>
          <w:rFonts w:ascii="Times New Roman" w:hAnsi="Times New Roman" w:cs="Times New Roman"/>
          <w:lang w:val="hu-HU"/>
        </w:rPr>
        <w:t>é</w:t>
      </w:r>
      <w:r w:rsidR="00563ABD" w:rsidRPr="00563ABD">
        <w:rPr>
          <w:rFonts w:ascii="Times New Roman" w:hAnsi="Times New Roman" w:cs="Times New Roman"/>
          <w:lang w:val="hu-HU"/>
        </w:rPr>
        <w:t xml:space="preserve">nybe a rendszer </w:t>
      </w:r>
      <w:r w:rsidR="00563ABD">
        <w:rPr>
          <w:rFonts w:ascii="Times New Roman" w:hAnsi="Times New Roman" w:cs="Times New Roman"/>
          <w:lang w:val="hu-HU"/>
        </w:rPr>
        <w:t>á</w:t>
      </w:r>
      <w:r w:rsidR="00563ABD" w:rsidRPr="00563ABD">
        <w:rPr>
          <w:rFonts w:ascii="Times New Roman" w:hAnsi="Times New Roman" w:cs="Times New Roman"/>
          <w:lang w:val="hu-HU"/>
        </w:rPr>
        <w:t>ltal ny</w:t>
      </w:r>
      <w:r w:rsidR="00563ABD">
        <w:rPr>
          <w:rFonts w:ascii="Times New Roman" w:hAnsi="Times New Roman" w:cs="Times New Roman"/>
          <w:lang w:val="hu-HU"/>
        </w:rPr>
        <w:t>ú</w:t>
      </w:r>
      <w:r w:rsidR="00563ABD" w:rsidRPr="00563ABD">
        <w:rPr>
          <w:rFonts w:ascii="Times New Roman" w:hAnsi="Times New Roman" w:cs="Times New Roman"/>
          <w:lang w:val="hu-HU"/>
        </w:rPr>
        <w:t>jtott szolg</w:t>
      </w:r>
      <w:r w:rsidR="00563ABD">
        <w:rPr>
          <w:rFonts w:ascii="Times New Roman" w:hAnsi="Times New Roman" w:cs="Times New Roman"/>
          <w:lang w:val="hu-HU"/>
        </w:rPr>
        <w:t>á</w:t>
      </w:r>
      <w:r w:rsidR="00563ABD" w:rsidRPr="00563ABD">
        <w:rPr>
          <w:rFonts w:ascii="Times New Roman" w:hAnsi="Times New Roman" w:cs="Times New Roman"/>
          <w:lang w:val="hu-HU"/>
        </w:rPr>
        <w:t>ltat</w:t>
      </w:r>
      <w:r w:rsidR="00563ABD">
        <w:rPr>
          <w:rFonts w:ascii="Times New Roman" w:hAnsi="Times New Roman" w:cs="Times New Roman"/>
          <w:lang w:val="hu-HU"/>
        </w:rPr>
        <w:t>á</w:t>
      </w:r>
      <w:r w:rsidR="00563ABD" w:rsidRPr="00563ABD">
        <w:rPr>
          <w:rFonts w:ascii="Times New Roman" w:hAnsi="Times New Roman" w:cs="Times New Roman"/>
          <w:lang w:val="hu-HU"/>
        </w:rPr>
        <w:t>sokat.</w:t>
      </w:r>
      <w:r>
        <w:rPr>
          <w:rFonts w:ascii="Times New Roman" w:hAnsi="Times New Roman" w:cs="Times New Roman"/>
          <w:lang w:val="hu-HU"/>
        </w:rPr>
        <w:t xml:space="preserve"> A diagram a rendszernek egy kiragadott részét írja le a felhasználó szemszögéből.</w:t>
      </w:r>
    </w:p>
    <w:p w14:paraId="6184732E" w14:textId="77777777" w:rsidR="00437D92" w:rsidRDefault="00437D92" w:rsidP="00437D92">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 felhasználó különböző műveleteket hajthat végre a rendszeren. Regisztrálhat, vagy meglévő fiókkal bejelentkezhet. Ezt követően olyan funkciók válnak elérhetővé, amelyet csak aktív felhasználói viszonnyal rendelkező felhasználó érhet el. A felhasználó elindíthatja a megfigyelés funkciót monitorizálva </w:t>
      </w:r>
      <w:r w:rsidR="00E86F9D">
        <w:rPr>
          <w:rFonts w:ascii="Times New Roman" w:hAnsi="Times New Roman" w:cs="Times New Roman"/>
          <w:lang w:val="hu-HU"/>
        </w:rPr>
        <w:t>percenként pulzusát</w:t>
      </w:r>
      <w:r>
        <w:rPr>
          <w:rFonts w:ascii="Times New Roman" w:hAnsi="Times New Roman" w:cs="Times New Roman"/>
          <w:lang w:val="hu-HU"/>
        </w:rPr>
        <w:t>.</w:t>
      </w:r>
      <w:r w:rsidR="00E86F9D">
        <w:rPr>
          <w:rFonts w:ascii="Times New Roman" w:hAnsi="Times New Roman" w:cs="Times New Roman"/>
          <w:lang w:val="hu-HU"/>
        </w:rPr>
        <w:t xml:space="preserve"> A monitorizálás során, ha az eszköz úgy </w:t>
      </w:r>
      <w:r w:rsidR="00563ABD">
        <w:rPr>
          <w:rFonts w:ascii="Times New Roman" w:hAnsi="Times New Roman" w:cs="Times New Roman"/>
          <w:lang w:val="hu-HU"/>
        </w:rPr>
        <w:t>véli</w:t>
      </w:r>
      <w:r w:rsidR="00E86F9D">
        <w:rPr>
          <w:rFonts w:ascii="Times New Roman" w:hAnsi="Times New Roman" w:cs="Times New Roman"/>
          <w:lang w:val="hu-HU"/>
        </w:rPr>
        <w:t>, hogy a felhasználó veszélybe lehet, akkor értesíti az előzetesen megadott kontakt személyt</w:t>
      </w:r>
      <w:r w:rsidR="00563ABD">
        <w:rPr>
          <w:rFonts w:ascii="Times New Roman" w:hAnsi="Times New Roman" w:cs="Times New Roman"/>
          <w:lang w:val="hu-HU"/>
        </w:rPr>
        <w:t xml:space="preserve"> akár üzenet küldés, akár telefonhívás formájában</w:t>
      </w:r>
      <w:r w:rsidR="00E86F9D">
        <w:rPr>
          <w:rFonts w:ascii="Times New Roman" w:hAnsi="Times New Roman" w:cs="Times New Roman"/>
          <w:lang w:val="hu-HU"/>
        </w:rPr>
        <w:t>.</w:t>
      </w:r>
      <w:r>
        <w:rPr>
          <w:rFonts w:ascii="Times New Roman" w:hAnsi="Times New Roman" w:cs="Times New Roman"/>
          <w:lang w:val="hu-HU"/>
        </w:rPr>
        <w:t xml:space="preserve"> </w:t>
      </w:r>
      <w:r w:rsidR="00E86F9D">
        <w:rPr>
          <w:rFonts w:ascii="Times New Roman" w:hAnsi="Times New Roman" w:cs="Times New Roman"/>
          <w:lang w:val="hu-HU"/>
        </w:rPr>
        <w:t>A felhasználó továbbá m</w:t>
      </w:r>
      <w:r>
        <w:rPr>
          <w:rFonts w:ascii="Times New Roman" w:hAnsi="Times New Roman" w:cs="Times New Roman"/>
          <w:lang w:val="hu-HU"/>
        </w:rPr>
        <w:t xml:space="preserve">enedzselheti a </w:t>
      </w:r>
      <w:r w:rsidR="00E86F9D">
        <w:rPr>
          <w:rFonts w:ascii="Times New Roman" w:hAnsi="Times New Roman" w:cs="Times New Roman"/>
          <w:lang w:val="hu-HU"/>
        </w:rPr>
        <w:t>saját</w:t>
      </w:r>
      <w:r>
        <w:rPr>
          <w:rFonts w:ascii="Times New Roman" w:hAnsi="Times New Roman" w:cs="Times New Roman"/>
          <w:lang w:val="hu-HU"/>
        </w:rPr>
        <w:t xml:space="preserve"> és a kontakt személy adatait. Megnézheti a monitorizálás </w:t>
      </w:r>
      <w:r w:rsidR="00563ABD">
        <w:rPr>
          <w:rFonts w:ascii="Times New Roman" w:hAnsi="Times New Roman" w:cs="Times New Roman"/>
          <w:lang w:val="hu-HU"/>
        </w:rPr>
        <w:t xml:space="preserve">alatt </w:t>
      </w:r>
      <w:r>
        <w:rPr>
          <w:rFonts w:ascii="Times New Roman" w:hAnsi="Times New Roman" w:cs="Times New Roman"/>
          <w:lang w:val="hu-HU"/>
        </w:rPr>
        <w:t>mentet</w:t>
      </w:r>
      <w:r w:rsidR="00BB5C52">
        <w:rPr>
          <w:rFonts w:ascii="Times New Roman" w:hAnsi="Times New Roman" w:cs="Times New Roman"/>
          <w:lang w:val="hu-HU"/>
        </w:rPr>
        <w:t>t</w:t>
      </w:r>
      <w:r>
        <w:rPr>
          <w:rFonts w:ascii="Times New Roman" w:hAnsi="Times New Roman" w:cs="Times New Roman"/>
          <w:lang w:val="hu-HU"/>
        </w:rPr>
        <w:t xml:space="preserve"> </w:t>
      </w:r>
      <w:r w:rsidR="00563ABD">
        <w:rPr>
          <w:rFonts w:ascii="Times New Roman" w:hAnsi="Times New Roman" w:cs="Times New Roman"/>
          <w:lang w:val="hu-HU"/>
        </w:rPr>
        <w:t>pulzus adatokat</w:t>
      </w:r>
      <w:r>
        <w:rPr>
          <w:rFonts w:ascii="Times New Roman" w:hAnsi="Times New Roman" w:cs="Times New Roman"/>
          <w:lang w:val="hu-HU"/>
        </w:rPr>
        <w:t xml:space="preserve"> különböző formátumba</w:t>
      </w:r>
      <w:r w:rsidR="00563ABD">
        <w:rPr>
          <w:rFonts w:ascii="Times New Roman" w:hAnsi="Times New Roman" w:cs="Times New Roman"/>
          <w:lang w:val="hu-HU"/>
        </w:rPr>
        <w:t>, többféle időbeosztásban</w:t>
      </w:r>
      <w:r>
        <w:rPr>
          <w:rFonts w:ascii="Times New Roman" w:hAnsi="Times New Roman" w:cs="Times New Roman"/>
          <w:lang w:val="hu-HU"/>
        </w:rPr>
        <w:t>.</w:t>
      </w:r>
    </w:p>
    <w:p w14:paraId="31438C85" w14:textId="77777777" w:rsidR="001E42B3" w:rsidRDefault="001E42B3" w:rsidP="00437D92">
      <w:pPr>
        <w:spacing w:line="360" w:lineRule="auto"/>
        <w:ind w:firstLine="360"/>
        <w:jc w:val="both"/>
        <w:rPr>
          <w:rFonts w:ascii="Times New Roman" w:hAnsi="Times New Roman" w:cs="Times New Roman"/>
          <w:lang w:val="hu-HU"/>
        </w:rPr>
      </w:pPr>
      <w:r>
        <w:rPr>
          <w:rFonts w:ascii="Times New Roman" w:hAnsi="Times New Roman" w:cs="Times New Roman"/>
          <w:lang w:val="hu-HU"/>
        </w:rPr>
        <w:t>Az összes ábra a draw.io</w:t>
      </w:r>
      <w:r>
        <w:rPr>
          <w:rStyle w:val="FootnoteReference"/>
          <w:rFonts w:ascii="Times New Roman" w:hAnsi="Times New Roman" w:cs="Times New Roman"/>
          <w:lang w:val="hu-HU"/>
        </w:rPr>
        <w:footnoteReference w:id="1"/>
      </w:r>
      <w:r>
        <w:rPr>
          <w:rFonts w:ascii="Times New Roman" w:hAnsi="Times New Roman" w:cs="Times New Roman"/>
          <w:lang w:val="hu-HU"/>
        </w:rPr>
        <w:t xml:space="preserve"> különböző ábrák létrehozására alkalmas weboldalas szerkesztő segítéségével készült.</w:t>
      </w:r>
    </w:p>
    <w:p w14:paraId="077297DF" w14:textId="679A62E9" w:rsidR="00437D92" w:rsidRDefault="005472DE" w:rsidP="00437D92">
      <w:pPr>
        <w:spacing w:line="360" w:lineRule="auto"/>
        <w:ind w:firstLine="360"/>
        <w:jc w:val="center"/>
        <w:rPr>
          <w:rFonts w:ascii="Times New Roman" w:hAnsi="Times New Roman" w:cs="Times New Roman"/>
          <w:lang w:val="hu-HU"/>
        </w:rPr>
      </w:pPr>
      <w:r>
        <w:rPr>
          <w:rFonts w:ascii="Times New Roman" w:hAnsi="Times New Roman" w:cs="Times New Roman"/>
          <w:noProof/>
          <w:lang w:val="hu-HU"/>
        </w:rPr>
        <w:lastRenderedPageBreak/>
        <w:drawing>
          <wp:inline distT="0" distB="0" distL="0" distR="0" wp14:anchorId="21041754" wp14:editId="440AA64B">
            <wp:extent cx="593598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5238F969" w14:textId="7A48FB40" w:rsidR="00437D92" w:rsidRPr="007D422B" w:rsidRDefault="00585F24" w:rsidP="000C767F">
      <w:pPr>
        <w:pStyle w:val="Caption"/>
        <w:spacing w:line="360" w:lineRule="auto"/>
        <w:jc w:val="center"/>
        <w:rPr>
          <w:rFonts w:ascii="Times New Roman" w:hAnsi="Times New Roman" w:cs="Times New Roman"/>
          <w:i w:val="0"/>
          <w:iCs w:val="0"/>
          <w:lang w:val="hu-HU"/>
        </w:rPr>
      </w:pPr>
      <w:bookmarkStart w:id="36" w:name="_Toc76486074"/>
      <w:r w:rsidRPr="007D422B">
        <w:rPr>
          <w:rFonts w:ascii="Times New Roman" w:hAnsi="Times New Roman" w:cs="Times New Roman"/>
          <w:lang w:val="hu-HU"/>
        </w:rPr>
        <w:t xml:space="preserve">Ábra </w:t>
      </w:r>
      <w:r w:rsidRPr="007D422B">
        <w:rPr>
          <w:rFonts w:ascii="Times New Roman" w:hAnsi="Times New Roman" w:cs="Times New Roman"/>
          <w:lang w:val="hu-HU"/>
        </w:rPr>
        <w:fldChar w:fldCharType="begin"/>
      </w:r>
      <w:r w:rsidRPr="007D422B">
        <w:rPr>
          <w:rFonts w:ascii="Times New Roman" w:hAnsi="Times New Roman" w:cs="Times New Roman"/>
          <w:lang w:val="hu-HU"/>
        </w:rPr>
        <w:instrText xml:space="preserve"> SEQ Ábra \* ARABIC </w:instrText>
      </w:r>
      <w:r w:rsidRPr="007D422B">
        <w:rPr>
          <w:rFonts w:ascii="Times New Roman" w:hAnsi="Times New Roman" w:cs="Times New Roman"/>
          <w:lang w:val="hu-HU"/>
        </w:rPr>
        <w:fldChar w:fldCharType="separate"/>
      </w:r>
      <w:r w:rsidR="00FD3843">
        <w:rPr>
          <w:rFonts w:ascii="Times New Roman" w:hAnsi="Times New Roman" w:cs="Times New Roman"/>
          <w:noProof/>
          <w:lang w:val="hu-HU"/>
        </w:rPr>
        <w:t>3</w:t>
      </w:r>
      <w:r w:rsidRPr="007D422B">
        <w:rPr>
          <w:rFonts w:ascii="Times New Roman" w:hAnsi="Times New Roman" w:cs="Times New Roman"/>
          <w:lang w:val="hu-HU"/>
        </w:rPr>
        <w:fldChar w:fldCharType="end"/>
      </w:r>
      <w:r w:rsidRPr="007D422B">
        <w:rPr>
          <w:rFonts w:ascii="Times New Roman" w:hAnsi="Times New Roman" w:cs="Times New Roman"/>
          <w:lang w:val="hu-HU"/>
        </w:rPr>
        <w:t xml:space="preserve">. </w:t>
      </w:r>
      <w:r w:rsidR="00295E7A">
        <w:rPr>
          <w:rFonts w:ascii="Times New Roman" w:hAnsi="Times New Roman" w:cs="Times New Roman"/>
          <w:lang w:val="hu-HU"/>
        </w:rPr>
        <w:t>Használati eset</w:t>
      </w:r>
      <w:r w:rsidRPr="007D422B">
        <w:rPr>
          <w:rFonts w:ascii="Times New Roman" w:hAnsi="Times New Roman" w:cs="Times New Roman"/>
          <w:lang w:val="hu-HU"/>
        </w:rPr>
        <w:t xml:space="preserve"> diagram</w:t>
      </w:r>
      <w:bookmarkEnd w:id="36"/>
    </w:p>
    <w:p w14:paraId="6EC52235" w14:textId="77777777" w:rsidR="009C3DCB" w:rsidRPr="002239F2" w:rsidRDefault="009C3DCB" w:rsidP="009C3DCB">
      <w:pPr>
        <w:pStyle w:val="H1"/>
        <w:numPr>
          <w:ilvl w:val="1"/>
          <w:numId w:val="1"/>
        </w:numPr>
        <w:spacing w:line="360" w:lineRule="auto"/>
        <w:rPr>
          <w:lang w:val="hu-HU"/>
        </w:rPr>
      </w:pPr>
      <w:r>
        <w:rPr>
          <w:lang w:val="hu-HU"/>
        </w:rPr>
        <w:t xml:space="preserve"> </w:t>
      </w:r>
      <w:bookmarkStart w:id="37" w:name="_Toc73568059"/>
      <w:bookmarkStart w:id="38" w:name="_Toc73568084"/>
      <w:bookmarkStart w:id="39" w:name="_Toc76486052"/>
      <w:r>
        <w:rPr>
          <w:lang w:val="hu-HU"/>
        </w:rPr>
        <w:t>Rendszer követelmények</w:t>
      </w:r>
      <w:bookmarkEnd w:id="37"/>
      <w:bookmarkEnd w:id="38"/>
      <w:bookmarkEnd w:id="39"/>
    </w:p>
    <w:p w14:paraId="1BBE4F21" w14:textId="77777777" w:rsidR="009C3DCB" w:rsidRDefault="007F583C" w:rsidP="00BC5008">
      <w:pPr>
        <w:spacing w:line="360" w:lineRule="auto"/>
        <w:ind w:firstLine="360"/>
        <w:jc w:val="both"/>
        <w:rPr>
          <w:rFonts w:ascii="Times New Roman" w:hAnsi="Times New Roman" w:cs="Times New Roman"/>
          <w:lang w:val="hu-HU"/>
        </w:rPr>
      </w:pPr>
      <w:r>
        <w:rPr>
          <w:rFonts w:ascii="Times New Roman" w:hAnsi="Times New Roman" w:cs="Times New Roman"/>
          <w:lang w:val="hu-HU"/>
        </w:rPr>
        <w:t>A rendszer követelményeket két alcsoportra lehet osztani. A funkcionális követelmények leírják, hogyan kellene működj</w:t>
      </w:r>
      <w:r w:rsidR="00BB5C52">
        <w:rPr>
          <w:rFonts w:ascii="Times New Roman" w:hAnsi="Times New Roman" w:cs="Times New Roman"/>
          <w:lang w:val="hu-HU"/>
        </w:rPr>
        <w:t>ö</w:t>
      </w:r>
      <w:r>
        <w:rPr>
          <w:rFonts w:ascii="Times New Roman" w:hAnsi="Times New Roman" w:cs="Times New Roman"/>
          <w:lang w:val="hu-HU"/>
        </w:rPr>
        <w:t xml:space="preserve">n a rendszer, milyen funkcionalitásokkal kell rendelkezzen. A nem funkcionális követelmények a működtető rendszer specifikációit </w:t>
      </w:r>
      <w:r w:rsidR="00BC5008">
        <w:rPr>
          <w:rFonts w:ascii="Times New Roman" w:hAnsi="Times New Roman" w:cs="Times New Roman"/>
          <w:lang w:val="hu-HU"/>
        </w:rPr>
        <w:t>szögezi le.</w:t>
      </w:r>
    </w:p>
    <w:p w14:paraId="6EEE72D6" w14:textId="77777777" w:rsidR="009C3DCB" w:rsidRPr="002239F2" w:rsidRDefault="009C3DCB" w:rsidP="009C3DCB">
      <w:pPr>
        <w:pStyle w:val="H1"/>
        <w:numPr>
          <w:ilvl w:val="2"/>
          <w:numId w:val="32"/>
        </w:numPr>
        <w:spacing w:line="360" w:lineRule="auto"/>
        <w:rPr>
          <w:lang w:val="hu-HU"/>
        </w:rPr>
      </w:pPr>
      <w:bookmarkStart w:id="40" w:name="_Toc73568060"/>
      <w:bookmarkStart w:id="41" w:name="_Toc73568085"/>
      <w:bookmarkStart w:id="42" w:name="_Toc76486053"/>
      <w:r>
        <w:rPr>
          <w:lang w:val="hu-HU"/>
        </w:rPr>
        <w:t>Funkcionális követelmények</w:t>
      </w:r>
      <w:bookmarkEnd w:id="40"/>
      <w:bookmarkEnd w:id="41"/>
      <w:bookmarkEnd w:id="42"/>
    </w:p>
    <w:p w14:paraId="4CB87161" w14:textId="77777777" w:rsidR="00B42F15" w:rsidRDefault="00B42F15" w:rsidP="00B42F15">
      <w:pPr>
        <w:spacing w:line="360" w:lineRule="auto"/>
        <w:ind w:firstLine="360"/>
        <w:jc w:val="both"/>
        <w:rPr>
          <w:rFonts w:ascii="Times New Roman" w:hAnsi="Times New Roman" w:cs="Times New Roman"/>
          <w:lang w:val="hu-HU"/>
        </w:rPr>
      </w:pPr>
      <w:r>
        <w:rPr>
          <w:rFonts w:ascii="Times New Roman" w:hAnsi="Times New Roman" w:cs="Times New Roman"/>
          <w:lang w:val="hu-HU"/>
        </w:rPr>
        <w:t>A regisztráció során a felhasználó megkell adjon különböző adatok, mint email cím, jelszó, fizikai jellemzők (testsúly, magasság, nem)</w:t>
      </w:r>
      <w:r w:rsidR="00A36038">
        <w:rPr>
          <w:rFonts w:ascii="Times New Roman" w:hAnsi="Times New Roman" w:cs="Times New Roman"/>
          <w:lang w:val="hu-HU"/>
        </w:rPr>
        <w:t>, illetve elkell fogadja a szoftver felhasználási feltételeit</w:t>
      </w:r>
      <w:r>
        <w:rPr>
          <w:rFonts w:ascii="Times New Roman" w:hAnsi="Times New Roman" w:cs="Times New Roman"/>
          <w:lang w:val="hu-HU"/>
        </w:rPr>
        <w:t>.</w:t>
      </w:r>
      <w:r w:rsidR="00B32C6F">
        <w:rPr>
          <w:rFonts w:ascii="Times New Roman" w:hAnsi="Times New Roman" w:cs="Times New Roman"/>
          <w:lang w:val="hu-HU"/>
        </w:rPr>
        <w:t xml:space="preserve"> </w:t>
      </w:r>
      <w:r>
        <w:rPr>
          <w:rFonts w:ascii="Times New Roman" w:hAnsi="Times New Roman" w:cs="Times New Roman"/>
          <w:lang w:val="hu-HU"/>
        </w:rPr>
        <w:t>Sikeres regisztráció esetén az applikáció átnavigál a főoldalra. A bejelentkezéshez szükséges megadni</w:t>
      </w:r>
      <w:r w:rsidR="00E9382D">
        <w:rPr>
          <w:rFonts w:ascii="Times New Roman" w:hAnsi="Times New Roman" w:cs="Times New Roman"/>
          <w:lang w:val="hu-HU"/>
        </w:rPr>
        <w:t xml:space="preserve"> egy olyan jelszó és email cím kombinációt, ami szerepel a regisztrált felhasznál</w:t>
      </w:r>
      <w:r w:rsidR="00BB5C52">
        <w:rPr>
          <w:rFonts w:ascii="Times New Roman" w:hAnsi="Times New Roman" w:cs="Times New Roman"/>
          <w:lang w:val="hu-HU"/>
        </w:rPr>
        <w:t>ó</w:t>
      </w:r>
      <w:r w:rsidR="00E9382D">
        <w:rPr>
          <w:rFonts w:ascii="Times New Roman" w:hAnsi="Times New Roman" w:cs="Times New Roman"/>
          <w:lang w:val="hu-HU"/>
        </w:rPr>
        <w:t>k adatbázisában. A megfigyelő funkció elindítása után az applikáció háttér szolgáltatásba kerül, ezzel egyidejűleg megjelenik az ikonja a telefon értesítésre szolgáló sávjában, ezzel jelezve, hogy működésbe lépett.</w:t>
      </w:r>
      <w:r w:rsidR="00A36038">
        <w:rPr>
          <w:rFonts w:ascii="Times New Roman" w:hAnsi="Times New Roman" w:cs="Times New Roman"/>
          <w:lang w:val="hu-HU"/>
        </w:rPr>
        <w:t xml:space="preserve"> Folyamatosan követhető, mikor történt meg az utolsó háttérszolgáltatás általi frissítés.</w:t>
      </w:r>
      <w:r w:rsidR="00E9382D">
        <w:rPr>
          <w:rFonts w:ascii="Times New Roman" w:hAnsi="Times New Roman" w:cs="Times New Roman"/>
          <w:lang w:val="hu-HU"/>
        </w:rPr>
        <w:t xml:space="preserve"> A</w:t>
      </w:r>
      <w:r w:rsidR="00A36038">
        <w:rPr>
          <w:rFonts w:ascii="Times New Roman" w:hAnsi="Times New Roman" w:cs="Times New Roman"/>
          <w:lang w:val="hu-HU"/>
        </w:rPr>
        <w:t xml:space="preserve"> teljeskörű adatlap meghatározás érdekében szükséges a regisztrációnál nem kért</w:t>
      </w:r>
      <w:r w:rsidR="00E9382D">
        <w:rPr>
          <w:rFonts w:ascii="Times New Roman" w:hAnsi="Times New Roman" w:cs="Times New Roman"/>
          <w:lang w:val="hu-HU"/>
        </w:rPr>
        <w:t xml:space="preserve"> adatok megadása</w:t>
      </w:r>
      <w:r w:rsidR="00A36038">
        <w:rPr>
          <w:rFonts w:ascii="Times New Roman" w:hAnsi="Times New Roman" w:cs="Times New Roman"/>
          <w:lang w:val="hu-HU"/>
        </w:rPr>
        <w:t>.</w:t>
      </w:r>
      <w:r w:rsidR="00B32C6F">
        <w:rPr>
          <w:rFonts w:ascii="Times New Roman" w:hAnsi="Times New Roman" w:cs="Times New Roman"/>
          <w:lang w:val="hu-HU"/>
        </w:rPr>
        <w:t xml:space="preserve"> Ezek alapértelmezett módon jönnek létre regisztráció során, csupán ezek módosítása szükséges.</w:t>
      </w:r>
      <w:r w:rsidR="00E9382D">
        <w:rPr>
          <w:rFonts w:ascii="Times New Roman" w:hAnsi="Times New Roman" w:cs="Times New Roman"/>
          <w:lang w:val="hu-HU"/>
        </w:rPr>
        <w:t xml:space="preserve"> </w:t>
      </w:r>
      <w:r w:rsidR="00A36038">
        <w:rPr>
          <w:rFonts w:ascii="Times New Roman" w:hAnsi="Times New Roman" w:cs="Times New Roman"/>
          <w:lang w:val="hu-HU"/>
        </w:rPr>
        <w:t xml:space="preserve">Ilyen adat a kontakt személy adatainak a megadása. Ez az adatpár a név és az elérésre szolgáló telefonszám. Továbbá a felhasználónak célszerű kitöltenie a stroke rizikó értékének a meghatározására létrehozott kérdőívet, amely a 3.1. fejezetben tárgyalt </w:t>
      </w:r>
      <w:r w:rsidR="00B32C6F">
        <w:rPr>
          <w:rFonts w:ascii="Times New Roman" w:hAnsi="Times New Roman" w:cs="Times New Roman"/>
          <w:lang w:val="hu-HU"/>
        </w:rPr>
        <w:lastRenderedPageBreak/>
        <w:t>kérdőív alapján készült.</w:t>
      </w:r>
      <w:r w:rsidR="00A36038">
        <w:rPr>
          <w:rFonts w:ascii="Times New Roman" w:hAnsi="Times New Roman" w:cs="Times New Roman"/>
          <w:lang w:val="hu-HU"/>
        </w:rPr>
        <w:t xml:space="preserve"> </w:t>
      </w:r>
      <w:r w:rsidR="00E9382D">
        <w:rPr>
          <w:rFonts w:ascii="Times New Roman" w:hAnsi="Times New Roman" w:cs="Times New Roman"/>
          <w:lang w:val="hu-HU"/>
        </w:rPr>
        <w:t>A felhasználó grafikonok formájában megtekintheti különböző leosztásban milyen pulzus értékkel rendelkezett az elmúlt napokba, hónapokba</w:t>
      </w:r>
      <w:r w:rsidR="00B32C6F">
        <w:rPr>
          <w:rFonts w:ascii="Times New Roman" w:hAnsi="Times New Roman" w:cs="Times New Roman"/>
          <w:lang w:val="hu-HU"/>
        </w:rPr>
        <w:t xml:space="preserve"> a megfelelő engedélyek megadása után. Ezeket az engedélyeket a Fitbit fiókjába való belépés után teheti meg</w:t>
      </w:r>
      <w:r w:rsidR="00E9382D">
        <w:rPr>
          <w:rFonts w:ascii="Times New Roman" w:hAnsi="Times New Roman" w:cs="Times New Roman"/>
          <w:lang w:val="hu-HU"/>
        </w:rPr>
        <w:t>.</w:t>
      </w:r>
      <w:r w:rsidR="00B32C6F">
        <w:rPr>
          <w:rFonts w:ascii="Times New Roman" w:hAnsi="Times New Roman" w:cs="Times New Roman"/>
          <w:lang w:val="hu-HU"/>
        </w:rPr>
        <w:t xml:space="preserve"> Ennek részletezése az 5.6. fejezetben történik meg, illetve szemléltetve van a 12. ábrán.</w:t>
      </w:r>
      <w:r w:rsidR="002C236B">
        <w:rPr>
          <w:rFonts w:ascii="Times New Roman" w:hAnsi="Times New Roman" w:cs="Times New Roman"/>
          <w:lang w:val="hu-HU"/>
        </w:rPr>
        <w:t xml:space="preserve"> A felhasználó az okosóra applikációt le kell töltse</w:t>
      </w:r>
      <w:r w:rsidR="009013B3">
        <w:rPr>
          <w:rFonts w:ascii="Times New Roman" w:hAnsi="Times New Roman" w:cs="Times New Roman"/>
          <w:lang w:val="hu-HU"/>
        </w:rPr>
        <w:t xml:space="preserve"> készülékére, és a megfelelő módon üzembe kell helyezze a 6. fejezeteben megadott útmutató alapján.</w:t>
      </w:r>
    </w:p>
    <w:p w14:paraId="5AE276F8" w14:textId="77777777" w:rsidR="009C3DCB" w:rsidRPr="002239F2" w:rsidRDefault="009013B3" w:rsidP="009C3DCB">
      <w:pPr>
        <w:pStyle w:val="H1"/>
        <w:numPr>
          <w:ilvl w:val="2"/>
          <w:numId w:val="36"/>
        </w:numPr>
        <w:spacing w:line="360" w:lineRule="auto"/>
        <w:rPr>
          <w:lang w:val="hu-HU"/>
        </w:rPr>
      </w:pPr>
      <w:bookmarkStart w:id="43" w:name="_Toc73568061"/>
      <w:bookmarkStart w:id="44" w:name="_Toc73568086"/>
      <w:bookmarkStart w:id="45" w:name="_Toc76486054"/>
      <w:r>
        <w:rPr>
          <w:lang w:val="hu-HU"/>
        </w:rPr>
        <w:t>Termékkel kapcsolatos n</w:t>
      </w:r>
      <w:r w:rsidR="009C3DCB">
        <w:rPr>
          <w:lang w:val="hu-HU"/>
        </w:rPr>
        <w:t>em funkcionális követelmények</w:t>
      </w:r>
      <w:bookmarkEnd w:id="43"/>
      <w:bookmarkEnd w:id="44"/>
      <w:bookmarkEnd w:id="45"/>
    </w:p>
    <w:p w14:paraId="3CFAF50A" w14:textId="77777777" w:rsidR="009013B3" w:rsidRPr="009013B3" w:rsidRDefault="001E675B" w:rsidP="009013B3">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Minimum Android 6.0 M</w:t>
      </w:r>
      <w:r w:rsidRPr="001E675B">
        <w:rPr>
          <w:rFonts w:ascii="Times New Roman" w:hAnsi="Times New Roman" w:cs="Times New Roman"/>
          <w:lang w:val="hu-HU"/>
        </w:rPr>
        <w:t>arshmallow</w:t>
      </w:r>
    </w:p>
    <w:p w14:paraId="02975E86" w14:textId="77777777" w:rsidR="001E675B" w:rsidRDefault="001E675B" w:rsidP="001E675B">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RAM 1 GB</w:t>
      </w:r>
    </w:p>
    <w:p w14:paraId="0411DEA6" w14:textId="77777777" w:rsidR="001E675B" w:rsidRDefault="001E675B" w:rsidP="001E675B">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Internet kapcsolat</w:t>
      </w:r>
    </w:p>
    <w:p w14:paraId="3C9740FA" w14:textId="77777777" w:rsidR="001E675B" w:rsidRDefault="007F583C" w:rsidP="001E675B">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 xml:space="preserve">Szabad tárhely </w:t>
      </w:r>
      <w:r>
        <w:rPr>
          <w:rFonts w:ascii="Times New Roman" w:hAnsi="Times New Roman" w:cs="Times New Roman"/>
        </w:rPr>
        <w:t>~</w:t>
      </w:r>
      <w:r>
        <w:rPr>
          <w:rFonts w:ascii="Times New Roman" w:hAnsi="Times New Roman" w:cs="Times New Roman"/>
          <w:lang w:val="hu-HU"/>
        </w:rPr>
        <w:t>120 MB</w:t>
      </w:r>
    </w:p>
    <w:p w14:paraId="11A489E9" w14:textId="77777777" w:rsidR="007F583C" w:rsidRDefault="007F583C" w:rsidP="001E675B">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Bluetooth kapcsolat</w:t>
      </w:r>
    </w:p>
    <w:p w14:paraId="704B64B1" w14:textId="77777777" w:rsidR="00B32C6F" w:rsidRDefault="00B32C6F" w:rsidP="001E675B">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 xml:space="preserve">Fitbit 4.2 </w:t>
      </w:r>
      <w:r w:rsidR="00BB5C52">
        <w:rPr>
          <w:rFonts w:ascii="Times New Roman" w:hAnsi="Times New Roman" w:cs="Times New Roman"/>
          <w:lang w:val="hu-HU"/>
        </w:rPr>
        <w:t>OS</w:t>
      </w:r>
    </w:p>
    <w:p w14:paraId="1762CB38" w14:textId="77777777" w:rsidR="00BC5008" w:rsidRDefault="00BC5008" w:rsidP="006A3127">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Az applikációt futtató </w:t>
      </w:r>
      <w:r w:rsidR="006A3127">
        <w:rPr>
          <w:rFonts w:ascii="Times New Roman" w:hAnsi="Times New Roman" w:cs="Times New Roman"/>
          <w:lang w:val="hu-HU"/>
        </w:rPr>
        <w:t>készülék</w:t>
      </w:r>
      <w:r>
        <w:rPr>
          <w:rFonts w:ascii="Times New Roman" w:hAnsi="Times New Roman" w:cs="Times New Roman"/>
          <w:lang w:val="hu-HU"/>
        </w:rPr>
        <w:t xml:space="preserve"> minimum </w:t>
      </w:r>
      <w:r w:rsidR="006A3127">
        <w:rPr>
          <w:rFonts w:ascii="Times New Roman" w:hAnsi="Times New Roman" w:cs="Times New Roman"/>
          <w:lang w:val="hu-HU"/>
        </w:rPr>
        <w:t>Android 6.0 operációs rendszerrel kell rendelkezzen, hogy az összes funkciót használni tudja, mivel egyes szolgáltatások ez alatt nem érhetőek el. Minimum 1 GB szabad RAM memória szükséges annak érdekében, hogy az applikáció a többi éppen futó applikációval egyidejűleg, zökkenőmentesen tudjon működni és ne lassítsa le a készüléket, így az eddig nyújtott felhasználói élmény megmarad. Az applikáció nagyjából 120 MB tárhelyet foglal. Folyamatos internet kapcsolat biztosítva kell legyen, mert a megfigyelő rendszer ennek a segítségével képes elérni a szenzor által mért adatokat. Az adatforgalom nem nagy, de folytonos kell legyen, továbbá Bluetooth kapcsolat is biztosítva kell legyen, mert az okosóra és a telefon ezen keresztül kommunikál.</w:t>
      </w:r>
      <w:r w:rsidR="00E9382D">
        <w:rPr>
          <w:rFonts w:ascii="Times New Roman" w:hAnsi="Times New Roman" w:cs="Times New Roman"/>
          <w:lang w:val="hu-HU"/>
        </w:rPr>
        <w:t xml:space="preserve"> </w:t>
      </w:r>
      <w:r w:rsidR="00824900">
        <w:rPr>
          <w:rFonts w:ascii="Times New Roman" w:hAnsi="Times New Roman" w:cs="Times New Roman"/>
          <w:lang w:val="hu-HU"/>
        </w:rPr>
        <w:t>Az okosór</w:t>
      </w:r>
      <w:r w:rsidR="00B32C6F">
        <w:rPr>
          <w:rFonts w:ascii="Times New Roman" w:hAnsi="Times New Roman" w:cs="Times New Roman"/>
          <w:lang w:val="hu-HU"/>
        </w:rPr>
        <w:t xml:space="preserve">a alkalmazás 4.2 </w:t>
      </w:r>
      <w:r w:rsidR="00BB5C52">
        <w:rPr>
          <w:rFonts w:ascii="Times New Roman" w:hAnsi="Times New Roman" w:cs="Times New Roman"/>
          <w:lang w:val="hu-HU"/>
        </w:rPr>
        <w:t>Fitbit operációs rendszeren</w:t>
      </w:r>
      <w:r w:rsidR="00B32C6F">
        <w:rPr>
          <w:rFonts w:ascii="Times New Roman" w:hAnsi="Times New Roman" w:cs="Times New Roman"/>
          <w:lang w:val="hu-HU"/>
        </w:rPr>
        <w:t xml:space="preserve"> alap</w:t>
      </w:r>
      <w:r w:rsidR="00BB5C52">
        <w:rPr>
          <w:rFonts w:ascii="Times New Roman" w:hAnsi="Times New Roman" w:cs="Times New Roman"/>
          <w:lang w:val="hu-HU"/>
        </w:rPr>
        <w:t>u</w:t>
      </w:r>
      <w:r w:rsidR="00B32C6F">
        <w:rPr>
          <w:rFonts w:ascii="Times New Roman" w:hAnsi="Times New Roman" w:cs="Times New Roman"/>
          <w:lang w:val="hu-HU"/>
        </w:rPr>
        <w:t>ló eszközökön érhető el, ami név szerint Fitbit Versa Lite, Versa, Versa 2, Ionic. Más eszközökkel jelenleg nem üzemeltethető az okosóra alkalmazás.</w:t>
      </w:r>
    </w:p>
    <w:p w14:paraId="441AF2FE" w14:textId="77777777" w:rsidR="009013B3" w:rsidRPr="002239F2" w:rsidRDefault="009013B3" w:rsidP="009013B3">
      <w:pPr>
        <w:pStyle w:val="H1"/>
        <w:numPr>
          <w:ilvl w:val="2"/>
          <w:numId w:val="36"/>
        </w:numPr>
        <w:spacing w:line="360" w:lineRule="auto"/>
        <w:rPr>
          <w:lang w:val="hu-HU"/>
        </w:rPr>
      </w:pPr>
      <w:bookmarkStart w:id="46" w:name="_Toc73568062"/>
      <w:bookmarkStart w:id="47" w:name="_Toc73568087"/>
      <w:bookmarkStart w:id="48" w:name="_Toc76486055"/>
      <w:r>
        <w:rPr>
          <w:lang w:val="hu-HU"/>
        </w:rPr>
        <w:t>Külső nem funkcionális követelmények</w:t>
      </w:r>
      <w:bookmarkEnd w:id="46"/>
      <w:bookmarkEnd w:id="47"/>
      <w:bookmarkEnd w:id="48"/>
    </w:p>
    <w:p w14:paraId="58E8D755" w14:textId="77777777" w:rsidR="009013B3" w:rsidRDefault="009013B3" w:rsidP="009013B3">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Jogi háttér</w:t>
      </w:r>
    </w:p>
    <w:p w14:paraId="7799C8A5" w14:textId="77777777" w:rsidR="009013B3" w:rsidRDefault="009013B3" w:rsidP="009013B3">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 xml:space="preserve">GDPR </w:t>
      </w:r>
    </w:p>
    <w:p w14:paraId="61B349F1" w14:textId="77777777" w:rsidR="009013B3" w:rsidRDefault="009013B3" w:rsidP="009013B3">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Fejlesztés</w:t>
      </w:r>
    </w:p>
    <w:p w14:paraId="362880E3" w14:textId="77777777" w:rsidR="009013B3" w:rsidRDefault="009013B3" w:rsidP="009013B3">
      <w:pPr>
        <w:numPr>
          <w:ilvl w:val="0"/>
          <w:numId w:val="20"/>
        </w:numPr>
        <w:spacing w:line="360" w:lineRule="auto"/>
        <w:rPr>
          <w:rFonts w:ascii="Times New Roman" w:hAnsi="Times New Roman" w:cs="Times New Roman"/>
          <w:lang w:val="hu-HU"/>
        </w:rPr>
      </w:pPr>
      <w:r>
        <w:rPr>
          <w:rFonts w:ascii="Times New Roman" w:hAnsi="Times New Roman" w:cs="Times New Roman"/>
          <w:lang w:val="hu-HU"/>
        </w:rPr>
        <w:t>Tesztelés</w:t>
      </w:r>
    </w:p>
    <w:p w14:paraId="4AE5523D" w14:textId="7058F785" w:rsidR="009013B3" w:rsidRDefault="009013B3" w:rsidP="00300190">
      <w:pPr>
        <w:spacing w:line="360" w:lineRule="auto"/>
        <w:ind w:firstLine="360"/>
        <w:jc w:val="both"/>
        <w:rPr>
          <w:rFonts w:ascii="Times New Roman" w:hAnsi="Times New Roman" w:cs="Times New Roman"/>
          <w:lang w:val="hu-HU"/>
        </w:rPr>
      </w:pPr>
      <w:r>
        <w:rPr>
          <w:rFonts w:ascii="Times New Roman" w:hAnsi="Times New Roman" w:cs="Times New Roman"/>
          <w:lang w:val="hu-HU"/>
        </w:rPr>
        <w:t>Mivel a rendszer orvosi használatra szánt, ezér</w:t>
      </w:r>
      <w:r w:rsidR="00300190">
        <w:rPr>
          <w:rFonts w:ascii="Times New Roman" w:hAnsi="Times New Roman" w:cs="Times New Roman"/>
          <w:lang w:val="hu-HU"/>
        </w:rPr>
        <w:t xml:space="preserve">t be kell tartania az orvoslás egyik alapelvét, azaz az orvosi titoktartást, amely biztosítja, hogy a páciens tudta, s akarata nélkül nem kerülhet </w:t>
      </w:r>
      <w:r w:rsidR="00300190">
        <w:rPr>
          <w:rFonts w:ascii="Times New Roman" w:hAnsi="Times New Roman" w:cs="Times New Roman"/>
          <w:lang w:val="hu-HU"/>
        </w:rPr>
        <w:lastRenderedPageBreak/>
        <w:t>nyilvánosságra egyetlen adat se</w:t>
      </w:r>
      <w:r w:rsidR="00BB5C52">
        <w:rPr>
          <w:rFonts w:ascii="Times New Roman" w:hAnsi="Times New Roman" w:cs="Times New Roman"/>
          <w:lang w:val="hu-HU"/>
        </w:rPr>
        <w:t>m</w:t>
      </w:r>
      <w:r w:rsidR="00300190">
        <w:rPr>
          <w:rFonts w:ascii="Times New Roman" w:hAnsi="Times New Roman" w:cs="Times New Roman"/>
          <w:lang w:val="hu-HU"/>
        </w:rPr>
        <w:t>. Éppen ezért az adatok tárolása biztonságos módon kell legyen megvalósítva, úgy, hogy a felhasználók csak saját adataikhoz tudjanak hozzáférni. A fejlesztés és tesztelés során az adatok nem kerülhetnek ki a csapat keretein kívülre.</w:t>
      </w:r>
      <w:r w:rsidR="00A36038">
        <w:rPr>
          <w:rFonts w:ascii="Times New Roman" w:hAnsi="Times New Roman" w:cs="Times New Roman"/>
          <w:lang w:val="hu-HU"/>
        </w:rPr>
        <w:t xml:space="preserve"> Ennek érdekében az adatbázishoz csak a fejlesztő férhet hozzá, mivel </w:t>
      </w:r>
      <w:r w:rsidR="00E33635">
        <w:rPr>
          <w:rFonts w:ascii="Times New Roman" w:hAnsi="Times New Roman" w:cs="Times New Roman"/>
          <w:lang w:val="hu-HU"/>
        </w:rPr>
        <w:t>a fejlesztő által</w:t>
      </w:r>
      <w:r w:rsidR="00A36038">
        <w:rPr>
          <w:rFonts w:ascii="Times New Roman" w:hAnsi="Times New Roman" w:cs="Times New Roman"/>
          <w:lang w:val="hu-HU"/>
        </w:rPr>
        <w:t xml:space="preserve"> létrehozott felhasználói fiók birtokába vannak az adatbázisba elmentett adatok, külső, engedéllyel nem rendelkező személy nem férhet hozzá ezekhez az adatokhoz.</w:t>
      </w:r>
      <w:r w:rsidR="00300190">
        <w:rPr>
          <w:rFonts w:ascii="Times New Roman" w:hAnsi="Times New Roman" w:cs="Times New Roman"/>
          <w:lang w:val="hu-HU"/>
        </w:rPr>
        <w:t xml:space="preserve"> Bármely ilyen adatvesztés, szivárogtatás jogi következményeket vonhat maga után. Továbbá fontos a GDPR szerződés betartása mind a szoftvert birtokló fél, mind a felhasználó részéről. </w:t>
      </w:r>
      <w:r w:rsidR="00BB5C52">
        <w:rPr>
          <w:rFonts w:ascii="Times New Roman" w:hAnsi="Times New Roman" w:cs="Times New Roman"/>
          <w:lang w:val="hu-HU"/>
        </w:rPr>
        <w:t>Í</w:t>
      </w:r>
      <w:r w:rsidR="00300190">
        <w:rPr>
          <w:rFonts w:ascii="Times New Roman" w:hAnsi="Times New Roman" w:cs="Times New Roman"/>
          <w:lang w:val="hu-HU"/>
        </w:rPr>
        <w:t>gy a felhasználó adatai két ponton is titkosak. Védi őket az orvosi titoktartás és a GDPR</w:t>
      </w:r>
      <w:r w:rsidR="00E06864">
        <w:rPr>
          <w:rFonts w:ascii="Times New Roman" w:hAnsi="Times New Roman" w:cs="Times New Roman"/>
          <w:lang w:val="hu-HU"/>
        </w:rPr>
        <w:t>,</w:t>
      </w:r>
      <w:r w:rsidR="00300190">
        <w:rPr>
          <w:rFonts w:ascii="Times New Roman" w:hAnsi="Times New Roman" w:cs="Times New Roman"/>
          <w:lang w:val="hu-HU"/>
        </w:rPr>
        <w:t xml:space="preserve"> amely az adatokat személyes tulajdonnak tekinti, ezen adatok kiadása csak bizonyos feltételek mellett adhat</w:t>
      </w:r>
      <w:r w:rsidR="00BB5C52">
        <w:rPr>
          <w:rFonts w:ascii="Times New Roman" w:hAnsi="Times New Roman" w:cs="Times New Roman"/>
          <w:lang w:val="hu-HU"/>
        </w:rPr>
        <w:t>o</w:t>
      </w:r>
      <w:r w:rsidR="00300190">
        <w:rPr>
          <w:rFonts w:ascii="Times New Roman" w:hAnsi="Times New Roman" w:cs="Times New Roman"/>
          <w:lang w:val="hu-HU"/>
        </w:rPr>
        <w:t>k ki, akár a felhasználó beleegyezése nélkül</w:t>
      </w:r>
      <w:r w:rsidR="00E06864">
        <w:rPr>
          <w:rFonts w:ascii="Times New Roman" w:hAnsi="Times New Roman" w:cs="Times New Roman"/>
          <w:lang w:val="hu-HU"/>
        </w:rPr>
        <w:t xml:space="preserve"> </w:t>
      </w:r>
      <w:sdt>
        <w:sdtPr>
          <w:rPr>
            <w:rFonts w:ascii="Times New Roman" w:hAnsi="Times New Roman" w:cs="Times New Roman"/>
            <w:lang w:val="hu-HU"/>
          </w:rPr>
          <w:id w:val="1887752158"/>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AZE16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[9]</w:t>
          </w:r>
          <w:r w:rsidR="008853FC">
            <w:rPr>
              <w:rFonts w:ascii="Times New Roman" w:hAnsi="Times New Roman" w:cs="Times New Roman"/>
              <w:lang w:val="hu-HU"/>
            </w:rPr>
            <w:fldChar w:fldCharType="end"/>
          </w:r>
        </w:sdtContent>
      </w:sdt>
      <w:r w:rsidR="00300190">
        <w:rPr>
          <w:rFonts w:ascii="Times New Roman" w:hAnsi="Times New Roman" w:cs="Times New Roman"/>
          <w:lang w:val="hu-HU"/>
        </w:rPr>
        <w:t xml:space="preserve">. </w:t>
      </w:r>
      <w:r w:rsidR="00B32C6F">
        <w:rPr>
          <w:rFonts w:ascii="Times New Roman" w:hAnsi="Times New Roman" w:cs="Times New Roman"/>
          <w:lang w:val="hu-HU"/>
        </w:rPr>
        <w:t>A tesztelés során a tesztben résztvevő alanyok személyazonossága nem nyilvános csupán az általuk használatra bocsájtott adatok érhetőek el. Ilyen adat például a teszt során mért pulzus, életkor, nem, fizikai állapot.</w:t>
      </w:r>
    </w:p>
    <w:p w14:paraId="5A90DCD4" w14:textId="77777777" w:rsidR="00961054" w:rsidRDefault="00961054" w:rsidP="00300190">
      <w:pPr>
        <w:spacing w:line="360" w:lineRule="auto"/>
        <w:ind w:firstLine="360"/>
        <w:jc w:val="both"/>
        <w:rPr>
          <w:rFonts w:ascii="Times New Roman" w:hAnsi="Times New Roman" w:cs="Times New Roman"/>
          <w:lang w:val="hu-HU"/>
        </w:rPr>
      </w:pPr>
    </w:p>
    <w:p w14:paraId="027495B9" w14:textId="77777777" w:rsidR="00961054" w:rsidRDefault="00961054" w:rsidP="00300190">
      <w:pPr>
        <w:spacing w:line="360" w:lineRule="auto"/>
        <w:ind w:firstLine="360"/>
        <w:jc w:val="both"/>
        <w:rPr>
          <w:rFonts w:ascii="Times New Roman" w:hAnsi="Times New Roman" w:cs="Times New Roman"/>
          <w:lang w:val="hu-HU"/>
        </w:rPr>
      </w:pPr>
    </w:p>
    <w:p w14:paraId="4DA0927A" w14:textId="77777777" w:rsidR="00961054" w:rsidRDefault="00961054" w:rsidP="00300190">
      <w:pPr>
        <w:spacing w:line="360" w:lineRule="auto"/>
        <w:ind w:firstLine="360"/>
        <w:jc w:val="both"/>
        <w:rPr>
          <w:rFonts w:ascii="Times New Roman" w:hAnsi="Times New Roman" w:cs="Times New Roman"/>
          <w:lang w:val="hu-HU"/>
        </w:rPr>
      </w:pPr>
    </w:p>
    <w:p w14:paraId="24203BF9" w14:textId="77777777" w:rsidR="00961054" w:rsidRDefault="00961054" w:rsidP="00300190">
      <w:pPr>
        <w:spacing w:line="360" w:lineRule="auto"/>
        <w:ind w:firstLine="360"/>
        <w:jc w:val="both"/>
        <w:rPr>
          <w:rFonts w:ascii="Times New Roman" w:hAnsi="Times New Roman" w:cs="Times New Roman"/>
          <w:lang w:val="hu-HU"/>
        </w:rPr>
      </w:pPr>
    </w:p>
    <w:p w14:paraId="03A98E49" w14:textId="77777777" w:rsidR="00961054" w:rsidRDefault="00961054" w:rsidP="00300190">
      <w:pPr>
        <w:spacing w:line="360" w:lineRule="auto"/>
        <w:ind w:firstLine="360"/>
        <w:jc w:val="both"/>
        <w:rPr>
          <w:rFonts w:ascii="Times New Roman" w:hAnsi="Times New Roman" w:cs="Times New Roman"/>
          <w:lang w:val="hu-HU"/>
        </w:rPr>
      </w:pPr>
    </w:p>
    <w:p w14:paraId="1AC43D4B" w14:textId="77777777" w:rsidR="00961054" w:rsidRDefault="00961054" w:rsidP="00300190">
      <w:pPr>
        <w:spacing w:line="360" w:lineRule="auto"/>
        <w:ind w:firstLine="360"/>
        <w:jc w:val="both"/>
        <w:rPr>
          <w:rFonts w:ascii="Times New Roman" w:hAnsi="Times New Roman" w:cs="Times New Roman"/>
          <w:lang w:val="hu-HU"/>
        </w:rPr>
      </w:pPr>
    </w:p>
    <w:p w14:paraId="7570379E" w14:textId="77777777" w:rsidR="00B32C6F" w:rsidRDefault="00B32C6F" w:rsidP="00300190">
      <w:pPr>
        <w:spacing w:line="360" w:lineRule="auto"/>
        <w:ind w:firstLine="360"/>
        <w:jc w:val="both"/>
        <w:rPr>
          <w:rFonts w:ascii="Times New Roman" w:hAnsi="Times New Roman" w:cs="Times New Roman"/>
          <w:lang w:val="hu-HU"/>
        </w:rPr>
      </w:pPr>
    </w:p>
    <w:p w14:paraId="6D128C47" w14:textId="77777777" w:rsidR="00B32C6F" w:rsidRDefault="00B32C6F" w:rsidP="00300190">
      <w:pPr>
        <w:spacing w:line="360" w:lineRule="auto"/>
        <w:ind w:firstLine="360"/>
        <w:jc w:val="both"/>
        <w:rPr>
          <w:rFonts w:ascii="Times New Roman" w:hAnsi="Times New Roman" w:cs="Times New Roman"/>
          <w:lang w:val="hu-HU"/>
        </w:rPr>
      </w:pPr>
    </w:p>
    <w:p w14:paraId="7B9C5E93" w14:textId="77777777" w:rsidR="00B32C6F" w:rsidRDefault="00B32C6F" w:rsidP="00300190">
      <w:pPr>
        <w:spacing w:line="360" w:lineRule="auto"/>
        <w:ind w:firstLine="360"/>
        <w:jc w:val="both"/>
        <w:rPr>
          <w:rFonts w:ascii="Times New Roman" w:hAnsi="Times New Roman" w:cs="Times New Roman"/>
          <w:lang w:val="hu-HU"/>
        </w:rPr>
      </w:pPr>
    </w:p>
    <w:p w14:paraId="38E52510" w14:textId="77777777" w:rsidR="00B32C6F" w:rsidRDefault="00B32C6F" w:rsidP="00300190">
      <w:pPr>
        <w:spacing w:line="360" w:lineRule="auto"/>
        <w:ind w:firstLine="360"/>
        <w:jc w:val="both"/>
        <w:rPr>
          <w:rFonts w:ascii="Times New Roman" w:hAnsi="Times New Roman" w:cs="Times New Roman"/>
          <w:lang w:val="hu-HU"/>
        </w:rPr>
      </w:pPr>
    </w:p>
    <w:p w14:paraId="49CBB3CC" w14:textId="77777777" w:rsidR="00B32C6F" w:rsidRDefault="00B32C6F" w:rsidP="00300190">
      <w:pPr>
        <w:spacing w:line="360" w:lineRule="auto"/>
        <w:ind w:firstLine="360"/>
        <w:jc w:val="both"/>
        <w:rPr>
          <w:rFonts w:ascii="Times New Roman" w:hAnsi="Times New Roman" w:cs="Times New Roman"/>
          <w:lang w:val="hu-HU"/>
        </w:rPr>
      </w:pPr>
    </w:p>
    <w:p w14:paraId="26BD82E9" w14:textId="77777777" w:rsidR="00B32C6F" w:rsidRDefault="00B32C6F" w:rsidP="00300190">
      <w:pPr>
        <w:spacing w:line="360" w:lineRule="auto"/>
        <w:ind w:firstLine="360"/>
        <w:jc w:val="both"/>
        <w:rPr>
          <w:rFonts w:ascii="Times New Roman" w:hAnsi="Times New Roman" w:cs="Times New Roman"/>
          <w:lang w:val="hu-HU"/>
        </w:rPr>
      </w:pPr>
    </w:p>
    <w:p w14:paraId="4F53EA67" w14:textId="77777777" w:rsidR="00B32C6F" w:rsidRDefault="00B32C6F" w:rsidP="00300190">
      <w:pPr>
        <w:spacing w:line="360" w:lineRule="auto"/>
        <w:ind w:firstLine="360"/>
        <w:jc w:val="both"/>
        <w:rPr>
          <w:rFonts w:ascii="Times New Roman" w:hAnsi="Times New Roman" w:cs="Times New Roman"/>
          <w:lang w:val="hu-HU"/>
        </w:rPr>
      </w:pPr>
    </w:p>
    <w:p w14:paraId="61544F60" w14:textId="77777777" w:rsidR="00B32C6F" w:rsidRDefault="00B32C6F" w:rsidP="00300190">
      <w:pPr>
        <w:spacing w:line="360" w:lineRule="auto"/>
        <w:ind w:firstLine="360"/>
        <w:jc w:val="both"/>
        <w:rPr>
          <w:rFonts w:ascii="Times New Roman" w:hAnsi="Times New Roman" w:cs="Times New Roman"/>
          <w:lang w:val="hu-HU"/>
        </w:rPr>
      </w:pPr>
    </w:p>
    <w:p w14:paraId="7A760D88" w14:textId="77777777" w:rsidR="00B32C6F" w:rsidRDefault="00B32C6F" w:rsidP="00300190">
      <w:pPr>
        <w:spacing w:line="360" w:lineRule="auto"/>
        <w:ind w:firstLine="360"/>
        <w:jc w:val="both"/>
        <w:rPr>
          <w:rFonts w:ascii="Times New Roman" w:hAnsi="Times New Roman" w:cs="Times New Roman"/>
          <w:lang w:val="hu-HU"/>
        </w:rPr>
      </w:pPr>
    </w:p>
    <w:p w14:paraId="1DF21DAF" w14:textId="77777777" w:rsidR="00B32C6F" w:rsidRDefault="00B32C6F" w:rsidP="00300190">
      <w:pPr>
        <w:spacing w:line="360" w:lineRule="auto"/>
        <w:ind w:firstLine="360"/>
        <w:jc w:val="both"/>
        <w:rPr>
          <w:rFonts w:ascii="Times New Roman" w:hAnsi="Times New Roman" w:cs="Times New Roman"/>
          <w:lang w:val="hu-HU"/>
        </w:rPr>
      </w:pPr>
    </w:p>
    <w:p w14:paraId="6C697F0A" w14:textId="77777777" w:rsidR="00B32C6F" w:rsidRDefault="00B32C6F" w:rsidP="00300190">
      <w:pPr>
        <w:spacing w:line="360" w:lineRule="auto"/>
        <w:ind w:firstLine="360"/>
        <w:jc w:val="both"/>
        <w:rPr>
          <w:rFonts w:ascii="Times New Roman" w:hAnsi="Times New Roman" w:cs="Times New Roman"/>
          <w:lang w:val="hu-HU"/>
        </w:rPr>
      </w:pPr>
    </w:p>
    <w:p w14:paraId="263B92E1" w14:textId="77777777" w:rsidR="00B32C6F" w:rsidRDefault="00B32C6F" w:rsidP="00300190">
      <w:pPr>
        <w:spacing w:line="360" w:lineRule="auto"/>
        <w:ind w:firstLine="360"/>
        <w:jc w:val="both"/>
        <w:rPr>
          <w:rFonts w:ascii="Times New Roman" w:hAnsi="Times New Roman" w:cs="Times New Roman"/>
          <w:lang w:val="hu-HU"/>
        </w:rPr>
      </w:pPr>
    </w:p>
    <w:p w14:paraId="567E791C" w14:textId="77777777" w:rsidR="0098359C" w:rsidRPr="002239F2" w:rsidRDefault="0098359C" w:rsidP="0098359C">
      <w:pPr>
        <w:pStyle w:val="H1"/>
        <w:spacing w:line="360" w:lineRule="auto"/>
        <w:rPr>
          <w:lang w:val="hu-HU"/>
        </w:rPr>
      </w:pPr>
      <w:bookmarkStart w:id="49" w:name="_Toc66174610"/>
      <w:bookmarkStart w:id="50" w:name="_Toc73568063"/>
      <w:bookmarkStart w:id="51" w:name="_Toc73568088"/>
      <w:bookmarkStart w:id="52" w:name="_Toc76486056"/>
      <w:r w:rsidRPr="002239F2">
        <w:rPr>
          <w:lang w:val="hu-HU"/>
        </w:rPr>
        <w:lastRenderedPageBreak/>
        <w:t xml:space="preserve">A </w:t>
      </w:r>
      <w:bookmarkEnd w:id="49"/>
      <w:r>
        <w:rPr>
          <w:lang w:val="hu-HU"/>
        </w:rPr>
        <w:t>rendszer leírása</w:t>
      </w:r>
      <w:bookmarkEnd w:id="50"/>
      <w:bookmarkEnd w:id="51"/>
      <w:bookmarkEnd w:id="52"/>
      <w:r w:rsidRPr="002239F2">
        <w:rPr>
          <w:lang w:val="hu-HU"/>
        </w:rPr>
        <w:t xml:space="preserve"> </w:t>
      </w:r>
    </w:p>
    <w:p w14:paraId="4CF909ED" w14:textId="77777777" w:rsidR="0098359C" w:rsidRDefault="00E06864" w:rsidP="003043F7">
      <w:pPr>
        <w:pStyle w:val="BodyText"/>
        <w:spacing w:line="360" w:lineRule="auto"/>
        <w:ind w:firstLine="360"/>
        <w:rPr>
          <w:lang w:val="hu-HU"/>
        </w:rPr>
      </w:pPr>
      <w:r>
        <w:rPr>
          <w:lang w:val="hu-HU"/>
        </w:rPr>
        <w:t>A rendszer</w:t>
      </w:r>
      <w:r w:rsidR="003043F7">
        <w:rPr>
          <w:lang w:val="hu-HU"/>
        </w:rPr>
        <w:t xml:space="preserve"> leírása során részletes bemutatásra kerül a teljes rendszer és alkomponenseinek architektúrája, majd következik a szoftver minden egyes elemének részletes leírása. </w:t>
      </w:r>
    </w:p>
    <w:p w14:paraId="08FEB260" w14:textId="77777777" w:rsidR="00CC005B" w:rsidRPr="00B817C3" w:rsidRDefault="009C3DCB" w:rsidP="00B817C3">
      <w:pPr>
        <w:pStyle w:val="H1"/>
        <w:numPr>
          <w:ilvl w:val="1"/>
          <w:numId w:val="36"/>
        </w:numPr>
        <w:spacing w:line="360" w:lineRule="auto"/>
        <w:rPr>
          <w:lang w:val="hu-HU"/>
        </w:rPr>
      </w:pPr>
      <w:r>
        <w:rPr>
          <w:lang w:val="hu-HU"/>
        </w:rPr>
        <w:t xml:space="preserve"> </w:t>
      </w:r>
      <w:bookmarkStart w:id="53" w:name="_Toc73568064"/>
      <w:bookmarkStart w:id="54" w:name="_Toc73568089"/>
      <w:bookmarkStart w:id="55" w:name="_Toc76486057"/>
      <w:r w:rsidR="0098359C">
        <w:rPr>
          <w:lang w:val="hu-HU"/>
        </w:rPr>
        <w:t>Architektúra</w:t>
      </w:r>
      <w:bookmarkEnd w:id="53"/>
      <w:bookmarkEnd w:id="54"/>
      <w:bookmarkEnd w:id="55"/>
    </w:p>
    <w:p w14:paraId="2E0DC838" w14:textId="48D89D10" w:rsidR="00B817C3" w:rsidRDefault="005472DE" w:rsidP="00B817C3">
      <w:pPr>
        <w:spacing w:line="360" w:lineRule="auto"/>
        <w:jc w:val="center"/>
        <w:rPr>
          <w:rFonts w:ascii="Times New Roman" w:hAnsi="Times New Roman" w:cs="Times New Roman"/>
          <w:lang w:val="hu-HU"/>
        </w:rPr>
      </w:pPr>
      <w:r>
        <w:rPr>
          <w:rFonts w:ascii="Times New Roman" w:hAnsi="Times New Roman" w:cs="Times New Roman"/>
          <w:noProof/>
          <w:lang w:val="hu-HU"/>
        </w:rPr>
        <w:drawing>
          <wp:inline distT="0" distB="0" distL="0" distR="0" wp14:anchorId="34FFC18A" wp14:editId="5C732829">
            <wp:extent cx="593598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61C6E0C9" w14:textId="2CFB06C3" w:rsidR="007D422B" w:rsidRPr="007D422B" w:rsidRDefault="007D422B" w:rsidP="000C767F">
      <w:pPr>
        <w:pStyle w:val="Caption"/>
        <w:spacing w:line="360" w:lineRule="auto"/>
        <w:jc w:val="center"/>
        <w:rPr>
          <w:rFonts w:ascii="Times New Roman" w:hAnsi="Times New Roman" w:cs="Times New Roman"/>
          <w:lang w:val="hu-HU"/>
        </w:rPr>
      </w:pPr>
      <w:bookmarkStart w:id="56" w:name="_Toc76486075"/>
      <w:r w:rsidRPr="007D422B">
        <w:rPr>
          <w:rFonts w:ascii="Times New Roman" w:hAnsi="Times New Roman" w:cs="Times New Roman"/>
          <w:lang w:val="hu-HU"/>
        </w:rPr>
        <w:t xml:space="preserve">Ábra </w:t>
      </w:r>
      <w:r w:rsidRPr="007D422B">
        <w:rPr>
          <w:rFonts w:ascii="Times New Roman" w:hAnsi="Times New Roman" w:cs="Times New Roman"/>
          <w:lang w:val="hu-HU"/>
        </w:rPr>
        <w:fldChar w:fldCharType="begin"/>
      </w:r>
      <w:r w:rsidRPr="007D422B">
        <w:rPr>
          <w:rFonts w:ascii="Times New Roman" w:hAnsi="Times New Roman" w:cs="Times New Roman"/>
          <w:lang w:val="hu-HU"/>
        </w:rPr>
        <w:instrText xml:space="preserve"> SEQ Ábra \* ARABIC </w:instrText>
      </w:r>
      <w:r w:rsidRPr="007D422B">
        <w:rPr>
          <w:rFonts w:ascii="Times New Roman" w:hAnsi="Times New Roman" w:cs="Times New Roman"/>
          <w:lang w:val="hu-HU"/>
        </w:rPr>
        <w:fldChar w:fldCharType="separate"/>
      </w:r>
      <w:r w:rsidR="00FD3843">
        <w:rPr>
          <w:rFonts w:ascii="Times New Roman" w:hAnsi="Times New Roman" w:cs="Times New Roman"/>
          <w:noProof/>
          <w:lang w:val="hu-HU"/>
        </w:rPr>
        <w:t>4</w:t>
      </w:r>
      <w:r w:rsidRPr="007D422B">
        <w:rPr>
          <w:rFonts w:ascii="Times New Roman" w:hAnsi="Times New Roman" w:cs="Times New Roman"/>
          <w:lang w:val="hu-HU"/>
        </w:rPr>
        <w:fldChar w:fldCharType="end"/>
      </w:r>
      <w:r w:rsidRPr="007D422B">
        <w:rPr>
          <w:rFonts w:ascii="Times New Roman" w:hAnsi="Times New Roman" w:cs="Times New Roman"/>
          <w:lang w:val="hu-HU"/>
        </w:rPr>
        <w:t>. Rendszer architektúra</w:t>
      </w:r>
      <w:bookmarkEnd w:id="56"/>
    </w:p>
    <w:p w14:paraId="25AA740F" w14:textId="77777777" w:rsidR="000274DD" w:rsidRDefault="000274DD" w:rsidP="009F183C">
      <w:pPr>
        <w:spacing w:line="360" w:lineRule="auto"/>
        <w:ind w:firstLine="720"/>
        <w:jc w:val="both"/>
        <w:rPr>
          <w:rFonts w:ascii="Times New Roman" w:hAnsi="Times New Roman" w:cs="Times New Roman"/>
          <w:lang w:val="hu-HU"/>
        </w:rPr>
      </w:pPr>
      <w:r>
        <w:rPr>
          <w:rFonts w:ascii="Times New Roman" w:hAnsi="Times New Roman" w:cs="Times New Roman"/>
          <w:lang w:val="hu-HU"/>
        </w:rPr>
        <w:t xml:space="preserve">A </w:t>
      </w:r>
      <w:r w:rsidR="007D422B">
        <w:rPr>
          <w:rFonts w:ascii="Times New Roman" w:hAnsi="Times New Roman" w:cs="Times New Roman"/>
          <w:lang w:val="hu-HU"/>
        </w:rPr>
        <w:t>4</w:t>
      </w:r>
      <w:r>
        <w:rPr>
          <w:rFonts w:ascii="Times New Roman" w:hAnsi="Times New Roman" w:cs="Times New Roman"/>
          <w:lang w:val="hu-HU"/>
        </w:rPr>
        <w:t xml:space="preserve">. ábrán a rendszer architektúrája látható. </w:t>
      </w:r>
      <w:r w:rsidR="009F183C">
        <w:rPr>
          <w:rFonts w:ascii="Times New Roman" w:hAnsi="Times New Roman" w:cs="Times New Roman"/>
          <w:lang w:val="hu-HU"/>
        </w:rPr>
        <w:t>Az okos óra szerepe a rendszerben az adatgyűjtés és továbbítás a rendszer többi eleme felé. A mért pulzus értéket az okosóra elküldi az adatbázis felé, amelyből a telefonon futó Stroke Monitor alkalmazás lekéri és feldolgozza. Az adatbázis szerepe a rendszerbe a felhasználói adatok tárolása és mintegy csatornaként szolgál az óra és a telefon közt a valós idejű adat eléréshez, mivel ez más módon nem elérhető a projektben használt eszközök segítségével. A telefon pedig felhasználói felületként szolgál, amely a háttérbe adatfeldolgozás funkciót is betölt.</w:t>
      </w:r>
    </w:p>
    <w:p w14:paraId="173332A7" w14:textId="77777777" w:rsidR="0098359C" w:rsidRPr="0098359C" w:rsidRDefault="0098359C" w:rsidP="0098359C">
      <w:pPr>
        <w:pStyle w:val="H1"/>
        <w:numPr>
          <w:ilvl w:val="1"/>
          <w:numId w:val="36"/>
        </w:numPr>
        <w:spacing w:line="360" w:lineRule="auto"/>
        <w:rPr>
          <w:lang w:val="hu-HU"/>
        </w:rPr>
      </w:pPr>
      <w:r>
        <w:rPr>
          <w:lang w:val="hu-HU"/>
        </w:rPr>
        <w:t xml:space="preserve"> </w:t>
      </w:r>
      <w:bookmarkStart w:id="57" w:name="_Toc73568065"/>
      <w:bookmarkStart w:id="58" w:name="_Toc73568090"/>
      <w:bookmarkStart w:id="59" w:name="_Toc76486058"/>
      <w:r>
        <w:rPr>
          <w:lang w:val="hu-HU"/>
        </w:rPr>
        <w:t>Okostelefon applikáció</w:t>
      </w:r>
      <w:bookmarkEnd w:id="57"/>
      <w:bookmarkEnd w:id="58"/>
      <w:bookmarkEnd w:id="59"/>
    </w:p>
    <w:p w14:paraId="222AE3EC" w14:textId="7972FDCF" w:rsidR="009F183C" w:rsidRPr="000274DD" w:rsidRDefault="009F183C" w:rsidP="009F183C">
      <w:pPr>
        <w:spacing w:line="360" w:lineRule="auto"/>
        <w:ind w:firstLine="720"/>
        <w:jc w:val="both"/>
        <w:rPr>
          <w:rFonts w:ascii="Times New Roman" w:hAnsi="Times New Roman" w:cs="Times New Roman"/>
          <w:lang w:val="hu-HU"/>
        </w:rPr>
      </w:pPr>
      <w:r w:rsidRPr="009F183C">
        <w:rPr>
          <w:rFonts w:ascii="Times New Roman" w:hAnsi="Times New Roman" w:cs="Times New Roman"/>
          <w:lang w:val="hu-HU"/>
        </w:rPr>
        <w:t xml:space="preserve">A </w:t>
      </w:r>
      <w:r w:rsidR="007D422B">
        <w:rPr>
          <w:rFonts w:ascii="Times New Roman" w:hAnsi="Times New Roman" w:cs="Times New Roman"/>
          <w:lang w:val="hu-HU"/>
        </w:rPr>
        <w:t>5</w:t>
      </w:r>
      <w:r w:rsidRPr="009F183C">
        <w:rPr>
          <w:rFonts w:ascii="Times New Roman" w:hAnsi="Times New Roman" w:cs="Times New Roman"/>
          <w:lang w:val="hu-HU"/>
        </w:rPr>
        <w:t xml:space="preserve">. ábrán a rendszer </w:t>
      </w:r>
      <w:r w:rsidR="007422B4">
        <w:rPr>
          <w:rFonts w:ascii="Times New Roman" w:hAnsi="Times New Roman" w:cs="Times New Roman"/>
          <w:lang w:val="hu-HU"/>
        </w:rPr>
        <w:t>telefonos</w:t>
      </w:r>
      <w:r w:rsidRPr="009F183C">
        <w:rPr>
          <w:rFonts w:ascii="Times New Roman" w:hAnsi="Times New Roman" w:cs="Times New Roman"/>
          <w:lang w:val="hu-HU"/>
        </w:rPr>
        <w:t xml:space="preserve"> alkalmazás architektúrája látható. Az egész architektúra úgy van tervezve, hogy minden egyes szint függ a másiktól, minden egyes elem cserélhető, opcionális, új elemek hozzáadása egyszerű, más komponensektől független </w:t>
      </w:r>
      <w:sdt>
        <w:sdtPr>
          <w:rPr>
            <w:rFonts w:ascii="Times New Roman" w:hAnsi="Times New Roman" w:cs="Times New Roman"/>
            <w:lang w:val="hu-HU"/>
          </w:rPr>
          <w:id w:val="-77981673"/>
          <w:citation/>
        </w:sdtPr>
        <w:sdtEndPr/>
        <w:sdtContent>
          <w:r w:rsidR="008853FC">
            <w:rPr>
              <w:rFonts w:ascii="Times New Roman" w:hAnsi="Times New Roman" w:cs="Times New Roman"/>
              <w:lang w:val="hu-HU"/>
            </w:rPr>
            <w:fldChar w:fldCharType="begin"/>
          </w:r>
          <w:r w:rsidR="008853FC">
            <w:rPr>
              <w:rFonts w:ascii="Times New Roman" w:hAnsi="Times New Roman" w:cs="Times New Roman"/>
              <w:lang w:val="hu-HU"/>
            </w:rPr>
            <w:instrText xml:space="preserve"> CITATION Flu21 \l 1038 </w:instrText>
          </w:r>
          <w:r w:rsidR="008853FC">
            <w:rPr>
              <w:rFonts w:ascii="Times New Roman" w:hAnsi="Times New Roman" w:cs="Times New Roman"/>
              <w:lang w:val="hu-HU"/>
            </w:rPr>
            <w:fldChar w:fldCharType="separate"/>
          </w:r>
          <w:r w:rsidR="008853FC" w:rsidRPr="008853FC">
            <w:rPr>
              <w:rFonts w:ascii="Times New Roman" w:hAnsi="Times New Roman" w:cs="Times New Roman"/>
              <w:noProof/>
              <w:lang w:val="hu-HU"/>
            </w:rPr>
            <w:t>[10]</w:t>
          </w:r>
          <w:r w:rsidR="008853FC">
            <w:rPr>
              <w:rFonts w:ascii="Times New Roman" w:hAnsi="Times New Roman" w:cs="Times New Roman"/>
              <w:lang w:val="hu-HU"/>
            </w:rPr>
            <w:fldChar w:fldCharType="end"/>
          </w:r>
        </w:sdtContent>
      </w:sdt>
      <w:r w:rsidR="0098359C">
        <w:rPr>
          <w:rFonts w:ascii="Times New Roman" w:hAnsi="Times New Roman" w:cs="Times New Roman"/>
          <w:lang w:val="hu-HU"/>
        </w:rPr>
        <w:t>.</w:t>
      </w:r>
    </w:p>
    <w:p w14:paraId="62769180" w14:textId="65290937" w:rsidR="00B817C3" w:rsidRDefault="005472DE" w:rsidP="00B817C3">
      <w:pPr>
        <w:spacing w:line="360" w:lineRule="auto"/>
        <w:jc w:val="center"/>
        <w:rPr>
          <w:rFonts w:ascii="Times New Roman" w:hAnsi="Times New Roman" w:cs="Times New Roman"/>
          <w:lang w:val="hu-HU"/>
        </w:rPr>
      </w:pPr>
      <w:r>
        <w:rPr>
          <w:rFonts w:ascii="Times New Roman" w:hAnsi="Times New Roman" w:cs="Times New Roman"/>
          <w:noProof/>
          <w:lang w:val="hu-HU"/>
        </w:rPr>
        <w:lastRenderedPageBreak/>
        <w:drawing>
          <wp:inline distT="0" distB="0" distL="0" distR="0" wp14:anchorId="52B0A4AC" wp14:editId="5C348040">
            <wp:extent cx="4960620" cy="4389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20" cy="4389120"/>
                    </a:xfrm>
                    <a:prstGeom prst="rect">
                      <a:avLst/>
                    </a:prstGeom>
                    <a:noFill/>
                    <a:ln>
                      <a:noFill/>
                    </a:ln>
                  </pic:spPr>
                </pic:pic>
              </a:graphicData>
            </a:graphic>
          </wp:inline>
        </w:drawing>
      </w:r>
    </w:p>
    <w:p w14:paraId="79B8C140" w14:textId="04CEFA89" w:rsidR="007D422B" w:rsidRPr="007D422B" w:rsidRDefault="007D422B" w:rsidP="000C767F">
      <w:pPr>
        <w:pStyle w:val="Caption"/>
        <w:spacing w:line="360" w:lineRule="auto"/>
        <w:jc w:val="center"/>
        <w:rPr>
          <w:rFonts w:ascii="Times New Roman" w:hAnsi="Times New Roman" w:cs="Times New Roman"/>
          <w:lang w:val="hu-HU"/>
        </w:rPr>
      </w:pPr>
      <w:bookmarkStart w:id="60" w:name="_Toc76486076"/>
      <w:r w:rsidRPr="007D422B">
        <w:rPr>
          <w:rFonts w:ascii="Times New Roman" w:hAnsi="Times New Roman" w:cs="Times New Roman"/>
        </w:rPr>
        <w:t xml:space="preserve">Ábra </w:t>
      </w:r>
      <w:r w:rsidRPr="007D422B">
        <w:rPr>
          <w:rFonts w:ascii="Times New Roman" w:hAnsi="Times New Roman" w:cs="Times New Roman"/>
        </w:rPr>
        <w:fldChar w:fldCharType="begin"/>
      </w:r>
      <w:r w:rsidRPr="007D422B">
        <w:rPr>
          <w:rFonts w:ascii="Times New Roman" w:hAnsi="Times New Roman" w:cs="Times New Roman"/>
        </w:rPr>
        <w:instrText xml:space="preserve"> SEQ Ábra \* ARABIC </w:instrText>
      </w:r>
      <w:r w:rsidRPr="007D422B">
        <w:rPr>
          <w:rFonts w:ascii="Times New Roman" w:hAnsi="Times New Roman" w:cs="Times New Roman"/>
        </w:rPr>
        <w:fldChar w:fldCharType="separate"/>
      </w:r>
      <w:r w:rsidR="00FD3843">
        <w:rPr>
          <w:rFonts w:ascii="Times New Roman" w:hAnsi="Times New Roman" w:cs="Times New Roman"/>
          <w:noProof/>
        </w:rPr>
        <w:t>5</w:t>
      </w:r>
      <w:r w:rsidRPr="007D422B">
        <w:rPr>
          <w:rFonts w:ascii="Times New Roman" w:hAnsi="Times New Roman" w:cs="Times New Roman"/>
        </w:rPr>
        <w:fldChar w:fldCharType="end"/>
      </w:r>
      <w:r w:rsidRPr="007D422B">
        <w:rPr>
          <w:rFonts w:ascii="Times New Roman" w:hAnsi="Times New Roman" w:cs="Times New Roman"/>
        </w:rPr>
        <w:t xml:space="preserve">. </w:t>
      </w:r>
      <w:r w:rsidR="007422B4">
        <w:rPr>
          <w:rFonts w:ascii="Times New Roman" w:hAnsi="Times New Roman" w:cs="Times New Roman"/>
        </w:rPr>
        <w:t>Telefonos</w:t>
      </w:r>
      <w:r w:rsidRPr="007D422B">
        <w:rPr>
          <w:rFonts w:ascii="Times New Roman" w:hAnsi="Times New Roman" w:cs="Times New Roman"/>
        </w:rPr>
        <w:t xml:space="preserve"> alkalmazás</w:t>
      </w:r>
      <w:r w:rsidRPr="007422B4">
        <w:rPr>
          <w:rFonts w:ascii="Times New Roman" w:hAnsi="Times New Roman" w:cs="Times New Roman"/>
          <w:lang w:val="hu-HU"/>
        </w:rPr>
        <w:t xml:space="preserve"> architektúra</w:t>
      </w:r>
      <w:bookmarkEnd w:id="60"/>
    </w:p>
    <w:p w14:paraId="3FDAA7B7" w14:textId="77777777" w:rsidR="003C29F7" w:rsidRDefault="003C29F7" w:rsidP="003C29F7">
      <w:pPr>
        <w:pStyle w:val="Caption"/>
        <w:spacing w:line="360" w:lineRule="auto"/>
        <w:ind w:firstLine="360"/>
        <w:jc w:val="both"/>
        <w:rPr>
          <w:rFonts w:ascii="Times New Roman" w:hAnsi="Times New Roman" w:cs="Times New Roman"/>
          <w:i w:val="0"/>
          <w:iCs w:val="0"/>
          <w:lang w:val="hu-HU"/>
        </w:rPr>
      </w:pPr>
      <w:r>
        <w:rPr>
          <w:rFonts w:ascii="Times New Roman" w:hAnsi="Times New Roman" w:cs="Times New Roman"/>
          <w:i w:val="0"/>
          <w:iCs w:val="0"/>
        </w:rPr>
        <w:t xml:space="preserve">A Dart </w:t>
      </w:r>
      <w:r w:rsidRPr="003C29F7">
        <w:rPr>
          <w:rFonts w:ascii="Times New Roman" w:hAnsi="Times New Roman" w:cs="Times New Roman"/>
          <w:i w:val="0"/>
          <w:iCs w:val="0"/>
          <w:lang w:val="hu-HU"/>
        </w:rPr>
        <w:t xml:space="preserve">keretrendszer </w:t>
      </w:r>
      <w:r>
        <w:rPr>
          <w:rFonts w:ascii="Times New Roman" w:hAnsi="Times New Roman" w:cs="Times New Roman"/>
          <w:i w:val="0"/>
          <w:iCs w:val="0"/>
          <w:lang w:val="hu-HU"/>
        </w:rPr>
        <w:t xml:space="preserve">tartalmazza azokat a komponenseket, amelyek kombinálásával készül, a saját applikáció. Ilyen komponens például a </w:t>
      </w:r>
      <w:proofErr w:type="gramStart"/>
      <w:r>
        <w:rPr>
          <w:rFonts w:ascii="Times New Roman" w:hAnsi="Times New Roman" w:cs="Times New Roman"/>
          <w:i w:val="0"/>
          <w:iCs w:val="0"/>
          <w:lang w:val="hu-HU"/>
        </w:rPr>
        <w:t>Material</w:t>
      </w:r>
      <w:proofErr w:type="gramEnd"/>
      <w:r>
        <w:rPr>
          <w:rFonts w:ascii="Times New Roman" w:hAnsi="Times New Roman" w:cs="Times New Roman"/>
          <w:i w:val="0"/>
          <w:iCs w:val="0"/>
          <w:lang w:val="hu-HU"/>
        </w:rPr>
        <w:t xml:space="preserve"> ami tartalmazza az Androidra jellemző formákat, kinézeteket, míg a Cupertino tartalmazza az iOSra jellemzőket. A widget komponens tartalmazza a beépített alap widgeteket. Ilyen widget lehet nyomógomb, ikon, csúszka, szövegmegjelenítő, szövegmező stb. Az animáció, gesztus detektáló az ehhez tartozó komponensek elérését teszik lehetővé. A renderelés a tartalom megjelenítésére szolgál a képernyőn, létrehozva a widget fát átalakítva pixelekké.</w:t>
      </w:r>
      <w:r w:rsidR="00A97B28">
        <w:rPr>
          <w:rFonts w:ascii="Times New Roman" w:hAnsi="Times New Roman" w:cs="Times New Roman"/>
          <w:i w:val="0"/>
          <w:iCs w:val="0"/>
          <w:lang w:val="hu-HU"/>
        </w:rPr>
        <w:t xml:space="preserve"> </w:t>
      </w:r>
    </w:p>
    <w:p w14:paraId="4260EDDF" w14:textId="5BD8E106" w:rsidR="003C29F7" w:rsidRDefault="003C29F7" w:rsidP="003C29F7">
      <w:pPr>
        <w:pStyle w:val="Caption"/>
        <w:spacing w:line="360" w:lineRule="auto"/>
        <w:ind w:firstLine="360"/>
        <w:jc w:val="both"/>
        <w:rPr>
          <w:rFonts w:ascii="Times New Roman" w:hAnsi="Times New Roman" w:cs="Times New Roman"/>
          <w:i w:val="0"/>
          <w:iCs w:val="0"/>
        </w:rPr>
      </w:pPr>
      <w:r>
        <w:rPr>
          <w:rFonts w:ascii="Times New Roman" w:hAnsi="Times New Roman" w:cs="Times New Roman"/>
          <w:i w:val="0"/>
          <w:iCs w:val="0"/>
          <w:lang w:val="hu-HU"/>
        </w:rPr>
        <w:t xml:space="preserve">Az </w:t>
      </w:r>
      <w:r w:rsidR="00A97B28">
        <w:rPr>
          <w:rFonts w:ascii="Times New Roman" w:hAnsi="Times New Roman" w:cs="Times New Roman"/>
          <w:i w:val="0"/>
          <w:iCs w:val="0"/>
          <w:lang w:val="hu-HU"/>
        </w:rPr>
        <w:t xml:space="preserve">engine tartalmazza azokat a primitíveket, </w:t>
      </w:r>
      <w:r w:rsidR="00A97B28" w:rsidRPr="00A97B28">
        <w:rPr>
          <w:rFonts w:ascii="Times New Roman" w:hAnsi="Times New Roman" w:cs="Times New Roman"/>
          <w:i w:val="0"/>
          <w:iCs w:val="0"/>
          <w:lang w:val="hu-HU"/>
        </w:rPr>
        <w:t>amelye</w:t>
      </w:r>
      <w:r w:rsidR="00A97B28">
        <w:rPr>
          <w:rFonts w:ascii="Times New Roman" w:hAnsi="Times New Roman" w:cs="Times New Roman"/>
          <w:i w:val="0"/>
          <w:iCs w:val="0"/>
          <w:lang w:val="hu-HU"/>
        </w:rPr>
        <w:t xml:space="preserve">k nélkülözhetetlenek a keretrendszerben található komponensek működéséhez. Biztosítja az alacsony szintű megvalósításokat, mint például I/O művelet, szövegelrendezést, hálózati kommunikációt, grafikai megjelenítést </w:t>
      </w:r>
      <w:sdt>
        <w:sdtPr>
          <w:rPr>
            <w:rFonts w:ascii="Times New Roman" w:hAnsi="Times New Roman" w:cs="Times New Roman"/>
            <w:i w:val="0"/>
            <w:iCs w:val="0"/>
            <w:lang w:val="hu-HU"/>
          </w:rPr>
          <w:id w:val="-902674464"/>
          <w:citation/>
        </w:sdtPr>
        <w:sdtEndPr/>
        <w:sdtContent>
          <w:r w:rsidR="008853FC" w:rsidRPr="008853FC">
            <w:rPr>
              <w:rFonts w:ascii="Times New Roman" w:hAnsi="Times New Roman" w:cs="Times New Roman"/>
              <w:i w:val="0"/>
              <w:iCs w:val="0"/>
              <w:lang w:val="hu-HU"/>
            </w:rPr>
            <w:fldChar w:fldCharType="begin"/>
          </w:r>
          <w:r w:rsidR="008853FC" w:rsidRPr="008853FC">
            <w:rPr>
              <w:rFonts w:ascii="Times New Roman" w:hAnsi="Times New Roman" w:cs="Times New Roman"/>
              <w:i w:val="0"/>
              <w:iCs w:val="0"/>
              <w:lang w:val="hu-HU"/>
            </w:rPr>
            <w:instrText xml:space="preserve"> CITATION Flu21 \l 1038 </w:instrText>
          </w:r>
          <w:r w:rsidR="008853FC" w:rsidRPr="008853FC">
            <w:rPr>
              <w:rFonts w:ascii="Times New Roman" w:hAnsi="Times New Roman" w:cs="Times New Roman"/>
              <w:i w:val="0"/>
              <w:iCs w:val="0"/>
              <w:lang w:val="hu-HU"/>
            </w:rPr>
            <w:fldChar w:fldCharType="separate"/>
          </w:r>
          <w:r w:rsidR="008853FC" w:rsidRPr="008853FC">
            <w:rPr>
              <w:rFonts w:ascii="Times New Roman" w:hAnsi="Times New Roman" w:cs="Times New Roman"/>
              <w:i w:val="0"/>
              <w:iCs w:val="0"/>
              <w:noProof/>
              <w:lang w:val="hu-HU"/>
            </w:rPr>
            <w:t>[10]</w:t>
          </w:r>
          <w:r w:rsidR="008853FC" w:rsidRPr="008853FC">
            <w:rPr>
              <w:rFonts w:ascii="Times New Roman" w:hAnsi="Times New Roman" w:cs="Times New Roman"/>
              <w:i w:val="0"/>
              <w:iCs w:val="0"/>
              <w:lang w:val="hu-HU"/>
            </w:rPr>
            <w:fldChar w:fldCharType="end"/>
          </w:r>
        </w:sdtContent>
      </w:sdt>
      <w:r w:rsidR="00E5116A">
        <w:rPr>
          <w:rFonts w:ascii="Times New Roman" w:hAnsi="Times New Roman" w:cs="Times New Roman"/>
          <w:i w:val="0"/>
          <w:iCs w:val="0"/>
        </w:rPr>
        <w:t>.</w:t>
      </w:r>
      <w:r w:rsidR="007A7DF1">
        <w:rPr>
          <w:rFonts w:ascii="Times New Roman" w:hAnsi="Times New Roman" w:cs="Times New Roman"/>
          <w:i w:val="0"/>
          <w:iCs w:val="0"/>
        </w:rPr>
        <w:t xml:space="preserve"> </w:t>
      </w:r>
      <w:r w:rsidR="007A7DF1" w:rsidRPr="007A7DF1">
        <w:rPr>
          <w:rFonts w:ascii="Times New Roman" w:hAnsi="Times New Roman" w:cs="Times New Roman"/>
          <w:i w:val="0"/>
          <w:iCs w:val="0"/>
          <w:lang w:val="hu-HU"/>
        </w:rPr>
        <w:t>Tartalmazza az eszkö</w:t>
      </w:r>
      <w:r w:rsidR="007A7DF1">
        <w:rPr>
          <w:rFonts w:ascii="Times New Roman" w:hAnsi="Times New Roman" w:cs="Times New Roman"/>
          <w:i w:val="0"/>
          <w:iCs w:val="0"/>
          <w:lang w:val="hu-HU"/>
        </w:rPr>
        <w:t>z</w:t>
      </w:r>
      <w:r w:rsidR="007A7DF1" w:rsidRPr="007A7DF1">
        <w:rPr>
          <w:rFonts w:ascii="Times New Roman" w:hAnsi="Times New Roman" w:cs="Times New Roman"/>
          <w:i w:val="0"/>
          <w:iCs w:val="0"/>
          <w:lang w:val="hu-HU"/>
        </w:rPr>
        <w:t>tarát a Dart kód fordítására és futtatására.</w:t>
      </w:r>
    </w:p>
    <w:p w14:paraId="1B926E6A" w14:textId="77777777" w:rsidR="000D032C" w:rsidRDefault="00A97B28" w:rsidP="00437D92">
      <w:pPr>
        <w:pStyle w:val="Caption"/>
        <w:spacing w:line="360" w:lineRule="auto"/>
        <w:ind w:firstLine="360"/>
        <w:jc w:val="both"/>
        <w:rPr>
          <w:rFonts w:ascii="Times New Roman" w:hAnsi="Times New Roman" w:cs="Times New Roman"/>
          <w:i w:val="0"/>
          <w:iCs w:val="0"/>
          <w:lang w:val="hu-HU"/>
        </w:rPr>
      </w:pPr>
      <w:r w:rsidRPr="00A97B28">
        <w:rPr>
          <w:rFonts w:ascii="Times New Roman" w:hAnsi="Times New Roman" w:cs="Times New Roman"/>
          <w:i w:val="0"/>
          <w:iCs w:val="0"/>
          <w:lang w:val="hu-HU"/>
        </w:rPr>
        <w:t>A legalsó szinten</w:t>
      </w:r>
      <w:r>
        <w:rPr>
          <w:rFonts w:ascii="Times New Roman" w:hAnsi="Times New Roman" w:cs="Times New Roman"/>
          <w:i w:val="0"/>
          <w:iCs w:val="0"/>
          <w:lang w:val="hu-HU"/>
        </w:rPr>
        <w:t xml:space="preserve"> található a rendszer beágyazás, az itt található komponensek operációs rendszer specifikusak és tartalmazzák a megfelelő platformfüggő megoldásokat. Tartalmaz </w:t>
      </w:r>
      <w:r>
        <w:rPr>
          <w:rFonts w:ascii="Times New Roman" w:hAnsi="Times New Roman" w:cs="Times New Roman"/>
          <w:i w:val="0"/>
          <w:iCs w:val="0"/>
          <w:lang w:val="hu-HU"/>
        </w:rPr>
        <w:lastRenderedPageBreak/>
        <w:t>Android</w:t>
      </w:r>
      <w:r w:rsidR="007A7DF1">
        <w:rPr>
          <w:rFonts w:ascii="Times New Roman" w:hAnsi="Times New Roman" w:cs="Times New Roman"/>
          <w:i w:val="0"/>
          <w:iCs w:val="0"/>
          <w:lang w:val="hu-HU"/>
        </w:rPr>
        <w:t>, iOS, Windows, Linux natív könyvtárakat, ezek mind a platformnak megfelelő nyelven íródtak.</w:t>
      </w:r>
    </w:p>
    <w:p w14:paraId="5BA28949" w14:textId="77777777" w:rsidR="0098359C" w:rsidRPr="0098359C" w:rsidRDefault="0098359C" w:rsidP="0098359C">
      <w:pPr>
        <w:pStyle w:val="H1"/>
        <w:numPr>
          <w:ilvl w:val="1"/>
          <w:numId w:val="36"/>
        </w:numPr>
        <w:spacing w:line="360" w:lineRule="auto"/>
        <w:rPr>
          <w:lang w:val="hu-HU"/>
        </w:rPr>
      </w:pPr>
      <w:r>
        <w:rPr>
          <w:lang w:val="hu-HU"/>
        </w:rPr>
        <w:t xml:space="preserve"> </w:t>
      </w:r>
      <w:bookmarkStart w:id="61" w:name="_Toc73568066"/>
      <w:bookmarkStart w:id="62" w:name="_Toc73568091"/>
      <w:bookmarkStart w:id="63" w:name="_Toc76486059"/>
      <w:r>
        <w:rPr>
          <w:lang w:val="hu-HU"/>
        </w:rPr>
        <w:t>Okosóra applikáció</w:t>
      </w:r>
      <w:bookmarkEnd w:id="61"/>
      <w:bookmarkEnd w:id="62"/>
      <w:bookmarkEnd w:id="63"/>
    </w:p>
    <w:p w14:paraId="057998E1" w14:textId="7D3E6039" w:rsidR="00B817C3" w:rsidRDefault="005472DE" w:rsidP="00B817C3">
      <w:pPr>
        <w:pStyle w:val="Caption"/>
        <w:spacing w:line="360" w:lineRule="auto"/>
        <w:ind w:firstLine="360"/>
        <w:jc w:val="center"/>
        <w:rPr>
          <w:rFonts w:ascii="Times New Roman" w:hAnsi="Times New Roman" w:cs="Times New Roman"/>
          <w:i w:val="0"/>
          <w:iCs w:val="0"/>
          <w:lang w:val="hu-HU"/>
        </w:rPr>
      </w:pPr>
      <w:r>
        <w:rPr>
          <w:rFonts w:ascii="Times New Roman" w:hAnsi="Times New Roman" w:cs="Times New Roman"/>
          <w:i w:val="0"/>
          <w:iCs w:val="0"/>
          <w:noProof/>
          <w:lang w:val="hu-HU"/>
        </w:rPr>
        <w:drawing>
          <wp:inline distT="0" distB="0" distL="0" distR="0" wp14:anchorId="5DAA36A5" wp14:editId="62233F40">
            <wp:extent cx="4960620" cy="315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620" cy="3154680"/>
                    </a:xfrm>
                    <a:prstGeom prst="rect">
                      <a:avLst/>
                    </a:prstGeom>
                    <a:noFill/>
                    <a:ln>
                      <a:noFill/>
                    </a:ln>
                  </pic:spPr>
                </pic:pic>
              </a:graphicData>
            </a:graphic>
          </wp:inline>
        </w:drawing>
      </w:r>
    </w:p>
    <w:p w14:paraId="24EA9DAC" w14:textId="4FEAC6F6" w:rsidR="007D422B" w:rsidRPr="007D422B" w:rsidRDefault="007D422B" w:rsidP="000C767F">
      <w:pPr>
        <w:pStyle w:val="Caption"/>
        <w:spacing w:line="360" w:lineRule="auto"/>
        <w:jc w:val="center"/>
        <w:rPr>
          <w:rFonts w:ascii="Times New Roman" w:hAnsi="Times New Roman" w:cs="Times New Roman"/>
          <w:i w:val="0"/>
          <w:iCs w:val="0"/>
          <w:lang w:val="hu-HU"/>
        </w:rPr>
      </w:pPr>
      <w:bookmarkStart w:id="64" w:name="_Toc76486077"/>
      <w:r w:rsidRPr="007D422B">
        <w:rPr>
          <w:rFonts w:ascii="Times New Roman" w:hAnsi="Times New Roman" w:cs="Times New Roman"/>
        </w:rPr>
        <w:t xml:space="preserve">Ábra </w:t>
      </w:r>
      <w:r w:rsidRPr="007D422B">
        <w:rPr>
          <w:rFonts w:ascii="Times New Roman" w:hAnsi="Times New Roman" w:cs="Times New Roman"/>
        </w:rPr>
        <w:fldChar w:fldCharType="begin"/>
      </w:r>
      <w:r w:rsidRPr="007D422B">
        <w:rPr>
          <w:rFonts w:ascii="Times New Roman" w:hAnsi="Times New Roman" w:cs="Times New Roman"/>
        </w:rPr>
        <w:instrText xml:space="preserve"> SEQ Ábra \* ARABIC </w:instrText>
      </w:r>
      <w:r w:rsidRPr="007D422B">
        <w:rPr>
          <w:rFonts w:ascii="Times New Roman" w:hAnsi="Times New Roman" w:cs="Times New Roman"/>
        </w:rPr>
        <w:fldChar w:fldCharType="separate"/>
      </w:r>
      <w:r w:rsidR="00FD3843">
        <w:rPr>
          <w:rFonts w:ascii="Times New Roman" w:hAnsi="Times New Roman" w:cs="Times New Roman"/>
          <w:noProof/>
        </w:rPr>
        <w:t>6</w:t>
      </w:r>
      <w:r w:rsidRPr="007D422B">
        <w:rPr>
          <w:rFonts w:ascii="Times New Roman" w:hAnsi="Times New Roman" w:cs="Times New Roman"/>
        </w:rPr>
        <w:fldChar w:fldCharType="end"/>
      </w:r>
      <w:r w:rsidRPr="007D422B">
        <w:rPr>
          <w:rFonts w:ascii="Times New Roman" w:hAnsi="Times New Roman" w:cs="Times New Roman"/>
        </w:rPr>
        <w:t>.</w:t>
      </w:r>
      <w:r w:rsidR="00295E7A">
        <w:rPr>
          <w:rFonts w:ascii="Times New Roman" w:hAnsi="Times New Roman" w:cs="Times New Roman"/>
        </w:rPr>
        <w:t xml:space="preserve"> </w:t>
      </w:r>
      <w:r w:rsidR="00E61B9F">
        <w:rPr>
          <w:rFonts w:ascii="Times New Roman" w:hAnsi="Times New Roman" w:cs="Times New Roman"/>
        </w:rPr>
        <w:t>Okosó</w:t>
      </w:r>
      <w:r w:rsidRPr="007D422B">
        <w:rPr>
          <w:rFonts w:ascii="Times New Roman" w:hAnsi="Times New Roman" w:cs="Times New Roman"/>
        </w:rPr>
        <w:t xml:space="preserve">ra </w:t>
      </w:r>
      <w:r w:rsidR="007422B4">
        <w:rPr>
          <w:rFonts w:ascii="Times New Roman" w:hAnsi="Times New Roman" w:cs="Times New Roman"/>
        </w:rPr>
        <w:t>alkalmazás</w:t>
      </w:r>
      <w:r w:rsidRPr="007D422B">
        <w:rPr>
          <w:rFonts w:ascii="Times New Roman" w:hAnsi="Times New Roman" w:cs="Times New Roman"/>
        </w:rPr>
        <w:t xml:space="preserve"> architektúra</w:t>
      </w:r>
      <w:bookmarkEnd w:id="64"/>
    </w:p>
    <w:p w14:paraId="57AF9039" w14:textId="0C08CBB7" w:rsidR="003043F7" w:rsidRDefault="009F183C" w:rsidP="003043F7">
      <w:pPr>
        <w:pStyle w:val="Caption"/>
        <w:spacing w:line="360" w:lineRule="auto"/>
        <w:ind w:firstLine="360"/>
        <w:jc w:val="both"/>
        <w:rPr>
          <w:rFonts w:ascii="Times New Roman" w:hAnsi="Times New Roman" w:cs="Times New Roman"/>
          <w:i w:val="0"/>
          <w:iCs w:val="0"/>
          <w:lang w:val="hu-HU"/>
        </w:rPr>
      </w:pPr>
      <w:r>
        <w:rPr>
          <w:rFonts w:ascii="Times New Roman" w:hAnsi="Times New Roman" w:cs="Times New Roman"/>
          <w:i w:val="0"/>
          <w:iCs w:val="0"/>
          <w:lang w:val="hu-HU"/>
        </w:rPr>
        <w:t xml:space="preserve">Az </w:t>
      </w:r>
      <w:r w:rsidR="007D422B">
        <w:rPr>
          <w:rFonts w:ascii="Times New Roman" w:hAnsi="Times New Roman" w:cs="Times New Roman"/>
          <w:i w:val="0"/>
          <w:iCs w:val="0"/>
          <w:lang w:val="hu-HU"/>
        </w:rPr>
        <w:t>6</w:t>
      </w:r>
      <w:r>
        <w:rPr>
          <w:rFonts w:ascii="Times New Roman" w:hAnsi="Times New Roman" w:cs="Times New Roman"/>
          <w:i w:val="0"/>
          <w:iCs w:val="0"/>
          <w:lang w:val="hu-HU"/>
        </w:rPr>
        <w:t xml:space="preserve">. ábrán az okosóra </w:t>
      </w:r>
      <w:r w:rsidR="007422B4">
        <w:rPr>
          <w:rFonts w:ascii="Times New Roman" w:hAnsi="Times New Roman" w:cs="Times New Roman"/>
          <w:i w:val="0"/>
          <w:iCs w:val="0"/>
          <w:lang w:val="hu-HU"/>
        </w:rPr>
        <w:t>alkalmazás</w:t>
      </w:r>
      <w:r>
        <w:rPr>
          <w:rFonts w:ascii="Times New Roman" w:hAnsi="Times New Roman" w:cs="Times New Roman"/>
          <w:i w:val="0"/>
          <w:iCs w:val="0"/>
          <w:lang w:val="hu-HU"/>
        </w:rPr>
        <w:t xml:space="preserve"> architektúrája figyelhető meg. Az órán található óra számlap</w:t>
      </w:r>
      <w:r w:rsidR="00824650">
        <w:rPr>
          <w:rFonts w:ascii="Times New Roman" w:hAnsi="Times New Roman" w:cs="Times New Roman"/>
          <w:i w:val="0"/>
          <w:iCs w:val="0"/>
          <w:lang w:val="hu-HU"/>
        </w:rPr>
        <w:t xml:space="preserve"> begyűjti a szenzorok által mért adatokat és Bluetooth kapcsolat segítségével továbbítja a telefonon lévő Fitbit Applikáció felé. Ez a művelet után, a mért pulzus szám valós időben az adatbázisba kerül, míg a Fitbit által strukturált összes mért érték elküldésre kerül a Fitbit felhő alapú szolgáltatásába, ahonnan a Stroke Monitor a Fitbit API</w:t>
      </w:r>
      <w:r w:rsidR="00AC333B">
        <w:rPr>
          <w:rStyle w:val="FootnoteReference"/>
          <w:rFonts w:ascii="Times New Roman" w:hAnsi="Times New Roman" w:cs="Times New Roman"/>
          <w:i w:val="0"/>
          <w:iCs w:val="0"/>
          <w:lang w:val="hu-HU"/>
        </w:rPr>
        <w:footnoteReference w:id="2"/>
      </w:r>
      <w:r w:rsidR="00824650">
        <w:rPr>
          <w:rFonts w:ascii="Times New Roman" w:hAnsi="Times New Roman" w:cs="Times New Roman"/>
          <w:i w:val="0"/>
          <w:iCs w:val="0"/>
          <w:lang w:val="hu-HU"/>
        </w:rPr>
        <w:t>n keresztül hozzáfér.</w:t>
      </w:r>
      <w:r w:rsidR="003043F7">
        <w:rPr>
          <w:rFonts w:ascii="Times New Roman" w:hAnsi="Times New Roman" w:cs="Times New Roman"/>
          <w:i w:val="0"/>
          <w:iCs w:val="0"/>
          <w:lang w:val="hu-HU"/>
        </w:rPr>
        <w:t xml:space="preserve"> A strukturált adatban napi szinten elmentésre kerül az átlagos</w:t>
      </w:r>
      <w:r w:rsidR="00BB5C52">
        <w:rPr>
          <w:rFonts w:ascii="Times New Roman" w:hAnsi="Times New Roman" w:cs="Times New Roman"/>
          <w:i w:val="0"/>
          <w:iCs w:val="0"/>
          <w:lang w:val="hu-HU"/>
        </w:rPr>
        <w:t>an</w:t>
      </w:r>
      <w:r w:rsidR="003043F7">
        <w:rPr>
          <w:rFonts w:ascii="Times New Roman" w:hAnsi="Times New Roman" w:cs="Times New Roman"/>
          <w:i w:val="0"/>
          <w:iCs w:val="0"/>
          <w:lang w:val="hu-HU"/>
        </w:rPr>
        <w:t xml:space="preserve"> égetett kalória, a minimum, maximum pulzus szám, továbbá a pulzus értéke perecenként a nap 24 órájában</w:t>
      </w:r>
      <w:r w:rsidR="00E61B9F">
        <w:rPr>
          <w:rFonts w:ascii="Times New Roman" w:hAnsi="Times New Roman" w:cs="Times New Roman"/>
          <w:i w:val="0"/>
          <w:iCs w:val="0"/>
          <w:lang w:val="hu-HU"/>
        </w:rPr>
        <w:t>, de természetesen ezek az értékek állíthatóak.</w:t>
      </w:r>
      <w:r w:rsidR="003043F7">
        <w:rPr>
          <w:rFonts w:ascii="Times New Roman" w:hAnsi="Times New Roman" w:cs="Times New Roman"/>
          <w:i w:val="0"/>
          <w:iCs w:val="0"/>
          <w:lang w:val="hu-HU"/>
        </w:rPr>
        <w:t xml:space="preserve"> </w:t>
      </w:r>
    </w:p>
    <w:p w14:paraId="053CB227" w14:textId="77777777" w:rsidR="00E5116A" w:rsidRPr="0098359C" w:rsidRDefault="00E5116A" w:rsidP="00E5116A">
      <w:pPr>
        <w:pStyle w:val="H1"/>
        <w:numPr>
          <w:ilvl w:val="1"/>
          <w:numId w:val="36"/>
        </w:numPr>
        <w:spacing w:line="360" w:lineRule="auto"/>
        <w:rPr>
          <w:lang w:val="hu-HU"/>
        </w:rPr>
      </w:pPr>
      <w:r>
        <w:rPr>
          <w:lang w:val="hu-HU"/>
        </w:rPr>
        <w:t xml:space="preserve"> </w:t>
      </w:r>
      <w:bookmarkStart w:id="65" w:name="_Toc73568067"/>
      <w:bookmarkStart w:id="66" w:name="_Toc73568092"/>
      <w:bookmarkStart w:id="67" w:name="_Toc76486060"/>
      <w:r>
        <w:rPr>
          <w:lang w:val="hu-HU"/>
        </w:rPr>
        <w:t>Adatbázis</w:t>
      </w:r>
      <w:bookmarkEnd w:id="65"/>
      <w:bookmarkEnd w:id="66"/>
      <w:bookmarkEnd w:id="67"/>
    </w:p>
    <w:p w14:paraId="048B34AC" w14:textId="77777777" w:rsidR="001D2D75" w:rsidRDefault="003043F7" w:rsidP="009F183C">
      <w:pPr>
        <w:pStyle w:val="Caption"/>
        <w:spacing w:line="360" w:lineRule="auto"/>
        <w:ind w:firstLine="360"/>
        <w:jc w:val="both"/>
        <w:rPr>
          <w:rFonts w:ascii="Times New Roman" w:hAnsi="Times New Roman" w:cs="Times New Roman"/>
          <w:i w:val="0"/>
          <w:iCs w:val="0"/>
          <w:lang w:val="hu-HU"/>
        </w:rPr>
      </w:pPr>
      <w:r>
        <w:rPr>
          <w:rFonts w:ascii="Times New Roman" w:hAnsi="Times New Roman" w:cs="Times New Roman"/>
          <w:i w:val="0"/>
          <w:iCs w:val="0"/>
          <w:lang w:val="hu-HU"/>
        </w:rPr>
        <w:t>A rendszer által használt adatbázis a Firebase</w:t>
      </w:r>
      <w:r w:rsidR="00946AA3">
        <w:rPr>
          <w:rStyle w:val="FootnoteReference"/>
          <w:rFonts w:ascii="Times New Roman" w:hAnsi="Times New Roman" w:cs="Times New Roman"/>
          <w:i w:val="0"/>
          <w:iCs w:val="0"/>
          <w:lang w:val="hu-HU"/>
        </w:rPr>
        <w:footnoteReference w:id="3"/>
      </w:r>
      <w:r>
        <w:rPr>
          <w:rFonts w:ascii="Times New Roman" w:hAnsi="Times New Roman" w:cs="Times New Roman"/>
          <w:i w:val="0"/>
          <w:iCs w:val="0"/>
          <w:lang w:val="hu-HU"/>
        </w:rPr>
        <w:t xml:space="preserve">, ami egy NoSQL típusú adatbázis. Két típusa is jelen van a rendszerben, a valós idejű adatbázis, amelybe az okosóra menti percenként a </w:t>
      </w:r>
      <w:r>
        <w:rPr>
          <w:rFonts w:ascii="Times New Roman" w:hAnsi="Times New Roman" w:cs="Times New Roman"/>
          <w:i w:val="0"/>
          <w:iCs w:val="0"/>
          <w:lang w:val="hu-HU"/>
        </w:rPr>
        <w:lastRenderedPageBreak/>
        <w:t xml:space="preserve">felhasználó pulzus értékét. Onnan </w:t>
      </w:r>
      <w:r w:rsidR="00D575E9">
        <w:rPr>
          <w:rFonts w:ascii="Times New Roman" w:hAnsi="Times New Roman" w:cs="Times New Roman"/>
          <w:i w:val="0"/>
          <w:iCs w:val="0"/>
          <w:lang w:val="hu-HU"/>
        </w:rPr>
        <w:t xml:space="preserve">kérdezi le a telefonos alkalmazás az aktuális értéket, tulajdonképpen egy hídként szolgál az okosóra és a telefon közt, a valós idejű adatcserét lehetővé téve. </w:t>
      </w:r>
    </w:p>
    <w:p w14:paraId="6B706E4B" w14:textId="77777777" w:rsidR="001D2D75" w:rsidRDefault="001D2D75" w:rsidP="009F183C">
      <w:pPr>
        <w:pStyle w:val="Caption"/>
        <w:spacing w:line="360" w:lineRule="auto"/>
        <w:ind w:firstLine="360"/>
        <w:jc w:val="both"/>
        <w:rPr>
          <w:rFonts w:ascii="Times New Roman" w:hAnsi="Times New Roman" w:cs="Times New Roman"/>
          <w:i w:val="0"/>
          <w:iCs w:val="0"/>
          <w:lang w:val="hu-HU"/>
        </w:rPr>
      </w:pPr>
      <w:r>
        <w:rPr>
          <w:rFonts w:ascii="Times New Roman" w:hAnsi="Times New Roman" w:cs="Times New Roman"/>
          <w:i w:val="0"/>
          <w:iCs w:val="0"/>
          <w:lang w:val="hu-HU"/>
        </w:rPr>
        <w:t xml:space="preserve">A regisztráláshoz és belépéshez szükséges metódusokat a </w:t>
      </w:r>
      <w:r w:rsidRPr="001D2D75">
        <w:rPr>
          <w:rFonts w:ascii="Times New Roman" w:hAnsi="Times New Roman" w:cs="Times New Roman"/>
          <w:i w:val="0"/>
          <w:iCs w:val="0"/>
          <w:lang w:val="en-GB"/>
        </w:rPr>
        <w:t>Firebase Authentication</w:t>
      </w:r>
      <w:r w:rsidR="00946AA3">
        <w:rPr>
          <w:rStyle w:val="FootnoteReference"/>
          <w:rFonts w:ascii="Times New Roman" w:hAnsi="Times New Roman" w:cs="Times New Roman"/>
          <w:i w:val="0"/>
          <w:iCs w:val="0"/>
          <w:lang w:val="en-GB"/>
        </w:rPr>
        <w:footnoteReference w:id="4"/>
      </w:r>
      <w:r>
        <w:rPr>
          <w:rFonts w:ascii="Times New Roman" w:hAnsi="Times New Roman" w:cs="Times New Roman"/>
          <w:i w:val="0"/>
          <w:iCs w:val="0"/>
          <w:lang w:val="hu-HU"/>
        </w:rPr>
        <w:t xml:space="preserve"> biztosítja, a projekt esetében a jelszó email</w:t>
      </w:r>
      <w:r w:rsidR="00BB5C52">
        <w:rPr>
          <w:rFonts w:ascii="Times New Roman" w:hAnsi="Times New Roman" w:cs="Times New Roman"/>
          <w:i w:val="0"/>
          <w:iCs w:val="0"/>
          <w:lang w:val="hu-HU"/>
        </w:rPr>
        <w:t xml:space="preserve"> </w:t>
      </w:r>
      <w:r>
        <w:rPr>
          <w:rFonts w:ascii="Times New Roman" w:hAnsi="Times New Roman" w:cs="Times New Roman"/>
          <w:i w:val="0"/>
          <w:iCs w:val="0"/>
          <w:lang w:val="hu-HU"/>
        </w:rPr>
        <w:t>cím páros van beállítva. Adatbiztonság szempontjából a jelszók az adminisztrátor számára se nyilvánosak, csupán az email címek és a hozzá fűzhető műveletek publikusak</w:t>
      </w:r>
      <w:r w:rsidR="005C2EAE">
        <w:rPr>
          <w:rFonts w:ascii="Times New Roman" w:hAnsi="Times New Roman" w:cs="Times New Roman"/>
          <w:i w:val="0"/>
          <w:iCs w:val="0"/>
          <w:lang w:val="hu-HU"/>
        </w:rPr>
        <w:t>, ahogy a 7. ábrán is láthatóak</w:t>
      </w:r>
      <w:r>
        <w:rPr>
          <w:rFonts w:ascii="Times New Roman" w:hAnsi="Times New Roman" w:cs="Times New Roman"/>
          <w:i w:val="0"/>
          <w:iCs w:val="0"/>
          <w:lang w:val="hu-HU"/>
        </w:rPr>
        <w:t>.</w:t>
      </w:r>
    </w:p>
    <w:p w14:paraId="53441BD8" w14:textId="038F6785" w:rsidR="001D2D75" w:rsidRDefault="005472DE" w:rsidP="001D2D75">
      <w:pPr>
        <w:pStyle w:val="Caption"/>
        <w:spacing w:line="360" w:lineRule="auto"/>
        <w:jc w:val="center"/>
        <w:rPr>
          <w:rFonts w:ascii="Times New Roman" w:hAnsi="Times New Roman" w:cs="Times New Roman"/>
          <w:i w:val="0"/>
          <w:noProof/>
          <w:lang w:val="hu-HU"/>
        </w:rPr>
      </w:pPr>
      <w:r w:rsidRPr="00764E5D">
        <w:rPr>
          <w:rFonts w:ascii="Times New Roman" w:hAnsi="Times New Roman" w:cs="Times New Roman"/>
          <w:i w:val="0"/>
          <w:noProof/>
          <w:lang w:val="hu-HU"/>
        </w:rPr>
        <w:drawing>
          <wp:inline distT="0" distB="0" distL="0" distR="0" wp14:anchorId="65FF41D0" wp14:editId="5DE3B479">
            <wp:extent cx="5943600" cy="6858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76ED1D2F" w14:textId="02E84B66" w:rsidR="007D422B" w:rsidRPr="007D422B" w:rsidRDefault="007D422B" w:rsidP="000C767F">
      <w:pPr>
        <w:pStyle w:val="Caption"/>
        <w:spacing w:line="360" w:lineRule="auto"/>
        <w:jc w:val="center"/>
        <w:rPr>
          <w:rFonts w:ascii="Times New Roman" w:hAnsi="Times New Roman" w:cs="Times New Roman"/>
          <w:i w:val="0"/>
          <w:noProof/>
          <w:lang w:val="hu-HU"/>
        </w:rPr>
      </w:pPr>
      <w:bookmarkStart w:id="68" w:name="_Toc76486078"/>
      <w:r w:rsidRPr="007D422B">
        <w:rPr>
          <w:rFonts w:ascii="Times New Roman" w:hAnsi="Times New Roman" w:cs="Times New Roman"/>
        </w:rPr>
        <w:t xml:space="preserve">Ábra </w:t>
      </w:r>
      <w:r w:rsidRPr="007D422B">
        <w:rPr>
          <w:rFonts w:ascii="Times New Roman" w:hAnsi="Times New Roman" w:cs="Times New Roman"/>
        </w:rPr>
        <w:fldChar w:fldCharType="begin"/>
      </w:r>
      <w:r w:rsidRPr="007D422B">
        <w:rPr>
          <w:rFonts w:ascii="Times New Roman" w:hAnsi="Times New Roman" w:cs="Times New Roman"/>
        </w:rPr>
        <w:instrText xml:space="preserve"> SEQ Ábra \* ARABIC </w:instrText>
      </w:r>
      <w:r w:rsidRPr="007D422B">
        <w:rPr>
          <w:rFonts w:ascii="Times New Roman" w:hAnsi="Times New Roman" w:cs="Times New Roman"/>
        </w:rPr>
        <w:fldChar w:fldCharType="separate"/>
      </w:r>
      <w:r w:rsidR="00FD3843">
        <w:rPr>
          <w:rFonts w:ascii="Times New Roman" w:hAnsi="Times New Roman" w:cs="Times New Roman"/>
          <w:noProof/>
        </w:rPr>
        <w:t>7</w:t>
      </w:r>
      <w:r w:rsidRPr="007D422B">
        <w:rPr>
          <w:rFonts w:ascii="Times New Roman" w:hAnsi="Times New Roman" w:cs="Times New Roman"/>
        </w:rPr>
        <w:fldChar w:fldCharType="end"/>
      </w:r>
      <w:r w:rsidRPr="007D422B">
        <w:rPr>
          <w:rFonts w:ascii="Times New Roman" w:hAnsi="Times New Roman" w:cs="Times New Roman"/>
        </w:rPr>
        <w:t>. Firebase Authentication</w:t>
      </w:r>
      <w:bookmarkEnd w:id="68"/>
    </w:p>
    <w:p w14:paraId="01858D9D" w14:textId="77777777" w:rsidR="00E5116A" w:rsidRDefault="00D575E9" w:rsidP="009F183C">
      <w:pPr>
        <w:pStyle w:val="Caption"/>
        <w:spacing w:line="360" w:lineRule="auto"/>
        <w:ind w:firstLine="360"/>
        <w:jc w:val="both"/>
        <w:rPr>
          <w:rFonts w:ascii="Times New Roman" w:hAnsi="Times New Roman" w:cs="Times New Roman"/>
          <w:i w:val="0"/>
          <w:iCs w:val="0"/>
          <w:lang w:val="hu-HU"/>
        </w:rPr>
      </w:pPr>
      <w:r>
        <w:rPr>
          <w:rFonts w:ascii="Times New Roman" w:hAnsi="Times New Roman" w:cs="Times New Roman"/>
          <w:i w:val="0"/>
          <w:iCs w:val="0"/>
          <w:lang w:val="hu-HU"/>
        </w:rPr>
        <w:t xml:space="preserve">Ezen felül használatban van a </w:t>
      </w:r>
      <w:r w:rsidR="002C7BA9" w:rsidRPr="002C7BA9">
        <w:rPr>
          <w:rFonts w:ascii="Times New Roman" w:hAnsi="Times New Roman" w:cs="Times New Roman"/>
          <w:i w:val="0"/>
          <w:iCs w:val="0"/>
          <w:lang w:val="hu-HU"/>
        </w:rPr>
        <w:t>Cloud Firestore</w:t>
      </w:r>
      <w:r w:rsidR="00946AA3">
        <w:rPr>
          <w:rStyle w:val="FootnoteReference"/>
          <w:rFonts w:ascii="Times New Roman" w:hAnsi="Times New Roman" w:cs="Times New Roman"/>
          <w:i w:val="0"/>
          <w:iCs w:val="0"/>
          <w:lang w:val="hu-HU"/>
        </w:rPr>
        <w:footnoteReference w:id="5"/>
      </w:r>
      <w:r>
        <w:rPr>
          <w:rFonts w:ascii="Times New Roman" w:hAnsi="Times New Roman" w:cs="Times New Roman"/>
          <w:i w:val="0"/>
          <w:iCs w:val="0"/>
          <w:lang w:val="hu-HU"/>
        </w:rPr>
        <w:t>, azaz felhő alapú adatbázis, amely a nem valós időben változó adatok tárolását teszi lehetővé. Ilyen adat például a nem, életkor, magasság, súly, rizikó szám, illetve a felhasználó kontakt személyének az adatai.</w:t>
      </w:r>
    </w:p>
    <w:p w14:paraId="7B96651F" w14:textId="2F89FE92" w:rsidR="002C7BA9" w:rsidRDefault="005472DE" w:rsidP="002C7BA9">
      <w:pPr>
        <w:pStyle w:val="Caption"/>
        <w:spacing w:line="360" w:lineRule="auto"/>
        <w:jc w:val="center"/>
        <w:rPr>
          <w:rFonts w:ascii="Times New Roman" w:hAnsi="Times New Roman" w:cs="Times New Roman"/>
          <w:i w:val="0"/>
          <w:noProof/>
          <w:lang w:val="hu-HU"/>
        </w:rPr>
      </w:pPr>
      <w:r w:rsidRPr="007D422B">
        <w:rPr>
          <w:rFonts w:ascii="Times New Roman" w:hAnsi="Times New Roman" w:cs="Times New Roman"/>
          <w:i w:val="0"/>
          <w:noProof/>
          <w:lang w:val="hu-HU"/>
        </w:rPr>
        <w:drawing>
          <wp:inline distT="0" distB="0" distL="0" distR="0" wp14:anchorId="0C8CBBA8" wp14:editId="4921C4DC">
            <wp:extent cx="5935980" cy="108204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082040"/>
                    </a:xfrm>
                    <a:prstGeom prst="rect">
                      <a:avLst/>
                    </a:prstGeom>
                    <a:noFill/>
                    <a:ln>
                      <a:noFill/>
                    </a:ln>
                  </pic:spPr>
                </pic:pic>
              </a:graphicData>
            </a:graphic>
          </wp:inline>
        </w:drawing>
      </w:r>
    </w:p>
    <w:p w14:paraId="53B25318" w14:textId="3C829219" w:rsidR="007D422B" w:rsidRPr="007D422B" w:rsidRDefault="007D422B" w:rsidP="000C767F">
      <w:pPr>
        <w:pStyle w:val="Caption"/>
        <w:spacing w:line="360" w:lineRule="auto"/>
        <w:jc w:val="center"/>
        <w:rPr>
          <w:rFonts w:ascii="Times New Roman" w:hAnsi="Times New Roman" w:cs="Times New Roman"/>
        </w:rPr>
      </w:pPr>
      <w:bookmarkStart w:id="69" w:name="_Toc76486079"/>
      <w:r w:rsidRPr="007D422B">
        <w:rPr>
          <w:rFonts w:ascii="Times New Roman" w:hAnsi="Times New Roman" w:cs="Times New Roman"/>
        </w:rPr>
        <w:t xml:space="preserve">Ábra </w:t>
      </w:r>
      <w:r w:rsidRPr="007D422B">
        <w:rPr>
          <w:rFonts w:ascii="Times New Roman" w:hAnsi="Times New Roman" w:cs="Times New Roman"/>
        </w:rPr>
        <w:fldChar w:fldCharType="begin"/>
      </w:r>
      <w:r w:rsidRPr="007D422B">
        <w:rPr>
          <w:rFonts w:ascii="Times New Roman" w:hAnsi="Times New Roman" w:cs="Times New Roman"/>
        </w:rPr>
        <w:instrText xml:space="preserve"> SEQ Ábra \* ARABIC </w:instrText>
      </w:r>
      <w:r w:rsidRPr="007D422B">
        <w:rPr>
          <w:rFonts w:ascii="Times New Roman" w:hAnsi="Times New Roman" w:cs="Times New Roman"/>
        </w:rPr>
        <w:fldChar w:fldCharType="separate"/>
      </w:r>
      <w:r w:rsidR="00FD3843">
        <w:rPr>
          <w:rFonts w:ascii="Times New Roman" w:hAnsi="Times New Roman" w:cs="Times New Roman"/>
          <w:noProof/>
        </w:rPr>
        <w:t>8</w:t>
      </w:r>
      <w:r w:rsidRPr="007D422B">
        <w:rPr>
          <w:rFonts w:ascii="Times New Roman" w:hAnsi="Times New Roman" w:cs="Times New Roman"/>
        </w:rPr>
        <w:fldChar w:fldCharType="end"/>
      </w:r>
      <w:r w:rsidRPr="007D422B">
        <w:rPr>
          <w:rFonts w:ascii="Times New Roman" w:hAnsi="Times New Roman" w:cs="Times New Roman"/>
        </w:rPr>
        <w:t>. Cloud Firestore szerkezet</w:t>
      </w:r>
      <w:bookmarkEnd w:id="69"/>
    </w:p>
    <w:p w14:paraId="7B2A9642" w14:textId="77777777" w:rsidR="002C7BA9" w:rsidRDefault="002C7BA9" w:rsidP="007D422B">
      <w:pPr>
        <w:pStyle w:val="Caption"/>
        <w:spacing w:line="360" w:lineRule="auto"/>
        <w:ind w:firstLine="360"/>
        <w:jc w:val="both"/>
        <w:rPr>
          <w:rFonts w:ascii="Times New Roman" w:hAnsi="Times New Roman" w:cs="Times New Roman"/>
          <w:i w:val="0"/>
          <w:noProof/>
          <w:lang w:val="hu-HU"/>
        </w:rPr>
      </w:pPr>
      <w:r>
        <w:rPr>
          <w:rFonts w:ascii="Times New Roman" w:hAnsi="Times New Roman" w:cs="Times New Roman"/>
          <w:i w:val="0"/>
          <w:noProof/>
          <w:lang w:val="hu-HU"/>
        </w:rPr>
        <w:t xml:space="preserve">A </w:t>
      </w:r>
      <w:r w:rsidR="007D422B">
        <w:rPr>
          <w:rFonts w:ascii="Times New Roman" w:hAnsi="Times New Roman" w:cs="Times New Roman"/>
          <w:i w:val="0"/>
          <w:noProof/>
          <w:lang w:val="hu-HU"/>
        </w:rPr>
        <w:t>8</w:t>
      </w:r>
      <w:r>
        <w:rPr>
          <w:rFonts w:ascii="Times New Roman" w:hAnsi="Times New Roman" w:cs="Times New Roman"/>
          <w:i w:val="0"/>
          <w:noProof/>
          <w:lang w:val="hu-HU"/>
        </w:rPr>
        <w:t>. ábrán látható milyen struktúrába szerepelnek az adatok az adatbázisba. Különböző kollekciók vannak létrehozva, amelyben egy típusú adat van tárolva. Ilyen kollekció a risk, users, usersContact</w:t>
      </w:r>
      <w:r w:rsidR="007D422B">
        <w:rPr>
          <w:rFonts w:ascii="Times New Roman" w:hAnsi="Times New Roman" w:cs="Times New Roman"/>
          <w:i w:val="0"/>
          <w:noProof/>
          <w:lang w:val="hu-HU"/>
        </w:rPr>
        <w:t>, userImg</w:t>
      </w:r>
      <w:r>
        <w:rPr>
          <w:rFonts w:ascii="Times New Roman" w:hAnsi="Times New Roman" w:cs="Times New Roman"/>
          <w:i w:val="0"/>
          <w:noProof/>
          <w:lang w:val="hu-HU"/>
        </w:rPr>
        <w:t>. Minden egyes kollekcióba egyedi névvel ellátott documentumok szerepelnek. Úgy jön</w:t>
      </w:r>
      <w:r w:rsidR="00BB5C52">
        <w:rPr>
          <w:rFonts w:ascii="Times New Roman" w:hAnsi="Times New Roman" w:cs="Times New Roman"/>
          <w:i w:val="0"/>
          <w:noProof/>
          <w:lang w:val="hu-HU"/>
        </w:rPr>
        <w:t>nek</w:t>
      </w:r>
      <w:r>
        <w:rPr>
          <w:rFonts w:ascii="Times New Roman" w:hAnsi="Times New Roman" w:cs="Times New Roman"/>
          <w:i w:val="0"/>
          <w:noProof/>
          <w:lang w:val="hu-HU"/>
        </w:rPr>
        <w:t xml:space="preserve"> létre ez</w:t>
      </w:r>
      <w:r w:rsidR="00BB5C52">
        <w:rPr>
          <w:rFonts w:ascii="Times New Roman" w:hAnsi="Times New Roman" w:cs="Times New Roman"/>
          <w:i w:val="0"/>
          <w:noProof/>
          <w:lang w:val="hu-HU"/>
        </w:rPr>
        <w:t>ek</w:t>
      </w:r>
      <w:r>
        <w:rPr>
          <w:rFonts w:ascii="Times New Roman" w:hAnsi="Times New Roman" w:cs="Times New Roman"/>
          <w:i w:val="0"/>
          <w:noProof/>
          <w:lang w:val="hu-HU"/>
        </w:rPr>
        <w:t xml:space="preserve"> a dokumentumok, hogy a felhasználó által megadott email címből a @ előtti részt tekinti egyedi azonosítónak. Mivel olyan email címmel nem lehet regisztrálni ami már használatban van, így biztosítva van az, hogy a felhasználók adatai nem keverednek egymással, és egy felhasználó csak a saját adataihoz férhet hozzá. A dokumentumokban különböző mezők szerepelnek, attól függően, hogy éppen melyik kollekcióba tartozik.</w:t>
      </w:r>
    </w:p>
    <w:p w14:paraId="2BD35A50" w14:textId="77777777" w:rsidR="002C7BA9" w:rsidRPr="002C7BA9" w:rsidRDefault="002C7BA9" w:rsidP="002C7BA9">
      <w:pPr>
        <w:pStyle w:val="Caption"/>
        <w:spacing w:line="360" w:lineRule="auto"/>
        <w:ind w:firstLine="360"/>
        <w:jc w:val="both"/>
        <w:rPr>
          <w:rFonts w:ascii="Times New Roman" w:hAnsi="Times New Roman" w:cs="Times New Roman"/>
          <w:i w:val="0"/>
          <w:lang w:val="hu-HU"/>
        </w:rPr>
      </w:pPr>
      <w:r>
        <w:rPr>
          <w:rFonts w:ascii="Times New Roman" w:hAnsi="Times New Roman" w:cs="Times New Roman"/>
          <w:i w:val="0"/>
          <w:noProof/>
          <w:lang w:val="hu-HU"/>
        </w:rPr>
        <w:lastRenderedPageBreak/>
        <w:t>Az adatbázisnak olyan védelmi elvek vannak beállítva, hogy csak egy bejelentkezett felhasználó képes írni és olvasni az adatokat, így a felhasználók adatait teljes mértékben biztonságba vannak, így az esetleges adat</w:t>
      </w:r>
      <w:r w:rsidR="00167587">
        <w:rPr>
          <w:rFonts w:ascii="Times New Roman" w:hAnsi="Times New Roman" w:cs="Times New Roman"/>
          <w:i w:val="0"/>
          <w:noProof/>
          <w:lang w:val="hu-HU"/>
        </w:rPr>
        <w:t>lopás csak a felhasználói fiókon keresztül lehetséges.</w:t>
      </w:r>
    </w:p>
    <w:p w14:paraId="663C7E1C" w14:textId="77777777" w:rsidR="009C3DCB" w:rsidRPr="002239F2" w:rsidRDefault="00E5116A" w:rsidP="009C3DCB">
      <w:pPr>
        <w:pStyle w:val="H1"/>
        <w:numPr>
          <w:ilvl w:val="1"/>
          <w:numId w:val="36"/>
        </w:numPr>
        <w:spacing w:line="360" w:lineRule="auto"/>
        <w:rPr>
          <w:lang w:val="hu-HU"/>
        </w:rPr>
      </w:pPr>
      <w:r>
        <w:rPr>
          <w:lang w:val="hu-HU"/>
        </w:rPr>
        <w:t xml:space="preserve"> </w:t>
      </w:r>
      <w:bookmarkStart w:id="70" w:name="_Toc73568068"/>
      <w:bookmarkStart w:id="71" w:name="_Toc73568093"/>
      <w:bookmarkStart w:id="72" w:name="_Toc76486061"/>
      <w:r w:rsidR="00794884">
        <w:rPr>
          <w:lang w:val="hu-HU"/>
        </w:rPr>
        <w:t>Elvi</w:t>
      </w:r>
      <w:r w:rsidR="009C3DCB">
        <w:rPr>
          <w:lang w:val="hu-HU"/>
        </w:rPr>
        <w:t xml:space="preserve"> diagram</w:t>
      </w:r>
      <w:bookmarkEnd w:id="70"/>
      <w:bookmarkEnd w:id="71"/>
      <w:bookmarkEnd w:id="72"/>
    </w:p>
    <w:p w14:paraId="39BEEA37" w14:textId="77777777" w:rsidR="009C3DCB" w:rsidRDefault="00E548F6" w:rsidP="005A0399">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 </w:t>
      </w:r>
      <w:r w:rsidR="00A57F2D">
        <w:rPr>
          <w:rFonts w:ascii="Times New Roman" w:hAnsi="Times New Roman" w:cs="Times New Roman"/>
          <w:lang w:val="hu-HU"/>
        </w:rPr>
        <w:t>9</w:t>
      </w:r>
      <w:r>
        <w:rPr>
          <w:rFonts w:ascii="Times New Roman" w:hAnsi="Times New Roman" w:cs="Times New Roman"/>
          <w:lang w:val="hu-HU"/>
        </w:rPr>
        <w:t xml:space="preserve">. ábrán a rendszer </w:t>
      </w:r>
      <w:r w:rsidR="00794884">
        <w:rPr>
          <w:rFonts w:ascii="Times New Roman" w:hAnsi="Times New Roman" w:cs="Times New Roman"/>
          <w:lang w:val="hu-HU"/>
        </w:rPr>
        <w:t>elvi</w:t>
      </w:r>
      <w:r>
        <w:rPr>
          <w:rFonts w:ascii="Times New Roman" w:hAnsi="Times New Roman" w:cs="Times New Roman"/>
          <w:lang w:val="hu-HU"/>
        </w:rPr>
        <w:t xml:space="preserve"> diagramja található, kiragadva a legfontosabb metódust, amit az alkalmazás végrehajt a felhasználó közreműködésével. A felhasználó elindítja az applikációt, ezzel megkezdődik a megfigyelés az</w:t>
      </w:r>
      <w:r w:rsidR="005A0399">
        <w:rPr>
          <w:rFonts w:ascii="Times New Roman" w:hAnsi="Times New Roman" w:cs="Times New Roman"/>
          <w:lang w:val="hu-HU"/>
        </w:rPr>
        <w:t xml:space="preserve"> alkalmazás részéről. Ha sikeres a művelet a felhasználó visszajelzést kap. </w:t>
      </w:r>
      <w:r w:rsidR="00C11C25">
        <w:rPr>
          <w:rFonts w:ascii="Times New Roman" w:hAnsi="Times New Roman" w:cs="Times New Roman"/>
          <w:lang w:val="hu-HU"/>
        </w:rPr>
        <w:t xml:space="preserve">A monitorizálás szekvencia diagramja a 10. ábrán látható. Ha a monitorizálás eredménye azt téríti vissza, hogy a felhasználó veszélybe lehet, értesíti automatikusan az előzetesen megadott kontakt személyt üzenet, illetve tárcsázás formájában. </w:t>
      </w:r>
      <w:r w:rsidR="005A0399">
        <w:rPr>
          <w:rFonts w:ascii="Times New Roman" w:hAnsi="Times New Roman" w:cs="Times New Roman"/>
          <w:lang w:val="hu-HU"/>
        </w:rPr>
        <w:t>Végül</w:t>
      </w:r>
      <w:r w:rsidR="002C0949">
        <w:rPr>
          <w:rFonts w:ascii="Times New Roman" w:hAnsi="Times New Roman" w:cs="Times New Roman"/>
          <w:lang w:val="hu-HU"/>
        </w:rPr>
        <w:t>,</w:t>
      </w:r>
      <w:r w:rsidR="005A0399">
        <w:rPr>
          <w:rFonts w:ascii="Times New Roman" w:hAnsi="Times New Roman" w:cs="Times New Roman"/>
          <w:lang w:val="hu-HU"/>
        </w:rPr>
        <w:t xml:space="preserve"> ha a felhasználó úgy dönt, hogy a megfigyelés már nem releváns, akkor </w:t>
      </w:r>
      <w:r w:rsidR="002C0949">
        <w:rPr>
          <w:rFonts w:ascii="Times New Roman" w:hAnsi="Times New Roman" w:cs="Times New Roman"/>
          <w:lang w:val="hu-HU"/>
        </w:rPr>
        <w:t>leállíthatja</w:t>
      </w:r>
      <w:r w:rsidR="005A0399">
        <w:rPr>
          <w:rFonts w:ascii="Times New Roman" w:hAnsi="Times New Roman" w:cs="Times New Roman"/>
          <w:lang w:val="hu-HU"/>
        </w:rPr>
        <w:t xml:space="preserve"> az applikációt, ilyenkor is visszajelzést kap a művelet sikerességéről.</w:t>
      </w:r>
    </w:p>
    <w:p w14:paraId="6C2C04FD" w14:textId="295E28CE" w:rsidR="006B0EE5" w:rsidRDefault="005472DE" w:rsidP="006B0EE5">
      <w:pPr>
        <w:spacing w:line="360" w:lineRule="auto"/>
        <w:jc w:val="center"/>
        <w:rPr>
          <w:rFonts w:ascii="Times New Roman" w:hAnsi="Times New Roman" w:cs="Times New Roman"/>
          <w:lang w:val="hu-HU"/>
        </w:rPr>
      </w:pPr>
      <w:r>
        <w:rPr>
          <w:rFonts w:ascii="Times New Roman" w:hAnsi="Times New Roman" w:cs="Times New Roman"/>
          <w:noProof/>
          <w:lang w:val="hu-HU"/>
        </w:rPr>
        <w:drawing>
          <wp:inline distT="0" distB="0" distL="0" distR="0" wp14:anchorId="4C3ABE7F" wp14:editId="38943912">
            <wp:extent cx="3383280" cy="2926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280" cy="2926080"/>
                    </a:xfrm>
                    <a:prstGeom prst="rect">
                      <a:avLst/>
                    </a:prstGeom>
                    <a:noFill/>
                    <a:ln>
                      <a:noFill/>
                    </a:ln>
                  </pic:spPr>
                </pic:pic>
              </a:graphicData>
            </a:graphic>
          </wp:inline>
        </w:drawing>
      </w:r>
    </w:p>
    <w:p w14:paraId="6FC842E9" w14:textId="46002A4D" w:rsidR="006B0EE5" w:rsidRDefault="007D422B" w:rsidP="000C767F">
      <w:pPr>
        <w:pStyle w:val="Caption"/>
        <w:spacing w:line="360" w:lineRule="auto"/>
        <w:jc w:val="center"/>
        <w:rPr>
          <w:rFonts w:ascii="Times New Roman" w:hAnsi="Times New Roman" w:cs="Times New Roman"/>
        </w:rPr>
      </w:pPr>
      <w:bookmarkStart w:id="73" w:name="_Toc76486080"/>
      <w:r w:rsidRPr="007D422B">
        <w:rPr>
          <w:rFonts w:ascii="Times New Roman" w:hAnsi="Times New Roman" w:cs="Times New Roman"/>
        </w:rPr>
        <w:t xml:space="preserve">Ábra </w:t>
      </w:r>
      <w:r w:rsidRPr="007D422B">
        <w:rPr>
          <w:rFonts w:ascii="Times New Roman" w:hAnsi="Times New Roman" w:cs="Times New Roman"/>
        </w:rPr>
        <w:fldChar w:fldCharType="begin"/>
      </w:r>
      <w:r w:rsidRPr="007D422B">
        <w:rPr>
          <w:rFonts w:ascii="Times New Roman" w:hAnsi="Times New Roman" w:cs="Times New Roman"/>
        </w:rPr>
        <w:instrText xml:space="preserve"> SEQ Ábra \* ARABIC </w:instrText>
      </w:r>
      <w:r w:rsidRPr="007D422B">
        <w:rPr>
          <w:rFonts w:ascii="Times New Roman" w:hAnsi="Times New Roman" w:cs="Times New Roman"/>
        </w:rPr>
        <w:fldChar w:fldCharType="separate"/>
      </w:r>
      <w:r w:rsidR="00FD3843">
        <w:rPr>
          <w:rFonts w:ascii="Times New Roman" w:hAnsi="Times New Roman" w:cs="Times New Roman"/>
          <w:noProof/>
        </w:rPr>
        <w:t>9</w:t>
      </w:r>
      <w:r w:rsidRPr="007D422B">
        <w:rPr>
          <w:rFonts w:ascii="Times New Roman" w:hAnsi="Times New Roman" w:cs="Times New Roman"/>
        </w:rPr>
        <w:fldChar w:fldCharType="end"/>
      </w:r>
      <w:r w:rsidRPr="007D422B">
        <w:rPr>
          <w:rFonts w:ascii="Times New Roman" w:hAnsi="Times New Roman" w:cs="Times New Roman"/>
        </w:rPr>
        <w:t xml:space="preserve">. </w:t>
      </w:r>
      <w:r w:rsidR="00824900">
        <w:rPr>
          <w:rFonts w:ascii="Times New Roman" w:hAnsi="Times New Roman" w:cs="Times New Roman"/>
        </w:rPr>
        <w:t>Elvi</w:t>
      </w:r>
      <w:r w:rsidRPr="007D422B">
        <w:rPr>
          <w:rFonts w:ascii="Times New Roman" w:hAnsi="Times New Roman" w:cs="Times New Roman"/>
        </w:rPr>
        <w:t xml:space="preserve"> diagram</w:t>
      </w:r>
      <w:bookmarkEnd w:id="73"/>
    </w:p>
    <w:p w14:paraId="70BBDF26" w14:textId="77777777" w:rsidR="00C11C25" w:rsidRPr="00C11C25" w:rsidRDefault="00C11C25" w:rsidP="00C11C25">
      <w:pPr>
        <w:pStyle w:val="Caption"/>
        <w:spacing w:line="360" w:lineRule="auto"/>
        <w:ind w:firstLine="720"/>
        <w:jc w:val="both"/>
        <w:rPr>
          <w:rFonts w:ascii="Times New Roman" w:hAnsi="Times New Roman" w:cs="Times New Roman"/>
          <w:i w:val="0"/>
          <w:iCs w:val="0"/>
        </w:rPr>
      </w:pPr>
      <w:r w:rsidRPr="00C11C25">
        <w:rPr>
          <w:rFonts w:ascii="Times New Roman" w:hAnsi="Times New Roman" w:cs="Times New Roman"/>
          <w:i w:val="0"/>
          <w:iCs w:val="0"/>
        </w:rPr>
        <w:t xml:space="preserve">A 10. </w:t>
      </w:r>
      <w:r w:rsidRPr="00C11C25">
        <w:rPr>
          <w:rFonts w:ascii="Times New Roman" w:hAnsi="Times New Roman" w:cs="Times New Roman"/>
          <w:i w:val="0"/>
          <w:iCs w:val="0"/>
          <w:lang w:val="hu-HU"/>
        </w:rPr>
        <w:t xml:space="preserve">ábrán </w:t>
      </w:r>
      <w:r>
        <w:rPr>
          <w:rFonts w:ascii="Times New Roman" w:hAnsi="Times New Roman" w:cs="Times New Roman"/>
          <w:i w:val="0"/>
          <w:iCs w:val="0"/>
          <w:lang w:val="hu-HU"/>
        </w:rPr>
        <w:t xml:space="preserve">a monitorziálás </w:t>
      </w:r>
      <w:r w:rsidR="00794884">
        <w:rPr>
          <w:rFonts w:ascii="Times New Roman" w:hAnsi="Times New Roman" w:cs="Times New Roman"/>
          <w:i w:val="0"/>
          <w:iCs w:val="0"/>
          <w:lang w:val="hu-HU"/>
        </w:rPr>
        <w:t>elvi</w:t>
      </w:r>
      <w:r>
        <w:rPr>
          <w:rFonts w:ascii="Times New Roman" w:hAnsi="Times New Roman" w:cs="Times New Roman"/>
          <w:i w:val="0"/>
          <w:iCs w:val="0"/>
          <w:lang w:val="hu-HU"/>
        </w:rPr>
        <w:t xml:space="preserve"> diagramja látható. Első lépésben az okosórán futó óra számlap leolvassa a szenzor értékét, amely felelős a pulzus méréséért, ezt minden egyes változásnál megteszi. A kapott értéket továbbítja az adatbázis felé. Az adatbázisban a frissen kapott érték felülírja a már meglévő értéket, ezzel biztosítva, hogy a telefonos alkalmazás mindig a legfrissebb értéket kapja. Ezzel párhuzamosan a Stroke Monitor telefonos alkalmazás adatot olvas az adatbázisból. Ezt a műveletet minden percben megismétli, mivel a pulzus értékét is </w:t>
      </w:r>
      <w:r w:rsidR="00CE53C2">
        <w:rPr>
          <w:rFonts w:ascii="Times New Roman" w:hAnsi="Times New Roman" w:cs="Times New Roman"/>
          <w:i w:val="0"/>
          <w:iCs w:val="0"/>
          <w:lang w:val="hu-HU"/>
        </w:rPr>
        <w:t xml:space="preserve">egy perc alatt számolt szívverés ismétlődés határozza meg. </w:t>
      </w:r>
      <w:r>
        <w:rPr>
          <w:rFonts w:ascii="Times New Roman" w:hAnsi="Times New Roman" w:cs="Times New Roman"/>
          <w:i w:val="0"/>
          <w:iCs w:val="0"/>
          <w:lang w:val="hu-HU"/>
        </w:rPr>
        <w:t xml:space="preserve">Ha megvan az adat összehasonlítja, egy </w:t>
      </w:r>
      <w:r>
        <w:rPr>
          <w:rFonts w:ascii="Times New Roman" w:hAnsi="Times New Roman" w:cs="Times New Roman"/>
          <w:i w:val="0"/>
          <w:iCs w:val="0"/>
          <w:lang w:val="hu-HU"/>
        </w:rPr>
        <w:lastRenderedPageBreak/>
        <w:t xml:space="preserve">küszöbértékkel, ami tudományos alapokon fekvő érték. Amint meghaladja a szenzor által mért pulzus a küszöbértéket, </w:t>
      </w:r>
      <w:r w:rsidR="00CE53C2">
        <w:rPr>
          <w:rFonts w:ascii="Times New Roman" w:hAnsi="Times New Roman" w:cs="Times New Roman"/>
          <w:i w:val="0"/>
          <w:iCs w:val="0"/>
          <w:lang w:val="hu-HU"/>
        </w:rPr>
        <w:t>elindul a kontakt személyt riasztó folyamat.</w:t>
      </w:r>
    </w:p>
    <w:p w14:paraId="726CB468" w14:textId="5FB87E01" w:rsidR="000C767F" w:rsidRDefault="005472DE" w:rsidP="000C767F">
      <w:pPr>
        <w:pStyle w:val="Caption"/>
        <w:spacing w:line="360" w:lineRule="auto"/>
        <w:jc w:val="center"/>
        <w:rPr>
          <w:rFonts w:ascii="Times New Roman" w:hAnsi="Times New Roman" w:cs="Times New Roman"/>
          <w:lang w:val="hu-HU"/>
        </w:rPr>
      </w:pPr>
      <w:r>
        <w:rPr>
          <w:rFonts w:ascii="Times New Roman" w:hAnsi="Times New Roman" w:cs="Times New Roman"/>
          <w:noProof/>
          <w:lang w:val="hu-HU"/>
        </w:rPr>
        <w:drawing>
          <wp:inline distT="0" distB="0" distL="0" distR="0" wp14:anchorId="04AADD57" wp14:editId="1337D379">
            <wp:extent cx="4770120" cy="2735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120" cy="2735580"/>
                    </a:xfrm>
                    <a:prstGeom prst="rect">
                      <a:avLst/>
                    </a:prstGeom>
                    <a:noFill/>
                    <a:ln>
                      <a:noFill/>
                    </a:ln>
                  </pic:spPr>
                </pic:pic>
              </a:graphicData>
            </a:graphic>
          </wp:inline>
        </w:drawing>
      </w:r>
    </w:p>
    <w:p w14:paraId="4F51E082" w14:textId="48F3823D" w:rsidR="000C767F" w:rsidRPr="000C767F" w:rsidRDefault="000C767F" w:rsidP="000C767F">
      <w:pPr>
        <w:pStyle w:val="Caption"/>
        <w:jc w:val="center"/>
        <w:rPr>
          <w:rFonts w:ascii="Times New Roman" w:hAnsi="Times New Roman" w:cs="Times New Roman"/>
          <w:i w:val="0"/>
          <w:iCs w:val="0"/>
          <w:lang w:val="hu-HU"/>
        </w:rPr>
      </w:pPr>
      <w:bookmarkStart w:id="74" w:name="_Toc76486081"/>
      <w:r w:rsidRPr="000C767F">
        <w:rPr>
          <w:rFonts w:ascii="Times New Roman" w:hAnsi="Times New Roman" w:cs="Times New Roman"/>
        </w:rPr>
        <w:t xml:space="preserve">Ábra </w:t>
      </w:r>
      <w:r w:rsidRPr="000C767F">
        <w:rPr>
          <w:rFonts w:ascii="Times New Roman" w:hAnsi="Times New Roman" w:cs="Times New Roman"/>
        </w:rPr>
        <w:fldChar w:fldCharType="begin"/>
      </w:r>
      <w:r w:rsidRPr="000C767F">
        <w:rPr>
          <w:rFonts w:ascii="Times New Roman" w:hAnsi="Times New Roman" w:cs="Times New Roman"/>
        </w:rPr>
        <w:instrText xml:space="preserve"> SEQ Ábra \* ARABIC </w:instrText>
      </w:r>
      <w:r w:rsidRPr="000C767F">
        <w:rPr>
          <w:rFonts w:ascii="Times New Roman" w:hAnsi="Times New Roman" w:cs="Times New Roman"/>
        </w:rPr>
        <w:fldChar w:fldCharType="separate"/>
      </w:r>
      <w:r w:rsidR="00FD3843">
        <w:rPr>
          <w:rFonts w:ascii="Times New Roman" w:hAnsi="Times New Roman" w:cs="Times New Roman"/>
          <w:noProof/>
        </w:rPr>
        <w:t>10</w:t>
      </w:r>
      <w:r w:rsidRPr="000C767F">
        <w:rPr>
          <w:rFonts w:ascii="Times New Roman" w:hAnsi="Times New Roman" w:cs="Times New Roman"/>
        </w:rPr>
        <w:fldChar w:fldCharType="end"/>
      </w:r>
      <w:r w:rsidRPr="000C767F">
        <w:rPr>
          <w:rFonts w:ascii="Times New Roman" w:hAnsi="Times New Roman" w:cs="Times New Roman"/>
        </w:rPr>
        <w:t xml:space="preserve">. Monitorizálás </w:t>
      </w:r>
      <w:r w:rsidR="00824900">
        <w:rPr>
          <w:rFonts w:ascii="Times New Roman" w:hAnsi="Times New Roman" w:cs="Times New Roman"/>
        </w:rPr>
        <w:t>elvi</w:t>
      </w:r>
      <w:r w:rsidRPr="000C767F">
        <w:rPr>
          <w:rFonts w:ascii="Times New Roman" w:hAnsi="Times New Roman" w:cs="Times New Roman"/>
        </w:rPr>
        <w:t xml:space="preserve"> diagram</w:t>
      </w:r>
      <w:bookmarkEnd w:id="74"/>
    </w:p>
    <w:p w14:paraId="131EB644" w14:textId="77777777" w:rsidR="009C3DCB" w:rsidRPr="002239F2" w:rsidRDefault="009C3DCB" w:rsidP="009C3DCB">
      <w:pPr>
        <w:pStyle w:val="H1"/>
        <w:numPr>
          <w:ilvl w:val="1"/>
          <w:numId w:val="36"/>
        </w:numPr>
        <w:spacing w:line="360" w:lineRule="auto"/>
        <w:rPr>
          <w:lang w:val="hu-HU"/>
        </w:rPr>
      </w:pPr>
      <w:r>
        <w:rPr>
          <w:lang w:val="hu-HU"/>
        </w:rPr>
        <w:t xml:space="preserve"> </w:t>
      </w:r>
      <w:bookmarkStart w:id="75" w:name="_Toc73568069"/>
      <w:bookmarkStart w:id="76" w:name="_Toc73568094"/>
      <w:bookmarkStart w:id="77" w:name="_Toc76486062"/>
      <w:r w:rsidR="009013B3">
        <w:rPr>
          <w:lang w:val="hu-HU"/>
        </w:rPr>
        <w:t>UI</w:t>
      </w:r>
      <w:r>
        <w:rPr>
          <w:lang w:val="hu-HU"/>
        </w:rPr>
        <w:t xml:space="preserve"> diagram</w:t>
      </w:r>
      <w:bookmarkEnd w:id="75"/>
      <w:bookmarkEnd w:id="76"/>
      <w:bookmarkEnd w:id="77"/>
    </w:p>
    <w:p w14:paraId="1C431CC8" w14:textId="1F57F37E" w:rsidR="006F01E8" w:rsidRDefault="005472DE" w:rsidP="006F01E8">
      <w:pPr>
        <w:spacing w:line="360" w:lineRule="auto"/>
        <w:jc w:val="center"/>
        <w:rPr>
          <w:rFonts w:ascii="Times New Roman" w:hAnsi="Times New Roman" w:cs="Times New Roman"/>
          <w:lang w:val="hu-HU"/>
        </w:rPr>
      </w:pPr>
      <w:r>
        <w:rPr>
          <w:rFonts w:ascii="Times New Roman" w:hAnsi="Times New Roman" w:cs="Times New Roman"/>
          <w:noProof/>
          <w:lang w:val="hu-HU"/>
        </w:rPr>
        <w:drawing>
          <wp:inline distT="0" distB="0" distL="0" distR="0" wp14:anchorId="29FA05DC" wp14:editId="6B4A6029">
            <wp:extent cx="515112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1120" cy="2865120"/>
                    </a:xfrm>
                    <a:prstGeom prst="rect">
                      <a:avLst/>
                    </a:prstGeom>
                    <a:noFill/>
                    <a:ln>
                      <a:noFill/>
                    </a:ln>
                  </pic:spPr>
                </pic:pic>
              </a:graphicData>
            </a:graphic>
          </wp:inline>
        </w:drawing>
      </w:r>
    </w:p>
    <w:p w14:paraId="55B3E279" w14:textId="06D82A72" w:rsidR="006F01E8" w:rsidRPr="00A57F2D" w:rsidRDefault="00A57F2D" w:rsidP="000C767F">
      <w:pPr>
        <w:pStyle w:val="Caption"/>
        <w:spacing w:line="360" w:lineRule="auto"/>
        <w:jc w:val="center"/>
        <w:rPr>
          <w:rFonts w:ascii="Times New Roman" w:hAnsi="Times New Roman" w:cs="Times New Roman"/>
          <w:i w:val="0"/>
          <w:iCs w:val="0"/>
          <w:lang w:val="hu-HU"/>
        </w:rPr>
      </w:pPr>
      <w:bookmarkStart w:id="78" w:name="_Toc76486082"/>
      <w:r w:rsidRPr="00A57F2D">
        <w:rPr>
          <w:rFonts w:ascii="Times New Roman" w:hAnsi="Times New Roman" w:cs="Times New Roman"/>
        </w:rPr>
        <w:t xml:space="preserve">Ábra </w:t>
      </w:r>
      <w:r w:rsidRPr="00A57F2D">
        <w:rPr>
          <w:rFonts w:ascii="Times New Roman" w:hAnsi="Times New Roman" w:cs="Times New Roman"/>
        </w:rPr>
        <w:fldChar w:fldCharType="begin"/>
      </w:r>
      <w:r w:rsidRPr="00A57F2D">
        <w:rPr>
          <w:rFonts w:ascii="Times New Roman" w:hAnsi="Times New Roman" w:cs="Times New Roman"/>
        </w:rPr>
        <w:instrText xml:space="preserve"> SEQ Ábra \* ARABIC </w:instrText>
      </w:r>
      <w:r w:rsidRPr="00A57F2D">
        <w:rPr>
          <w:rFonts w:ascii="Times New Roman" w:hAnsi="Times New Roman" w:cs="Times New Roman"/>
        </w:rPr>
        <w:fldChar w:fldCharType="separate"/>
      </w:r>
      <w:r w:rsidR="00FD3843">
        <w:rPr>
          <w:rFonts w:ascii="Times New Roman" w:hAnsi="Times New Roman" w:cs="Times New Roman"/>
          <w:noProof/>
        </w:rPr>
        <w:t>11</w:t>
      </w:r>
      <w:r w:rsidRPr="00A57F2D">
        <w:rPr>
          <w:rFonts w:ascii="Times New Roman" w:hAnsi="Times New Roman" w:cs="Times New Roman"/>
        </w:rPr>
        <w:fldChar w:fldCharType="end"/>
      </w:r>
      <w:r w:rsidRPr="00A57F2D">
        <w:rPr>
          <w:rFonts w:ascii="Times New Roman" w:hAnsi="Times New Roman" w:cs="Times New Roman"/>
        </w:rPr>
        <w:t>. Telefonos alkalmazás</w:t>
      </w:r>
      <w:r w:rsidR="00824900">
        <w:rPr>
          <w:rFonts w:ascii="Times New Roman" w:hAnsi="Times New Roman" w:cs="Times New Roman"/>
        </w:rPr>
        <w:t xml:space="preserve"> UI</w:t>
      </w:r>
      <w:r w:rsidRPr="00A57F2D">
        <w:rPr>
          <w:rFonts w:ascii="Times New Roman" w:hAnsi="Times New Roman" w:cs="Times New Roman"/>
        </w:rPr>
        <w:t xml:space="preserve"> </w:t>
      </w:r>
      <w:r w:rsidR="005C2EAE">
        <w:rPr>
          <w:rFonts w:ascii="Times New Roman" w:hAnsi="Times New Roman" w:cs="Times New Roman"/>
        </w:rPr>
        <w:t>terv</w:t>
      </w:r>
      <w:bookmarkEnd w:id="78"/>
    </w:p>
    <w:p w14:paraId="7104102C" w14:textId="77777777" w:rsidR="006F01E8" w:rsidRDefault="006F01E8" w:rsidP="002A7BEC">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 </w:t>
      </w:r>
      <w:r w:rsidR="00A57F2D">
        <w:rPr>
          <w:rFonts w:ascii="Times New Roman" w:hAnsi="Times New Roman" w:cs="Times New Roman"/>
          <w:lang w:val="hu-HU"/>
        </w:rPr>
        <w:t>1</w:t>
      </w:r>
      <w:r w:rsidR="000C767F">
        <w:rPr>
          <w:rFonts w:ascii="Times New Roman" w:hAnsi="Times New Roman" w:cs="Times New Roman"/>
          <w:lang w:val="hu-HU"/>
        </w:rPr>
        <w:t>1</w:t>
      </w:r>
      <w:r>
        <w:rPr>
          <w:rFonts w:ascii="Times New Roman" w:hAnsi="Times New Roman" w:cs="Times New Roman"/>
          <w:lang w:val="hu-HU"/>
        </w:rPr>
        <w:t>. ábrán a</w:t>
      </w:r>
      <w:r w:rsidR="00A57F2D">
        <w:rPr>
          <w:rFonts w:ascii="Times New Roman" w:hAnsi="Times New Roman" w:cs="Times New Roman"/>
          <w:lang w:val="hu-HU"/>
        </w:rPr>
        <w:t xml:space="preserve"> </w:t>
      </w:r>
      <w:r w:rsidR="002A7BEC">
        <w:rPr>
          <w:rFonts w:ascii="Times New Roman" w:hAnsi="Times New Roman" w:cs="Times New Roman"/>
          <w:lang w:val="hu-HU"/>
        </w:rPr>
        <w:t xml:space="preserve">telefonos applikáció blokk diagramja látható feltüntetve a fő alkotó komponenseket. A kezdő komponens a belépésre vagy regisztrációra szolgáló komponens, ezt követi a főoldal, amely elágazik több irányba </w:t>
      </w:r>
      <w:r w:rsidR="00C51C76">
        <w:rPr>
          <w:rFonts w:ascii="Times New Roman" w:hAnsi="Times New Roman" w:cs="Times New Roman"/>
          <w:lang w:val="hu-HU"/>
        </w:rPr>
        <w:t>í</w:t>
      </w:r>
      <w:r w:rsidR="002A7BEC">
        <w:rPr>
          <w:rFonts w:ascii="Times New Roman" w:hAnsi="Times New Roman" w:cs="Times New Roman"/>
          <w:lang w:val="hu-HU"/>
        </w:rPr>
        <w:t xml:space="preserve">gy több komponens köthető hozzá. Ilyen a grafikonok megjelenítésére szolgáló komponens, a monitorizálásért felelős komponens, illetve a </w:t>
      </w:r>
      <w:r w:rsidR="002A7BEC">
        <w:rPr>
          <w:rFonts w:ascii="Times New Roman" w:hAnsi="Times New Roman" w:cs="Times New Roman"/>
          <w:lang w:val="hu-HU"/>
        </w:rPr>
        <w:lastRenderedPageBreak/>
        <w:t xml:space="preserve">szendvics menü, amelyhez több komponens csatlakozik. A profil adatok megjelenítésére szolgáló komponens, a kontakt személy menedzselésére szolgáló komponens és a rizikó faktor megadására szolgáló komponens. Az applikáció architektúráját figyelembe véve, minden komponens külön widgetként szolgál, minden widget kisebb, alkomponensekből épül fel. </w:t>
      </w:r>
    </w:p>
    <w:p w14:paraId="43ED6E7B" w14:textId="77777777" w:rsidR="00C22D3A" w:rsidRDefault="00C22D3A" w:rsidP="002A7BEC">
      <w:pPr>
        <w:spacing w:line="360" w:lineRule="auto"/>
        <w:ind w:firstLine="360"/>
        <w:jc w:val="both"/>
        <w:rPr>
          <w:rFonts w:ascii="Times New Roman" w:hAnsi="Times New Roman" w:cs="Times New Roman"/>
          <w:lang w:val="hu-HU"/>
        </w:rPr>
      </w:pPr>
      <w:r>
        <w:rPr>
          <w:rFonts w:ascii="Times New Roman" w:hAnsi="Times New Roman" w:cs="Times New Roman"/>
          <w:lang w:val="hu-HU"/>
        </w:rPr>
        <w:t>A navigáció logikája a main osztályban van megírva, különböző útvonalak vannak definiálva, minden egyes útvonal egy adott komponensre mutat, egyedi azonosítóval ellátva.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477"/>
      </w:tblGrid>
      <w:tr w:rsidR="00AE5C77" w:rsidRPr="00AE5C77" w14:paraId="2B0DCE08" w14:textId="77777777" w:rsidTr="00AE5C77">
        <w:trPr>
          <w:tblCellSpacing w:w="15" w:type="dxa"/>
        </w:trPr>
        <w:tc>
          <w:tcPr>
            <w:tcW w:w="0" w:type="auto"/>
            <w:vAlign w:val="center"/>
            <w:hideMark/>
          </w:tcPr>
          <w:p w14:paraId="06B44053"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color w:val="333333"/>
                <w:sz w:val="20"/>
                <w:szCs w:val="20"/>
                <w:lang w:val="en-GB" w:eastAsia="en-GB"/>
              </w:rPr>
              <w:t>1</w:t>
            </w:r>
          </w:p>
          <w:p w14:paraId="4C14693F"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2</w:t>
            </w:r>
          </w:p>
          <w:p w14:paraId="46167F76"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3</w:t>
            </w:r>
          </w:p>
          <w:p w14:paraId="6824A915"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4</w:t>
            </w:r>
          </w:p>
          <w:p w14:paraId="617774F3"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5</w:t>
            </w:r>
          </w:p>
          <w:p w14:paraId="3ECE84D0"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6</w:t>
            </w:r>
          </w:p>
          <w:p w14:paraId="13CA070B"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7</w:t>
            </w:r>
          </w:p>
          <w:p w14:paraId="487CDE8D"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8</w:t>
            </w:r>
          </w:p>
          <w:p w14:paraId="7972B1D8"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9</w:t>
            </w:r>
          </w:p>
          <w:p w14:paraId="401D9784"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10</w:t>
            </w:r>
          </w:p>
          <w:p w14:paraId="4A4A7A18"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11</w:t>
            </w:r>
          </w:p>
          <w:p w14:paraId="263ACE13"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12</w:t>
            </w:r>
          </w:p>
          <w:p w14:paraId="39008333"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13</w:t>
            </w:r>
          </w:p>
          <w:p w14:paraId="63B5FC43"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14</w:t>
            </w:r>
          </w:p>
          <w:p w14:paraId="579B9425"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15</w:t>
            </w:r>
          </w:p>
          <w:p w14:paraId="068F284F"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16</w:t>
            </w:r>
          </w:p>
        </w:tc>
        <w:tc>
          <w:tcPr>
            <w:tcW w:w="0" w:type="auto"/>
            <w:vAlign w:val="center"/>
            <w:hideMark/>
          </w:tcPr>
          <w:p w14:paraId="3D0A2283"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b/>
                <w:bCs/>
                <w:color w:val="002070"/>
                <w:sz w:val="20"/>
                <w:szCs w:val="20"/>
                <w:lang w:val="en-GB" w:eastAsia="en-GB"/>
              </w:rPr>
              <w:t>initialRoute:</w:t>
            </w:r>
            <w:r w:rsidRPr="00AE5C77">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color w:val="4070A0"/>
                <w:sz w:val="20"/>
                <w:szCs w:val="20"/>
                <w:lang w:val="en-GB" w:eastAsia="en-GB"/>
              </w:rPr>
              <w:t>'/'</w:t>
            </w:r>
            <w:r w:rsidRPr="00AE5C77">
              <w:rPr>
                <w:rFonts w:ascii="Courier New" w:eastAsia="Times New Roman" w:hAnsi="Courier New" w:cs="Courier New"/>
                <w:color w:val="333333"/>
                <w:sz w:val="20"/>
                <w:szCs w:val="20"/>
                <w:lang w:val="en-GB" w:eastAsia="en-GB"/>
              </w:rPr>
              <w:t>,</w:t>
            </w:r>
          </w:p>
          <w:p w14:paraId="48DABDD4"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b/>
                <w:bCs/>
                <w:color w:val="002070"/>
                <w:sz w:val="20"/>
                <w:szCs w:val="20"/>
                <w:lang w:val="en-GB" w:eastAsia="en-GB"/>
              </w:rPr>
              <w:t>routes:</w:t>
            </w:r>
            <w:r w:rsidRPr="00AE5C77">
              <w:rPr>
                <w:rFonts w:ascii="Courier New" w:eastAsia="Times New Roman" w:hAnsi="Courier New" w:cs="Courier New"/>
                <w:color w:val="333333"/>
                <w:sz w:val="20"/>
                <w:szCs w:val="20"/>
                <w:lang w:val="en-GB" w:eastAsia="en-GB"/>
              </w:rPr>
              <w:t xml:space="preserve"> {</w:t>
            </w:r>
          </w:p>
          <w:p w14:paraId="0AB13760"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color w:val="4070A0"/>
                <w:sz w:val="20"/>
                <w:szCs w:val="20"/>
                <w:lang w:val="en-GB" w:eastAsia="en-GB"/>
              </w:rPr>
              <w:t>'/'</w:t>
            </w:r>
            <w:r w:rsidRPr="00AE5C77">
              <w:rPr>
                <w:rFonts w:ascii="Courier New" w:eastAsia="Times New Roman" w:hAnsi="Courier New" w:cs="Courier New"/>
                <w:color w:val="666666"/>
                <w:sz w:val="20"/>
                <w:szCs w:val="20"/>
                <w:lang w:val="en-GB" w:eastAsia="en-GB"/>
              </w:rPr>
              <w:t>:</w:t>
            </w:r>
            <w:r w:rsidRPr="00AE5C77">
              <w:rPr>
                <w:rFonts w:ascii="Courier New" w:eastAsia="Times New Roman" w:hAnsi="Courier New" w:cs="Courier New"/>
                <w:color w:val="333333"/>
                <w:sz w:val="20"/>
                <w:szCs w:val="20"/>
                <w:lang w:val="en-GB" w:eastAsia="en-GB"/>
              </w:rPr>
              <w:t xml:space="preserve"> (context) </w:t>
            </w:r>
            <w:r w:rsidRPr="00AE5C77">
              <w:rPr>
                <w:rFonts w:ascii="Courier New" w:eastAsia="Times New Roman" w:hAnsi="Courier New" w:cs="Courier New"/>
                <w:color w:val="666666"/>
                <w:sz w:val="20"/>
                <w:szCs w:val="20"/>
                <w:lang w:val="en-GB" w:eastAsia="en-GB"/>
              </w:rPr>
              <w:t>=&gt;</w:t>
            </w:r>
            <w:r w:rsidRPr="00AE5C77">
              <w:rPr>
                <w:rFonts w:ascii="Courier New" w:eastAsia="Times New Roman" w:hAnsi="Courier New" w:cs="Courier New"/>
                <w:color w:val="333333"/>
                <w:sz w:val="20"/>
                <w:szCs w:val="20"/>
                <w:lang w:val="en-GB" w:eastAsia="en-GB"/>
              </w:rPr>
              <w:t xml:space="preserve"> </w:t>
            </w:r>
            <w:proofErr w:type="gramStart"/>
            <w:r w:rsidRPr="00AE5C77">
              <w:rPr>
                <w:rFonts w:ascii="Courier New" w:eastAsia="Times New Roman" w:hAnsi="Courier New" w:cs="Courier New"/>
                <w:color w:val="333333"/>
                <w:sz w:val="20"/>
                <w:szCs w:val="20"/>
                <w:lang w:val="en-GB" w:eastAsia="en-GB"/>
              </w:rPr>
              <w:t>StreamBuilder(</w:t>
            </w:r>
            <w:proofErr w:type="gramEnd"/>
          </w:p>
          <w:p w14:paraId="4BA60AAF"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00764E5D">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b/>
                <w:bCs/>
                <w:color w:val="002070"/>
                <w:sz w:val="20"/>
                <w:szCs w:val="20"/>
                <w:lang w:val="en-GB" w:eastAsia="en-GB"/>
              </w:rPr>
              <w:t>stream:</w:t>
            </w:r>
            <w:r w:rsidRPr="00AE5C77">
              <w:rPr>
                <w:rFonts w:ascii="Courier New" w:eastAsia="Times New Roman" w:hAnsi="Courier New" w:cs="Courier New"/>
                <w:color w:val="333333"/>
                <w:sz w:val="20"/>
                <w:szCs w:val="20"/>
                <w:lang w:val="en-GB" w:eastAsia="en-GB"/>
              </w:rPr>
              <w:t xml:space="preserve"> </w:t>
            </w:r>
            <w:proofErr w:type="gramStart"/>
            <w:r w:rsidRPr="00AE5C77">
              <w:rPr>
                <w:rFonts w:ascii="Courier New" w:eastAsia="Times New Roman" w:hAnsi="Courier New" w:cs="Courier New"/>
                <w:color w:val="333333"/>
                <w:sz w:val="20"/>
                <w:szCs w:val="20"/>
                <w:lang w:val="en-GB" w:eastAsia="en-GB"/>
              </w:rPr>
              <w:t>FirebaseAuth.instance.authStateChanges</w:t>
            </w:r>
            <w:proofErr w:type="gramEnd"/>
            <w:r w:rsidRPr="00AE5C77">
              <w:rPr>
                <w:rFonts w:ascii="Courier New" w:eastAsia="Times New Roman" w:hAnsi="Courier New" w:cs="Courier New"/>
                <w:color w:val="333333"/>
                <w:sz w:val="20"/>
                <w:szCs w:val="20"/>
                <w:lang w:val="en-GB" w:eastAsia="en-GB"/>
              </w:rPr>
              <w:t>(),</w:t>
            </w:r>
          </w:p>
          <w:p w14:paraId="3BF4A6E1"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b/>
                <w:bCs/>
                <w:color w:val="002070"/>
                <w:sz w:val="20"/>
                <w:szCs w:val="20"/>
                <w:lang w:val="en-GB" w:eastAsia="en-GB"/>
              </w:rPr>
              <w:t>builder:</w:t>
            </w:r>
            <w:r w:rsidRPr="00AE5C77">
              <w:rPr>
                <w:rFonts w:ascii="Courier New" w:eastAsia="Times New Roman" w:hAnsi="Courier New" w:cs="Courier New"/>
                <w:color w:val="333333"/>
                <w:sz w:val="20"/>
                <w:szCs w:val="20"/>
                <w:lang w:val="en-GB" w:eastAsia="en-GB"/>
              </w:rPr>
              <w:t xml:space="preserve"> (ctx, userSnapshot) {</w:t>
            </w:r>
          </w:p>
          <w:p w14:paraId="33B2CE45"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b/>
                <w:bCs/>
                <w:color w:val="007020"/>
                <w:sz w:val="20"/>
                <w:szCs w:val="20"/>
                <w:lang w:val="en-GB" w:eastAsia="en-GB"/>
              </w:rPr>
              <w:t>if</w:t>
            </w:r>
            <w:r w:rsidRPr="00AE5C77">
              <w:rPr>
                <w:rFonts w:ascii="Courier New" w:eastAsia="Times New Roman" w:hAnsi="Courier New" w:cs="Courier New"/>
                <w:color w:val="333333"/>
                <w:sz w:val="20"/>
                <w:szCs w:val="20"/>
                <w:lang w:val="en-GB" w:eastAsia="en-GB"/>
              </w:rPr>
              <w:t xml:space="preserve"> (userSnapshot.hasData) {</w:t>
            </w:r>
          </w:p>
          <w:p w14:paraId="6DA0004F"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00764E5D">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b/>
                <w:bCs/>
                <w:color w:val="007020"/>
                <w:sz w:val="20"/>
                <w:szCs w:val="20"/>
                <w:lang w:val="en-GB" w:eastAsia="en-GB"/>
              </w:rPr>
              <w:t>return</w:t>
            </w:r>
            <w:r w:rsidRPr="00AE5C77">
              <w:rPr>
                <w:rFonts w:ascii="Courier New" w:eastAsia="Times New Roman" w:hAnsi="Courier New" w:cs="Courier New"/>
                <w:color w:val="333333"/>
                <w:sz w:val="20"/>
                <w:szCs w:val="20"/>
                <w:lang w:val="en-GB" w:eastAsia="en-GB"/>
              </w:rPr>
              <w:t xml:space="preserve"> </w:t>
            </w:r>
            <w:proofErr w:type="gramStart"/>
            <w:r w:rsidRPr="00AE5C77">
              <w:rPr>
                <w:rFonts w:ascii="Courier New" w:eastAsia="Times New Roman" w:hAnsi="Courier New" w:cs="Courier New"/>
                <w:color w:val="333333"/>
                <w:sz w:val="20"/>
                <w:szCs w:val="20"/>
                <w:lang w:val="en-GB" w:eastAsia="en-GB"/>
              </w:rPr>
              <w:t>MainScreen(</w:t>
            </w:r>
            <w:proofErr w:type="gramEnd"/>
            <w:r w:rsidRPr="00AE5C77">
              <w:rPr>
                <w:rFonts w:ascii="Courier New" w:eastAsia="Times New Roman" w:hAnsi="Courier New" w:cs="Courier New"/>
                <w:color w:val="333333"/>
                <w:sz w:val="20"/>
                <w:szCs w:val="20"/>
                <w:lang w:val="en-GB" w:eastAsia="en-GB"/>
              </w:rPr>
              <w:t>);</w:t>
            </w:r>
          </w:p>
          <w:p w14:paraId="2E38CF56"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 </w:t>
            </w:r>
            <w:r w:rsidRPr="00AE5C77">
              <w:rPr>
                <w:rFonts w:ascii="Courier New" w:eastAsia="Times New Roman" w:hAnsi="Courier New" w:cs="Courier New"/>
                <w:b/>
                <w:bCs/>
                <w:color w:val="007020"/>
                <w:sz w:val="20"/>
                <w:szCs w:val="20"/>
                <w:lang w:val="en-GB" w:eastAsia="en-GB"/>
              </w:rPr>
              <w:t>else</w:t>
            </w:r>
            <w:r w:rsidRPr="00AE5C77">
              <w:rPr>
                <w:rFonts w:ascii="Courier New" w:eastAsia="Times New Roman" w:hAnsi="Courier New" w:cs="Courier New"/>
                <w:color w:val="333333"/>
                <w:sz w:val="20"/>
                <w:szCs w:val="20"/>
                <w:lang w:val="en-GB" w:eastAsia="en-GB"/>
              </w:rPr>
              <w:t xml:space="preserve"> {</w:t>
            </w:r>
          </w:p>
          <w:p w14:paraId="5476DACD"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b/>
                <w:bCs/>
                <w:color w:val="007020"/>
                <w:sz w:val="20"/>
                <w:szCs w:val="20"/>
                <w:lang w:val="en-GB" w:eastAsia="en-GB"/>
              </w:rPr>
              <w:t>return</w:t>
            </w:r>
            <w:r w:rsidRPr="00AE5C77">
              <w:rPr>
                <w:rFonts w:ascii="Courier New" w:eastAsia="Times New Roman" w:hAnsi="Courier New" w:cs="Courier New"/>
                <w:color w:val="333333"/>
                <w:sz w:val="20"/>
                <w:szCs w:val="20"/>
                <w:lang w:val="en-GB" w:eastAsia="en-GB"/>
              </w:rPr>
              <w:t xml:space="preserve"> </w:t>
            </w:r>
            <w:proofErr w:type="gramStart"/>
            <w:r w:rsidRPr="00AE5C77">
              <w:rPr>
                <w:rFonts w:ascii="Courier New" w:eastAsia="Times New Roman" w:hAnsi="Courier New" w:cs="Courier New"/>
                <w:color w:val="333333"/>
                <w:sz w:val="20"/>
                <w:szCs w:val="20"/>
                <w:lang w:val="en-GB" w:eastAsia="en-GB"/>
              </w:rPr>
              <w:t>AuthScreen(</w:t>
            </w:r>
            <w:proofErr w:type="gramEnd"/>
            <w:r w:rsidRPr="00AE5C77">
              <w:rPr>
                <w:rFonts w:ascii="Courier New" w:eastAsia="Times New Roman" w:hAnsi="Courier New" w:cs="Courier New"/>
                <w:color w:val="333333"/>
                <w:sz w:val="20"/>
                <w:szCs w:val="20"/>
                <w:lang w:val="en-GB" w:eastAsia="en-GB"/>
              </w:rPr>
              <w:t>);</w:t>
            </w:r>
          </w:p>
          <w:p w14:paraId="6EB4CC07"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p>
          <w:p w14:paraId="2904156A"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00764E5D">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color w:val="333333"/>
                <w:sz w:val="20"/>
                <w:szCs w:val="20"/>
                <w:lang w:val="en-GB" w:eastAsia="en-GB"/>
              </w:rPr>
              <w:t>},</w:t>
            </w:r>
          </w:p>
          <w:p w14:paraId="1CB65A81"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00764E5D">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color w:val="333333"/>
                <w:sz w:val="20"/>
                <w:szCs w:val="20"/>
                <w:lang w:val="en-GB" w:eastAsia="en-GB"/>
              </w:rPr>
              <w:t>),</w:t>
            </w:r>
          </w:p>
          <w:p w14:paraId="1ABAB5EC"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StrokeRiskScreen.</w:t>
            </w:r>
            <w:r w:rsidRPr="00AE5C77">
              <w:rPr>
                <w:rFonts w:ascii="Courier New" w:eastAsia="Times New Roman" w:hAnsi="Courier New" w:cs="Courier New"/>
                <w:b/>
                <w:bCs/>
                <w:color w:val="002070"/>
                <w:sz w:val="20"/>
                <w:szCs w:val="20"/>
                <w:lang w:val="en-GB" w:eastAsia="en-GB"/>
              </w:rPr>
              <w:t>routeName:</w:t>
            </w:r>
            <w:r w:rsidRPr="00AE5C77">
              <w:rPr>
                <w:rFonts w:ascii="Courier New" w:eastAsia="Times New Roman" w:hAnsi="Courier New" w:cs="Courier New"/>
                <w:color w:val="333333"/>
                <w:sz w:val="20"/>
                <w:szCs w:val="20"/>
                <w:lang w:val="en-GB" w:eastAsia="en-GB"/>
              </w:rPr>
              <w:t xml:space="preserve"> (contex) </w:t>
            </w:r>
            <w:r w:rsidRPr="00AE5C77">
              <w:rPr>
                <w:rFonts w:ascii="Courier New" w:eastAsia="Times New Roman" w:hAnsi="Courier New" w:cs="Courier New"/>
                <w:color w:val="666666"/>
                <w:sz w:val="20"/>
                <w:szCs w:val="20"/>
                <w:lang w:val="en-GB" w:eastAsia="en-GB"/>
              </w:rPr>
              <w:t>=&gt;</w:t>
            </w:r>
            <w:r w:rsidRPr="00AE5C77">
              <w:rPr>
                <w:rFonts w:ascii="Courier New" w:eastAsia="Times New Roman" w:hAnsi="Courier New" w:cs="Courier New"/>
                <w:color w:val="333333"/>
                <w:sz w:val="20"/>
                <w:szCs w:val="20"/>
                <w:lang w:val="en-GB" w:eastAsia="en-GB"/>
              </w:rPr>
              <w:t xml:space="preserve"> </w:t>
            </w:r>
            <w:proofErr w:type="gramStart"/>
            <w:r w:rsidRPr="00AE5C77">
              <w:rPr>
                <w:rFonts w:ascii="Courier New" w:eastAsia="Times New Roman" w:hAnsi="Courier New" w:cs="Courier New"/>
                <w:color w:val="333333"/>
                <w:sz w:val="20"/>
                <w:szCs w:val="20"/>
                <w:lang w:val="en-GB" w:eastAsia="en-GB"/>
              </w:rPr>
              <w:t>StrokeRiskScreen(</w:t>
            </w:r>
            <w:proofErr w:type="gramEnd"/>
            <w:r w:rsidRPr="00AE5C77">
              <w:rPr>
                <w:rFonts w:ascii="Courier New" w:eastAsia="Times New Roman" w:hAnsi="Courier New" w:cs="Courier New"/>
                <w:color w:val="333333"/>
                <w:sz w:val="20"/>
                <w:szCs w:val="20"/>
                <w:lang w:val="en-GB" w:eastAsia="en-GB"/>
              </w:rPr>
              <w:t>),</w:t>
            </w:r>
          </w:p>
          <w:p w14:paraId="07E1D4E9"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ProfileDataScreen.</w:t>
            </w:r>
            <w:r w:rsidRPr="00AE5C77">
              <w:rPr>
                <w:rFonts w:ascii="Courier New" w:eastAsia="Times New Roman" w:hAnsi="Courier New" w:cs="Courier New"/>
                <w:b/>
                <w:bCs/>
                <w:color w:val="002070"/>
                <w:sz w:val="20"/>
                <w:szCs w:val="20"/>
                <w:lang w:val="en-GB" w:eastAsia="en-GB"/>
              </w:rPr>
              <w:t>routeName:</w:t>
            </w:r>
            <w:r w:rsidRPr="00AE5C77">
              <w:rPr>
                <w:rFonts w:ascii="Courier New" w:eastAsia="Times New Roman" w:hAnsi="Courier New" w:cs="Courier New"/>
                <w:color w:val="333333"/>
                <w:sz w:val="20"/>
                <w:szCs w:val="20"/>
                <w:lang w:val="en-GB" w:eastAsia="en-GB"/>
              </w:rPr>
              <w:t xml:space="preserve"> (context) </w:t>
            </w:r>
            <w:r w:rsidRPr="00AE5C77">
              <w:rPr>
                <w:rFonts w:ascii="Courier New" w:eastAsia="Times New Roman" w:hAnsi="Courier New" w:cs="Courier New"/>
                <w:color w:val="666666"/>
                <w:sz w:val="20"/>
                <w:szCs w:val="20"/>
                <w:lang w:val="en-GB" w:eastAsia="en-GB"/>
              </w:rPr>
              <w:t>=&gt;</w:t>
            </w:r>
            <w:r w:rsidRPr="00AE5C77">
              <w:rPr>
                <w:rFonts w:ascii="Courier New" w:eastAsia="Times New Roman" w:hAnsi="Courier New" w:cs="Courier New"/>
                <w:color w:val="333333"/>
                <w:sz w:val="20"/>
                <w:szCs w:val="20"/>
                <w:lang w:val="en-GB" w:eastAsia="en-GB"/>
              </w:rPr>
              <w:t xml:space="preserve"> </w:t>
            </w:r>
            <w:proofErr w:type="gramStart"/>
            <w:r w:rsidRPr="00AE5C77">
              <w:rPr>
                <w:rFonts w:ascii="Courier New" w:eastAsia="Times New Roman" w:hAnsi="Courier New" w:cs="Courier New"/>
                <w:color w:val="333333"/>
                <w:sz w:val="20"/>
                <w:szCs w:val="20"/>
                <w:lang w:val="en-GB" w:eastAsia="en-GB"/>
              </w:rPr>
              <w:t>ProfileDataScreen(</w:t>
            </w:r>
            <w:proofErr w:type="gramEnd"/>
            <w:r w:rsidRPr="00AE5C77">
              <w:rPr>
                <w:rFonts w:ascii="Courier New" w:eastAsia="Times New Roman" w:hAnsi="Courier New" w:cs="Courier New"/>
                <w:color w:val="333333"/>
                <w:sz w:val="20"/>
                <w:szCs w:val="20"/>
                <w:lang w:val="en-GB" w:eastAsia="en-GB"/>
              </w:rPr>
              <w:t>),</w:t>
            </w:r>
          </w:p>
          <w:p w14:paraId="7DB1AEA1"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00764E5D">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color w:val="333333"/>
                <w:sz w:val="20"/>
                <w:szCs w:val="20"/>
                <w:lang w:val="en-GB" w:eastAsia="en-GB"/>
              </w:rPr>
              <w:t>ContactPersonScreen.</w:t>
            </w:r>
            <w:r w:rsidRPr="00AE5C77">
              <w:rPr>
                <w:rFonts w:ascii="Courier New" w:eastAsia="Times New Roman" w:hAnsi="Courier New" w:cs="Courier New"/>
                <w:b/>
                <w:bCs/>
                <w:color w:val="002070"/>
                <w:sz w:val="20"/>
                <w:szCs w:val="20"/>
                <w:lang w:val="en-GB" w:eastAsia="en-GB"/>
              </w:rPr>
              <w:t>routeName:</w:t>
            </w:r>
            <w:r w:rsidRPr="00AE5C77">
              <w:rPr>
                <w:rFonts w:ascii="Courier New" w:eastAsia="Times New Roman" w:hAnsi="Courier New" w:cs="Courier New"/>
                <w:color w:val="333333"/>
                <w:sz w:val="20"/>
                <w:szCs w:val="20"/>
                <w:lang w:val="en-GB" w:eastAsia="en-GB"/>
              </w:rPr>
              <w:t xml:space="preserve"> (context) </w:t>
            </w:r>
            <w:r w:rsidRPr="00AE5C77">
              <w:rPr>
                <w:rFonts w:ascii="Courier New" w:eastAsia="Times New Roman" w:hAnsi="Courier New" w:cs="Courier New"/>
                <w:color w:val="666666"/>
                <w:sz w:val="20"/>
                <w:szCs w:val="20"/>
                <w:lang w:val="en-GB" w:eastAsia="en-GB"/>
              </w:rPr>
              <w:t>=&gt;</w:t>
            </w:r>
            <w:r w:rsidRPr="00AE5C77">
              <w:rPr>
                <w:rFonts w:ascii="Courier New" w:eastAsia="Times New Roman" w:hAnsi="Courier New" w:cs="Courier New"/>
                <w:color w:val="333333"/>
                <w:sz w:val="20"/>
                <w:szCs w:val="20"/>
                <w:lang w:val="en-GB" w:eastAsia="en-GB"/>
              </w:rPr>
              <w:t xml:space="preserve"> </w:t>
            </w:r>
            <w:proofErr w:type="gramStart"/>
            <w:r w:rsidRPr="00AE5C77">
              <w:rPr>
                <w:rFonts w:ascii="Courier New" w:eastAsia="Times New Roman" w:hAnsi="Courier New" w:cs="Courier New"/>
                <w:color w:val="333333"/>
                <w:sz w:val="20"/>
                <w:szCs w:val="20"/>
                <w:lang w:val="en-GB" w:eastAsia="en-GB"/>
              </w:rPr>
              <w:t>ContactPersonScreen(</w:t>
            </w:r>
            <w:proofErr w:type="gramEnd"/>
            <w:r w:rsidRPr="00AE5C77">
              <w:rPr>
                <w:rFonts w:ascii="Courier New" w:eastAsia="Times New Roman" w:hAnsi="Courier New" w:cs="Courier New"/>
                <w:color w:val="333333"/>
                <w:sz w:val="20"/>
                <w:szCs w:val="20"/>
                <w:lang w:val="en-GB" w:eastAsia="en-GB"/>
              </w:rPr>
              <w:t>),</w:t>
            </w:r>
          </w:p>
          <w:p w14:paraId="24855B57" w14:textId="77777777" w:rsidR="00AE5C77" w:rsidRPr="00AE5C77" w:rsidRDefault="00AE5C77" w:rsidP="00AE5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AE5C77">
              <w:rPr>
                <w:rFonts w:ascii="Courier New" w:eastAsia="Times New Roman" w:hAnsi="Courier New" w:cs="Courier New"/>
                <w:color w:val="333333"/>
                <w:sz w:val="20"/>
                <w:szCs w:val="20"/>
                <w:lang w:val="en-GB" w:eastAsia="en-GB"/>
              </w:rPr>
              <w:t xml:space="preserve"> </w:t>
            </w:r>
            <w:r w:rsidR="00764E5D">
              <w:rPr>
                <w:rFonts w:ascii="Courier New" w:eastAsia="Times New Roman" w:hAnsi="Courier New" w:cs="Courier New"/>
                <w:color w:val="333333"/>
                <w:sz w:val="20"/>
                <w:szCs w:val="20"/>
                <w:lang w:val="en-GB" w:eastAsia="en-GB"/>
              </w:rPr>
              <w:t xml:space="preserve"> </w:t>
            </w:r>
            <w:r w:rsidRPr="00AE5C77">
              <w:rPr>
                <w:rFonts w:ascii="Courier New" w:eastAsia="Times New Roman" w:hAnsi="Courier New" w:cs="Courier New"/>
                <w:color w:val="333333"/>
                <w:sz w:val="20"/>
                <w:szCs w:val="20"/>
                <w:lang w:val="en-GB" w:eastAsia="en-GB"/>
              </w:rPr>
              <w:t>},</w:t>
            </w:r>
          </w:p>
        </w:tc>
      </w:tr>
    </w:tbl>
    <w:p w14:paraId="4BA5CFF0" w14:textId="4651407C" w:rsidR="00103471" w:rsidRPr="00103471" w:rsidRDefault="00103471" w:rsidP="00103471">
      <w:pPr>
        <w:pStyle w:val="Caption"/>
        <w:spacing w:line="360" w:lineRule="auto"/>
        <w:jc w:val="center"/>
        <w:rPr>
          <w:rFonts w:ascii="Times New Roman" w:hAnsi="Times New Roman" w:cs="Times New Roman"/>
          <w:lang w:val="hu-HU"/>
        </w:rPr>
      </w:pPr>
      <w:bookmarkStart w:id="79" w:name="_Toc76486096"/>
      <w:r w:rsidRPr="00103471">
        <w:rPr>
          <w:rFonts w:ascii="Times New Roman" w:hAnsi="Times New Roman" w:cs="Times New Roman"/>
        </w:rPr>
        <w:t xml:space="preserve">Kódrészlet </w:t>
      </w:r>
      <w:r w:rsidRPr="00103471">
        <w:rPr>
          <w:rFonts w:ascii="Times New Roman" w:hAnsi="Times New Roman" w:cs="Times New Roman"/>
        </w:rPr>
        <w:fldChar w:fldCharType="begin"/>
      </w:r>
      <w:r w:rsidRPr="00103471">
        <w:rPr>
          <w:rFonts w:ascii="Times New Roman" w:hAnsi="Times New Roman" w:cs="Times New Roman"/>
        </w:rPr>
        <w:instrText xml:space="preserve"> SEQ Kódrészlet \* ARABIC </w:instrText>
      </w:r>
      <w:r w:rsidRPr="00103471">
        <w:rPr>
          <w:rFonts w:ascii="Times New Roman" w:hAnsi="Times New Roman" w:cs="Times New Roman"/>
        </w:rPr>
        <w:fldChar w:fldCharType="separate"/>
      </w:r>
      <w:r w:rsidR="00FD3843">
        <w:rPr>
          <w:rFonts w:ascii="Times New Roman" w:hAnsi="Times New Roman" w:cs="Times New Roman"/>
          <w:noProof/>
        </w:rPr>
        <w:t>1</w:t>
      </w:r>
      <w:r w:rsidRPr="00103471">
        <w:rPr>
          <w:rFonts w:ascii="Times New Roman" w:hAnsi="Times New Roman" w:cs="Times New Roman"/>
        </w:rPr>
        <w:fldChar w:fldCharType="end"/>
      </w:r>
      <w:r w:rsidRPr="00103471">
        <w:rPr>
          <w:rFonts w:ascii="Times New Roman" w:hAnsi="Times New Roman" w:cs="Times New Roman"/>
        </w:rPr>
        <w:t>. Navigáció</w:t>
      </w:r>
      <w:bookmarkEnd w:id="79"/>
    </w:p>
    <w:p w14:paraId="33270B85" w14:textId="77777777" w:rsidR="00142B88" w:rsidRDefault="00C22D3A" w:rsidP="002A7BEC">
      <w:pPr>
        <w:spacing w:line="360" w:lineRule="auto"/>
        <w:ind w:firstLine="360"/>
        <w:jc w:val="both"/>
        <w:rPr>
          <w:rFonts w:ascii="Times New Roman" w:hAnsi="Times New Roman" w:cs="Times New Roman"/>
          <w:lang w:val="hu-HU"/>
        </w:rPr>
      </w:pPr>
      <w:r w:rsidRPr="00C22D3A">
        <w:rPr>
          <w:rFonts w:ascii="Times New Roman" w:hAnsi="Times New Roman" w:cs="Times New Roman"/>
          <w:lang w:val="hu-HU"/>
        </w:rPr>
        <w:t>A</w:t>
      </w:r>
      <w:r w:rsidR="00946AA3">
        <w:rPr>
          <w:rFonts w:ascii="Times New Roman" w:hAnsi="Times New Roman" w:cs="Times New Roman"/>
          <w:lang w:val="hu-HU"/>
        </w:rPr>
        <w:t>z 1.</w:t>
      </w:r>
      <w:r w:rsidRPr="00C22D3A">
        <w:rPr>
          <w:rFonts w:ascii="Times New Roman" w:hAnsi="Times New Roman" w:cs="Times New Roman"/>
          <w:lang w:val="hu-HU"/>
        </w:rPr>
        <w:t xml:space="preserve"> kódrészletből </w:t>
      </w:r>
      <w:r>
        <w:rPr>
          <w:rFonts w:ascii="Times New Roman" w:hAnsi="Times New Roman" w:cs="Times New Roman"/>
          <w:lang w:val="hu-HU"/>
        </w:rPr>
        <w:t>kiderül, hogy az alapértelmezett útvonal</w:t>
      </w:r>
      <w:r w:rsidR="009976DC">
        <w:rPr>
          <w:rFonts w:ascii="Times New Roman" w:hAnsi="Times New Roman" w:cs="Times New Roman"/>
          <w:lang w:val="hu-HU"/>
        </w:rPr>
        <w:t xml:space="preserve"> (angolul </w:t>
      </w:r>
      <w:r w:rsidR="009976DC" w:rsidRPr="009976DC">
        <w:rPr>
          <w:rFonts w:ascii="Times New Roman" w:hAnsi="Times New Roman" w:cs="Times New Roman"/>
        </w:rPr>
        <w:t>route</w:t>
      </w:r>
      <w:r w:rsidR="009976DC">
        <w:rPr>
          <w:rStyle w:val="FootnoteReference"/>
          <w:rFonts w:ascii="Times New Roman" w:hAnsi="Times New Roman" w:cs="Times New Roman"/>
          <w:lang w:val="hu-HU"/>
        </w:rPr>
        <w:footnoteReference w:id="6"/>
      </w:r>
      <w:r w:rsidR="009976DC">
        <w:rPr>
          <w:rFonts w:ascii="Times New Roman" w:hAnsi="Times New Roman" w:cs="Times New Roman"/>
          <w:lang w:val="hu-HU"/>
        </w:rPr>
        <w:t>)</w:t>
      </w:r>
      <w:r>
        <w:rPr>
          <w:rFonts w:ascii="Times New Roman" w:hAnsi="Times New Roman" w:cs="Times New Roman"/>
          <w:lang w:val="hu-HU"/>
        </w:rPr>
        <w:t xml:space="preserve"> a „/” jelölt, ami két irányba vezethet, egyik a bejelentkezés/regisztrációs felület, másik a főképernyő, ami csak akkor látható, ha a felhasználó előtte már bejelentkezett. </w:t>
      </w:r>
      <w:r w:rsidR="00824900">
        <w:rPr>
          <w:rFonts w:ascii="Times New Roman" w:hAnsi="Times New Roman" w:cs="Times New Roman"/>
          <w:lang w:val="hu-HU"/>
        </w:rPr>
        <w:t>Az 1. kódrészlet</w:t>
      </w:r>
      <w:r w:rsidR="00167587">
        <w:rPr>
          <w:rFonts w:ascii="Times New Roman" w:hAnsi="Times New Roman" w:cs="Times New Roman"/>
          <w:lang w:val="hu-HU"/>
        </w:rPr>
        <w:t xml:space="preserve"> 13, 14, 15 sor</w:t>
      </w:r>
      <w:r w:rsidR="00824900">
        <w:rPr>
          <w:rFonts w:ascii="Times New Roman" w:hAnsi="Times New Roman" w:cs="Times New Roman"/>
          <w:lang w:val="hu-HU"/>
        </w:rPr>
        <w:t>áb</w:t>
      </w:r>
      <w:r w:rsidR="00167587">
        <w:rPr>
          <w:rFonts w:ascii="Times New Roman" w:hAnsi="Times New Roman" w:cs="Times New Roman"/>
          <w:lang w:val="hu-HU"/>
        </w:rPr>
        <w:t>a</w:t>
      </w:r>
      <w:r>
        <w:rPr>
          <w:rFonts w:ascii="Times New Roman" w:hAnsi="Times New Roman" w:cs="Times New Roman"/>
          <w:lang w:val="hu-HU"/>
        </w:rPr>
        <w:t xml:space="preserve"> útvonalak vannak, más képernyők irányába, például a rizikó képernyő, profil, illetve kontakt személy képernyő. Ezen útvonalak hívásánál definiálva van, melyik widget osztály fog megjelenni. </w:t>
      </w:r>
    </w:p>
    <w:p w14:paraId="7BF1C547" w14:textId="77777777" w:rsidR="00773FEA" w:rsidRDefault="00773FEA" w:rsidP="002A7BEC">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Kezdetben két írható mező jelenik meg, egyik az email cím másik a jelszó beírásának a helye, ennek a widgetenek a struktúrája a </w:t>
      </w:r>
      <w:r w:rsidR="00946AA3">
        <w:rPr>
          <w:rFonts w:ascii="Times New Roman" w:hAnsi="Times New Roman" w:cs="Times New Roman"/>
          <w:lang w:val="hu-HU"/>
        </w:rPr>
        <w:t>2. kódrészletben látható.</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037"/>
      </w:tblGrid>
      <w:tr w:rsidR="001A68A0" w:rsidRPr="001A68A0" w14:paraId="4D13B363" w14:textId="77777777" w:rsidTr="001A68A0">
        <w:trPr>
          <w:tblCellSpacing w:w="15" w:type="dxa"/>
        </w:trPr>
        <w:tc>
          <w:tcPr>
            <w:tcW w:w="0" w:type="auto"/>
            <w:vAlign w:val="center"/>
            <w:hideMark/>
          </w:tcPr>
          <w:p w14:paraId="052A3E71"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333333"/>
                <w:sz w:val="20"/>
                <w:szCs w:val="20"/>
                <w:lang w:val="en-GB" w:eastAsia="en-GB"/>
              </w:rPr>
              <w:t>1</w:t>
            </w:r>
          </w:p>
          <w:p w14:paraId="40AA1C17"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2</w:t>
            </w:r>
          </w:p>
          <w:p w14:paraId="59046A2F"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3</w:t>
            </w:r>
          </w:p>
          <w:p w14:paraId="196A6006"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4</w:t>
            </w:r>
          </w:p>
          <w:p w14:paraId="20F27C94"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5</w:t>
            </w:r>
          </w:p>
          <w:p w14:paraId="11A20EAA"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6</w:t>
            </w:r>
          </w:p>
          <w:p w14:paraId="11193B85"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7</w:t>
            </w:r>
          </w:p>
          <w:p w14:paraId="100D13CB"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8</w:t>
            </w:r>
          </w:p>
          <w:p w14:paraId="60BD083E"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9</w:t>
            </w:r>
          </w:p>
          <w:p w14:paraId="4EF226E3"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10</w:t>
            </w:r>
          </w:p>
          <w:p w14:paraId="3ACAAFAD"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11</w:t>
            </w:r>
          </w:p>
          <w:p w14:paraId="0CC25831"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lastRenderedPageBreak/>
              <w:t>12</w:t>
            </w:r>
          </w:p>
          <w:p w14:paraId="16BE0933"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13</w:t>
            </w:r>
          </w:p>
          <w:p w14:paraId="1373A240"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14</w:t>
            </w:r>
          </w:p>
          <w:p w14:paraId="562437FB"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15</w:t>
            </w:r>
          </w:p>
          <w:p w14:paraId="46848401"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16</w:t>
            </w:r>
          </w:p>
        </w:tc>
        <w:tc>
          <w:tcPr>
            <w:tcW w:w="0" w:type="auto"/>
            <w:vAlign w:val="center"/>
            <w:hideMark/>
          </w:tcPr>
          <w:p w14:paraId="64C902D0"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lastRenderedPageBreak/>
              <w:t xml:space="preserve">  </w:t>
            </w:r>
            <w:proofErr w:type="gramStart"/>
            <w:r w:rsidRPr="001A68A0">
              <w:rPr>
                <w:rFonts w:ascii="Courier New" w:eastAsia="Times New Roman" w:hAnsi="Courier New" w:cs="Courier New"/>
                <w:color w:val="333333"/>
                <w:sz w:val="20"/>
                <w:szCs w:val="20"/>
                <w:lang w:val="en-GB" w:eastAsia="en-GB"/>
              </w:rPr>
              <w:t>TextFormField(</w:t>
            </w:r>
            <w:proofErr w:type="gramEnd"/>
          </w:p>
          <w:p w14:paraId="0E7DC759"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2070"/>
                <w:sz w:val="20"/>
                <w:szCs w:val="20"/>
                <w:lang w:val="en-GB" w:eastAsia="en-GB"/>
              </w:rPr>
              <w:t>key:</w:t>
            </w:r>
            <w:r w:rsidRPr="001A68A0">
              <w:rPr>
                <w:rFonts w:ascii="Courier New" w:eastAsia="Times New Roman" w:hAnsi="Courier New" w:cs="Courier New"/>
                <w:color w:val="333333"/>
                <w:sz w:val="20"/>
                <w:szCs w:val="20"/>
                <w:lang w:val="en-GB" w:eastAsia="en-GB"/>
              </w:rPr>
              <w:t xml:space="preserve"> ValueKey(</w:t>
            </w:r>
            <w:r w:rsidRPr="001A68A0">
              <w:rPr>
                <w:rFonts w:ascii="Courier New" w:eastAsia="Times New Roman" w:hAnsi="Courier New" w:cs="Courier New"/>
                <w:color w:val="4070A0"/>
                <w:sz w:val="20"/>
                <w:szCs w:val="20"/>
                <w:lang w:val="en-GB" w:eastAsia="en-GB"/>
              </w:rPr>
              <w:t>'password'</w:t>
            </w:r>
            <w:r w:rsidRPr="001A68A0">
              <w:rPr>
                <w:rFonts w:ascii="Courier New" w:eastAsia="Times New Roman" w:hAnsi="Courier New" w:cs="Courier New"/>
                <w:color w:val="333333"/>
                <w:sz w:val="20"/>
                <w:szCs w:val="20"/>
                <w:lang w:val="en-GB" w:eastAsia="en-GB"/>
              </w:rPr>
              <w:t>),</w:t>
            </w:r>
          </w:p>
          <w:p w14:paraId="0A555663"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2070"/>
                <w:sz w:val="20"/>
                <w:szCs w:val="20"/>
                <w:lang w:val="en-GB" w:eastAsia="en-GB"/>
              </w:rPr>
              <w:t>validator:</w:t>
            </w:r>
            <w:r w:rsidRPr="001A68A0">
              <w:rPr>
                <w:rFonts w:ascii="Courier New" w:eastAsia="Times New Roman" w:hAnsi="Courier New" w:cs="Courier New"/>
                <w:color w:val="333333"/>
                <w:sz w:val="20"/>
                <w:szCs w:val="20"/>
                <w:lang w:val="en-GB" w:eastAsia="en-GB"/>
              </w:rPr>
              <w:t xml:space="preserve"> (value) {</w:t>
            </w:r>
          </w:p>
          <w:p w14:paraId="06DFB829"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00764E5D">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7020"/>
                <w:sz w:val="20"/>
                <w:szCs w:val="20"/>
                <w:lang w:val="en-GB" w:eastAsia="en-GB"/>
              </w:rPr>
              <w:t>if</w:t>
            </w:r>
            <w:r w:rsidRPr="001A68A0">
              <w:rPr>
                <w:rFonts w:ascii="Courier New" w:eastAsia="Times New Roman" w:hAnsi="Courier New" w:cs="Courier New"/>
                <w:color w:val="333333"/>
                <w:sz w:val="20"/>
                <w:szCs w:val="20"/>
                <w:lang w:val="en-GB" w:eastAsia="en-GB"/>
              </w:rPr>
              <w:t xml:space="preserve"> (</w:t>
            </w:r>
            <w:proofErr w:type="gramStart"/>
            <w:r w:rsidRPr="001A68A0">
              <w:rPr>
                <w:rFonts w:ascii="Courier New" w:eastAsia="Times New Roman" w:hAnsi="Courier New" w:cs="Courier New"/>
                <w:color w:val="333333"/>
                <w:sz w:val="20"/>
                <w:szCs w:val="20"/>
                <w:lang w:val="en-GB" w:eastAsia="en-GB"/>
              </w:rPr>
              <w:t>value.isEmpty</w:t>
            </w:r>
            <w:proofErr w:type="gramEnd"/>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666666"/>
                <w:sz w:val="20"/>
                <w:szCs w:val="20"/>
                <w:lang w:val="en-GB" w:eastAsia="en-GB"/>
              </w:rPr>
              <w:t>||</w:t>
            </w:r>
            <w:r w:rsidRPr="001A68A0">
              <w:rPr>
                <w:rFonts w:ascii="Courier New" w:eastAsia="Times New Roman" w:hAnsi="Courier New" w:cs="Courier New"/>
                <w:color w:val="333333"/>
                <w:sz w:val="20"/>
                <w:szCs w:val="20"/>
                <w:lang w:val="en-GB" w:eastAsia="en-GB"/>
              </w:rPr>
              <w:t xml:space="preserve"> value.length </w:t>
            </w:r>
            <w:r w:rsidRPr="001A68A0">
              <w:rPr>
                <w:rFonts w:ascii="Courier New" w:eastAsia="Times New Roman" w:hAnsi="Courier New" w:cs="Courier New"/>
                <w:color w:val="666666"/>
                <w:sz w:val="20"/>
                <w:szCs w:val="20"/>
                <w:lang w:val="en-GB" w:eastAsia="en-GB"/>
              </w:rPr>
              <w:t>&lt;</w:t>
            </w: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40A070"/>
                <w:sz w:val="20"/>
                <w:szCs w:val="20"/>
                <w:lang w:val="en-GB" w:eastAsia="en-GB"/>
              </w:rPr>
              <w:t>8</w:t>
            </w:r>
            <w:r w:rsidRPr="001A68A0">
              <w:rPr>
                <w:rFonts w:ascii="Courier New" w:eastAsia="Times New Roman" w:hAnsi="Courier New" w:cs="Courier New"/>
                <w:color w:val="333333"/>
                <w:sz w:val="20"/>
                <w:szCs w:val="20"/>
                <w:lang w:val="en-GB" w:eastAsia="en-GB"/>
              </w:rPr>
              <w:t>) {</w:t>
            </w:r>
          </w:p>
          <w:p w14:paraId="4FA8A61B"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7020"/>
                <w:sz w:val="20"/>
                <w:szCs w:val="20"/>
                <w:lang w:val="en-GB" w:eastAsia="en-GB"/>
              </w:rPr>
              <w:t>return</w:t>
            </w: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4070A0"/>
                <w:sz w:val="20"/>
                <w:szCs w:val="20"/>
                <w:lang w:val="en-GB" w:eastAsia="en-GB"/>
              </w:rPr>
              <w:t>'Password must be at least 8 characters.</w:t>
            </w:r>
            <w:proofErr w:type="gramStart"/>
            <w:r w:rsidRPr="001A68A0">
              <w:rPr>
                <w:rFonts w:ascii="Courier New" w:eastAsia="Times New Roman" w:hAnsi="Courier New" w:cs="Courier New"/>
                <w:color w:val="4070A0"/>
                <w:sz w:val="20"/>
                <w:szCs w:val="20"/>
                <w:lang w:val="en-GB" w:eastAsia="en-GB"/>
              </w:rPr>
              <w:t>'</w:t>
            </w:r>
            <w:r w:rsidRPr="001A68A0">
              <w:rPr>
                <w:rFonts w:ascii="Courier New" w:eastAsia="Times New Roman" w:hAnsi="Courier New" w:cs="Courier New"/>
                <w:color w:val="333333"/>
                <w:sz w:val="20"/>
                <w:szCs w:val="20"/>
                <w:lang w:val="en-GB" w:eastAsia="en-GB"/>
              </w:rPr>
              <w:t>;</w:t>
            </w:r>
            <w:proofErr w:type="gramEnd"/>
          </w:p>
          <w:p w14:paraId="13F92FE7"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
          <w:p w14:paraId="59AF7F71"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7020"/>
                <w:sz w:val="20"/>
                <w:szCs w:val="20"/>
                <w:lang w:val="en-GB" w:eastAsia="en-GB"/>
              </w:rPr>
              <w:t>return</w:t>
            </w:r>
            <w:r w:rsidRPr="001A68A0">
              <w:rPr>
                <w:rFonts w:ascii="Courier New" w:eastAsia="Times New Roman" w:hAnsi="Courier New" w:cs="Courier New"/>
                <w:color w:val="333333"/>
                <w:sz w:val="20"/>
                <w:szCs w:val="20"/>
                <w:lang w:val="en-GB" w:eastAsia="en-GB"/>
              </w:rPr>
              <w:t xml:space="preserve"> </w:t>
            </w:r>
            <w:proofErr w:type="gramStart"/>
            <w:r w:rsidRPr="001A68A0">
              <w:rPr>
                <w:rFonts w:ascii="Courier New" w:eastAsia="Times New Roman" w:hAnsi="Courier New" w:cs="Courier New"/>
                <w:b/>
                <w:bCs/>
                <w:color w:val="007020"/>
                <w:sz w:val="20"/>
                <w:szCs w:val="20"/>
                <w:lang w:val="en-GB" w:eastAsia="en-GB"/>
              </w:rPr>
              <w:t>null</w:t>
            </w:r>
            <w:r w:rsidRPr="001A68A0">
              <w:rPr>
                <w:rFonts w:ascii="Courier New" w:eastAsia="Times New Roman" w:hAnsi="Courier New" w:cs="Courier New"/>
                <w:color w:val="333333"/>
                <w:sz w:val="20"/>
                <w:szCs w:val="20"/>
                <w:lang w:val="en-GB" w:eastAsia="en-GB"/>
              </w:rPr>
              <w:t>;</w:t>
            </w:r>
            <w:proofErr w:type="gramEnd"/>
          </w:p>
          <w:p w14:paraId="3CB8F9AD"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
          <w:p w14:paraId="1F4F43B5"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2070"/>
                <w:sz w:val="20"/>
                <w:szCs w:val="20"/>
                <w:lang w:val="en-GB" w:eastAsia="en-GB"/>
              </w:rPr>
              <w:t>decoration:</w:t>
            </w:r>
            <w:r w:rsidRPr="001A68A0">
              <w:rPr>
                <w:rFonts w:ascii="Courier New" w:eastAsia="Times New Roman" w:hAnsi="Courier New" w:cs="Courier New"/>
                <w:color w:val="333333"/>
                <w:sz w:val="20"/>
                <w:szCs w:val="20"/>
                <w:lang w:val="en-GB" w:eastAsia="en-GB"/>
              </w:rPr>
              <w:t xml:space="preserve"> </w:t>
            </w:r>
            <w:proofErr w:type="gramStart"/>
            <w:r w:rsidRPr="001A68A0">
              <w:rPr>
                <w:rFonts w:ascii="Courier New" w:eastAsia="Times New Roman" w:hAnsi="Courier New" w:cs="Courier New"/>
                <w:color w:val="333333"/>
                <w:sz w:val="20"/>
                <w:szCs w:val="20"/>
                <w:lang w:val="en-GB" w:eastAsia="en-GB"/>
              </w:rPr>
              <w:t>InputDecoration(</w:t>
            </w:r>
            <w:proofErr w:type="gramEnd"/>
          </w:p>
          <w:p w14:paraId="3EE532C6"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2070"/>
                <w:sz w:val="20"/>
                <w:szCs w:val="20"/>
                <w:lang w:val="en-GB" w:eastAsia="en-GB"/>
              </w:rPr>
              <w:t>labelText:</w:t>
            </w: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4070A0"/>
                <w:sz w:val="20"/>
                <w:szCs w:val="20"/>
                <w:lang w:val="en-GB" w:eastAsia="en-GB"/>
              </w:rPr>
              <w:t>'Password'</w:t>
            </w:r>
            <w:r w:rsidRPr="001A68A0">
              <w:rPr>
                <w:rFonts w:ascii="Courier New" w:eastAsia="Times New Roman" w:hAnsi="Courier New" w:cs="Courier New"/>
                <w:color w:val="333333"/>
                <w:sz w:val="20"/>
                <w:szCs w:val="20"/>
                <w:lang w:val="en-GB" w:eastAsia="en-GB"/>
              </w:rPr>
              <w:t>,</w:t>
            </w:r>
          </w:p>
          <w:p w14:paraId="79D99C5C"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
          <w:p w14:paraId="2C506BBC"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lastRenderedPageBreak/>
              <w:t xml:space="preserve">    </w:t>
            </w:r>
            <w:r w:rsidRPr="001A68A0">
              <w:rPr>
                <w:rFonts w:ascii="Courier New" w:eastAsia="Times New Roman" w:hAnsi="Courier New" w:cs="Courier New"/>
                <w:b/>
                <w:bCs/>
                <w:color w:val="002070"/>
                <w:sz w:val="20"/>
                <w:szCs w:val="20"/>
                <w:lang w:val="en-GB" w:eastAsia="en-GB"/>
              </w:rPr>
              <w:t>obscureText:</w:t>
            </w: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7020"/>
                <w:sz w:val="20"/>
                <w:szCs w:val="20"/>
                <w:lang w:val="en-GB" w:eastAsia="en-GB"/>
              </w:rPr>
              <w:t>true</w:t>
            </w:r>
            <w:r w:rsidRPr="001A68A0">
              <w:rPr>
                <w:rFonts w:ascii="Courier New" w:eastAsia="Times New Roman" w:hAnsi="Courier New" w:cs="Courier New"/>
                <w:color w:val="333333"/>
                <w:sz w:val="20"/>
                <w:szCs w:val="20"/>
                <w:lang w:val="en-GB" w:eastAsia="en-GB"/>
              </w:rPr>
              <w:t>,</w:t>
            </w:r>
          </w:p>
          <w:p w14:paraId="2441DDF2"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2070"/>
                <w:sz w:val="20"/>
                <w:szCs w:val="20"/>
                <w:lang w:val="en-GB" w:eastAsia="en-GB"/>
              </w:rPr>
              <w:t>onSaved:</w:t>
            </w:r>
            <w:r w:rsidRPr="001A68A0">
              <w:rPr>
                <w:rFonts w:ascii="Courier New" w:eastAsia="Times New Roman" w:hAnsi="Courier New" w:cs="Courier New"/>
                <w:color w:val="333333"/>
                <w:sz w:val="20"/>
                <w:szCs w:val="20"/>
                <w:lang w:val="en-GB" w:eastAsia="en-GB"/>
              </w:rPr>
              <w:t xml:space="preserve"> (value) {</w:t>
            </w:r>
          </w:p>
          <w:p w14:paraId="0DEC4DCE"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_userPassword </w:t>
            </w:r>
            <w:r w:rsidRPr="001A68A0">
              <w:rPr>
                <w:rFonts w:ascii="Courier New" w:eastAsia="Times New Roman" w:hAnsi="Courier New" w:cs="Courier New"/>
                <w:color w:val="666666"/>
                <w:sz w:val="20"/>
                <w:szCs w:val="20"/>
                <w:lang w:val="en-GB" w:eastAsia="en-GB"/>
              </w:rPr>
              <w:t>=</w:t>
            </w:r>
            <w:r w:rsidRPr="001A68A0">
              <w:rPr>
                <w:rFonts w:ascii="Courier New" w:eastAsia="Times New Roman" w:hAnsi="Courier New" w:cs="Courier New"/>
                <w:color w:val="333333"/>
                <w:sz w:val="20"/>
                <w:szCs w:val="20"/>
                <w:lang w:val="en-GB" w:eastAsia="en-GB"/>
              </w:rPr>
              <w:t xml:space="preserve"> </w:t>
            </w:r>
            <w:proofErr w:type="gramStart"/>
            <w:r w:rsidRPr="001A68A0">
              <w:rPr>
                <w:rFonts w:ascii="Courier New" w:eastAsia="Times New Roman" w:hAnsi="Courier New" w:cs="Courier New"/>
                <w:color w:val="333333"/>
                <w:sz w:val="20"/>
                <w:szCs w:val="20"/>
                <w:lang w:val="en-GB" w:eastAsia="en-GB"/>
              </w:rPr>
              <w:t>value;</w:t>
            </w:r>
            <w:proofErr w:type="gramEnd"/>
          </w:p>
          <w:p w14:paraId="3D7196DA"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
          <w:p w14:paraId="49B4F9D1" w14:textId="77777777" w:rsid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
          <w:p w14:paraId="3EE0B1D9" w14:textId="77777777" w:rsidR="00103471" w:rsidRPr="001A68A0" w:rsidRDefault="00103471" w:rsidP="0010347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p>
        </w:tc>
      </w:tr>
    </w:tbl>
    <w:p w14:paraId="07D5C9D7" w14:textId="2AED4D66" w:rsidR="00AE5C77" w:rsidRPr="00103471" w:rsidRDefault="00103471" w:rsidP="00103471">
      <w:pPr>
        <w:pStyle w:val="Caption"/>
        <w:spacing w:line="360" w:lineRule="auto"/>
        <w:jc w:val="center"/>
        <w:rPr>
          <w:rFonts w:ascii="Times New Roman" w:hAnsi="Times New Roman" w:cs="Times New Roman"/>
          <w:lang w:val="hu-HU"/>
        </w:rPr>
      </w:pPr>
      <w:bookmarkStart w:id="80" w:name="_Toc76486097"/>
      <w:r w:rsidRPr="00103471">
        <w:rPr>
          <w:rFonts w:ascii="Times New Roman" w:hAnsi="Times New Roman" w:cs="Times New Roman"/>
        </w:rPr>
        <w:lastRenderedPageBreak/>
        <w:t xml:space="preserve">Kódrészlet </w:t>
      </w:r>
      <w:r w:rsidRPr="00103471">
        <w:rPr>
          <w:rFonts w:ascii="Times New Roman" w:hAnsi="Times New Roman" w:cs="Times New Roman"/>
        </w:rPr>
        <w:fldChar w:fldCharType="begin"/>
      </w:r>
      <w:r w:rsidRPr="00103471">
        <w:rPr>
          <w:rFonts w:ascii="Times New Roman" w:hAnsi="Times New Roman" w:cs="Times New Roman"/>
        </w:rPr>
        <w:instrText xml:space="preserve"> SEQ Kódrészlet \* ARABIC </w:instrText>
      </w:r>
      <w:r w:rsidRPr="00103471">
        <w:rPr>
          <w:rFonts w:ascii="Times New Roman" w:hAnsi="Times New Roman" w:cs="Times New Roman"/>
        </w:rPr>
        <w:fldChar w:fldCharType="separate"/>
      </w:r>
      <w:r w:rsidR="00FD3843">
        <w:rPr>
          <w:rFonts w:ascii="Times New Roman" w:hAnsi="Times New Roman" w:cs="Times New Roman"/>
          <w:noProof/>
        </w:rPr>
        <w:t>2</w:t>
      </w:r>
      <w:r w:rsidRPr="00103471">
        <w:rPr>
          <w:rFonts w:ascii="Times New Roman" w:hAnsi="Times New Roman" w:cs="Times New Roman"/>
        </w:rPr>
        <w:fldChar w:fldCharType="end"/>
      </w:r>
      <w:r w:rsidRPr="00103471">
        <w:rPr>
          <w:rFonts w:ascii="Times New Roman" w:hAnsi="Times New Roman" w:cs="Times New Roman"/>
        </w:rPr>
        <w:t>. Bemeneti mező</w:t>
      </w:r>
      <w:bookmarkEnd w:id="80"/>
    </w:p>
    <w:p w14:paraId="2FACEDA9" w14:textId="782AF83D" w:rsidR="00773FEA" w:rsidRDefault="00773FEA" w:rsidP="002A7BEC">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Minden egyes komponensnek van egy egyedi azonosítója, egy validálási része, </w:t>
      </w:r>
      <w:r w:rsidR="004937E3">
        <w:rPr>
          <w:rFonts w:ascii="Times New Roman" w:hAnsi="Times New Roman" w:cs="Times New Roman"/>
          <w:lang w:val="hu-HU"/>
        </w:rPr>
        <w:t>egy dekoráció, amely meghatározza, milyen lesz a billentyűzet típusa, azaz milyen szöveget vár el a mező</w:t>
      </w:r>
      <w:r w:rsidR="00B26F76">
        <w:rPr>
          <w:rFonts w:ascii="Times New Roman" w:hAnsi="Times New Roman" w:cs="Times New Roman"/>
          <w:lang w:val="hu-HU"/>
        </w:rPr>
        <w:t>.</w:t>
      </w:r>
      <w:r w:rsidR="004937E3">
        <w:rPr>
          <w:rFonts w:ascii="Times New Roman" w:hAnsi="Times New Roman" w:cs="Times New Roman"/>
          <w:lang w:val="hu-HU"/>
        </w:rPr>
        <w:t xml:space="preserve"> </w:t>
      </w:r>
      <w:r w:rsidR="00B26F76">
        <w:rPr>
          <w:rFonts w:ascii="Times New Roman" w:hAnsi="Times New Roman" w:cs="Times New Roman"/>
          <w:lang w:val="hu-HU"/>
        </w:rPr>
        <w:t>M</w:t>
      </w:r>
      <w:r w:rsidR="004937E3">
        <w:rPr>
          <w:rFonts w:ascii="Times New Roman" w:hAnsi="Times New Roman" w:cs="Times New Roman"/>
          <w:lang w:val="hu-HU"/>
        </w:rPr>
        <w:t>egadható, hogy csillagozva jelenjenek meg a beírt karakterek (jelszónál van csak ilyen), illetve a met</w:t>
      </w:r>
      <w:r w:rsidR="00167587">
        <w:rPr>
          <w:rFonts w:ascii="Times New Roman" w:hAnsi="Times New Roman" w:cs="Times New Roman"/>
          <w:lang w:val="hu-HU"/>
        </w:rPr>
        <w:t>ódus, amely mentés lenyomása után elmenti az adott értéket egy ennek megfelelő változóba.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596"/>
      </w:tblGrid>
      <w:tr w:rsidR="001A68A0" w:rsidRPr="001A68A0" w14:paraId="5D94B9FC" w14:textId="77777777" w:rsidTr="001A68A0">
        <w:trPr>
          <w:tblCellSpacing w:w="15" w:type="dxa"/>
        </w:trPr>
        <w:tc>
          <w:tcPr>
            <w:tcW w:w="0" w:type="auto"/>
            <w:vAlign w:val="center"/>
            <w:hideMark/>
          </w:tcPr>
          <w:p w14:paraId="18263AD9"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333333"/>
                <w:sz w:val="20"/>
                <w:szCs w:val="20"/>
                <w:lang w:val="en-GB" w:eastAsia="en-GB"/>
              </w:rPr>
              <w:t>1</w:t>
            </w:r>
          </w:p>
          <w:p w14:paraId="0DAC5121"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2</w:t>
            </w:r>
          </w:p>
          <w:p w14:paraId="26B11E9B"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3</w:t>
            </w:r>
          </w:p>
          <w:p w14:paraId="73EFDBF3"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4</w:t>
            </w:r>
          </w:p>
          <w:p w14:paraId="53D5E998"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5</w:t>
            </w:r>
          </w:p>
          <w:p w14:paraId="506F50D9"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6</w:t>
            </w:r>
          </w:p>
          <w:p w14:paraId="597D6C7F"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7</w:t>
            </w:r>
          </w:p>
          <w:p w14:paraId="3BB831E8"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8</w:t>
            </w:r>
          </w:p>
          <w:p w14:paraId="245F6F18"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9</w:t>
            </w:r>
          </w:p>
          <w:p w14:paraId="7C35AF13"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10</w:t>
            </w:r>
          </w:p>
          <w:p w14:paraId="328A776C"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11</w:t>
            </w:r>
          </w:p>
        </w:tc>
        <w:tc>
          <w:tcPr>
            <w:tcW w:w="0" w:type="auto"/>
            <w:vAlign w:val="center"/>
            <w:hideMark/>
          </w:tcPr>
          <w:p w14:paraId="0514261B"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roofErr w:type="gramStart"/>
            <w:r w:rsidRPr="001A68A0">
              <w:rPr>
                <w:rFonts w:ascii="Courier New" w:eastAsia="Times New Roman" w:hAnsi="Courier New" w:cs="Courier New"/>
                <w:color w:val="333333"/>
                <w:sz w:val="20"/>
                <w:szCs w:val="20"/>
                <w:lang w:val="en-GB" w:eastAsia="en-GB"/>
              </w:rPr>
              <w:t>FlatButton(</w:t>
            </w:r>
            <w:proofErr w:type="gramEnd"/>
          </w:p>
          <w:p w14:paraId="7106924D"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2070"/>
                <w:sz w:val="20"/>
                <w:szCs w:val="20"/>
                <w:lang w:val="en-GB" w:eastAsia="en-GB"/>
              </w:rPr>
              <w:t>textColor:</w:t>
            </w:r>
            <w:r w:rsidRPr="001A68A0">
              <w:rPr>
                <w:rFonts w:ascii="Courier New" w:eastAsia="Times New Roman" w:hAnsi="Courier New" w:cs="Courier New"/>
                <w:color w:val="333333"/>
                <w:sz w:val="20"/>
                <w:szCs w:val="20"/>
                <w:lang w:val="en-GB" w:eastAsia="en-GB"/>
              </w:rPr>
              <w:t xml:space="preserve"> Theme.of(context</w:t>
            </w:r>
            <w:proofErr w:type="gramStart"/>
            <w:r w:rsidRPr="001A68A0">
              <w:rPr>
                <w:rFonts w:ascii="Courier New" w:eastAsia="Times New Roman" w:hAnsi="Courier New" w:cs="Courier New"/>
                <w:color w:val="333333"/>
                <w:sz w:val="20"/>
                <w:szCs w:val="20"/>
                <w:lang w:val="en-GB" w:eastAsia="en-GB"/>
              </w:rPr>
              <w:t>).primaryColor</w:t>
            </w:r>
            <w:proofErr w:type="gramEnd"/>
            <w:r w:rsidRPr="001A68A0">
              <w:rPr>
                <w:rFonts w:ascii="Courier New" w:eastAsia="Times New Roman" w:hAnsi="Courier New" w:cs="Courier New"/>
                <w:color w:val="333333"/>
                <w:sz w:val="20"/>
                <w:szCs w:val="20"/>
                <w:lang w:val="en-GB" w:eastAsia="en-GB"/>
              </w:rPr>
              <w:t>,</w:t>
            </w:r>
          </w:p>
          <w:p w14:paraId="24279287"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2070"/>
                <w:sz w:val="20"/>
                <w:szCs w:val="20"/>
                <w:lang w:val="en-GB" w:eastAsia="en-GB"/>
              </w:rPr>
              <w:t>child:</w:t>
            </w:r>
            <w:r w:rsidRPr="001A68A0">
              <w:rPr>
                <w:rFonts w:ascii="Courier New" w:eastAsia="Times New Roman" w:hAnsi="Courier New" w:cs="Courier New"/>
                <w:color w:val="333333"/>
                <w:sz w:val="20"/>
                <w:szCs w:val="20"/>
                <w:lang w:val="en-GB" w:eastAsia="en-GB"/>
              </w:rPr>
              <w:t xml:space="preserve"> </w:t>
            </w:r>
            <w:proofErr w:type="gramStart"/>
            <w:r w:rsidRPr="001A68A0">
              <w:rPr>
                <w:rFonts w:ascii="Courier New" w:eastAsia="Times New Roman" w:hAnsi="Courier New" w:cs="Courier New"/>
                <w:color w:val="333333"/>
                <w:sz w:val="20"/>
                <w:szCs w:val="20"/>
                <w:lang w:val="en-GB" w:eastAsia="en-GB"/>
              </w:rPr>
              <w:t>Text(</w:t>
            </w:r>
            <w:proofErr w:type="gramEnd"/>
            <w:r w:rsidRPr="001A68A0">
              <w:rPr>
                <w:rFonts w:ascii="Courier New" w:eastAsia="Times New Roman" w:hAnsi="Courier New" w:cs="Courier New"/>
                <w:color w:val="333333"/>
                <w:sz w:val="20"/>
                <w:szCs w:val="20"/>
                <w:lang w:val="en-GB" w:eastAsia="en-GB"/>
              </w:rPr>
              <w:t>_isLogin</w:t>
            </w:r>
          </w:p>
          <w:p w14:paraId="1D2D16F1"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666666"/>
                <w:sz w:val="20"/>
                <w:szCs w:val="20"/>
                <w:lang w:val="en-GB" w:eastAsia="en-GB"/>
              </w:rPr>
              <w:t>?</w:t>
            </w: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4070A0"/>
                <w:sz w:val="20"/>
                <w:szCs w:val="20"/>
                <w:lang w:val="en-GB" w:eastAsia="en-GB"/>
              </w:rPr>
              <w:t xml:space="preserve">'Create new </w:t>
            </w:r>
            <w:proofErr w:type="gramStart"/>
            <w:r w:rsidRPr="001A68A0">
              <w:rPr>
                <w:rFonts w:ascii="Courier New" w:eastAsia="Times New Roman" w:hAnsi="Courier New" w:cs="Courier New"/>
                <w:color w:val="4070A0"/>
                <w:sz w:val="20"/>
                <w:szCs w:val="20"/>
                <w:lang w:val="en-GB" w:eastAsia="en-GB"/>
              </w:rPr>
              <w:t>account'</w:t>
            </w:r>
            <w:proofErr w:type="gramEnd"/>
          </w:p>
          <w:p w14:paraId="65D5E37B"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666666"/>
                <w:sz w:val="20"/>
                <w:szCs w:val="20"/>
                <w:lang w:val="en-GB" w:eastAsia="en-GB"/>
              </w:rPr>
              <w:t>:</w:t>
            </w: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4070A0"/>
                <w:sz w:val="20"/>
                <w:szCs w:val="20"/>
                <w:lang w:val="en-GB" w:eastAsia="en-GB"/>
              </w:rPr>
              <w:t>'I already have an account'</w:t>
            </w:r>
            <w:r w:rsidRPr="001A68A0">
              <w:rPr>
                <w:rFonts w:ascii="Courier New" w:eastAsia="Times New Roman" w:hAnsi="Courier New" w:cs="Courier New"/>
                <w:color w:val="333333"/>
                <w:sz w:val="20"/>
                <w:szCs w:val="20"/>
                <w:lang w:val="en-GB" w:eastAsia="en-GB"/>
              </w:rPr>
              <w:t>),</w:t>
            </w:r>
          </w:p>
          <w:p w14:paraId="5984CDE8"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b/>
                <w:bCs/>
                <w:color w:val="002070"/>
                <w:sz w:val="20"/>
                <w:szCs w:val="20"/>
                <w:lang w:val="en-GB" w:eastAsia="en-GB"/>
              </w:rPr>
              <w:t>onPressed:</w:t>
            </w:r>
            <w:r w:rsidRPr="001A68A0">
              <w:rPr>
                <w:rFonts w:ascii="Courier New" w:eastAsia="Times New Roman" w:hAnsi="Courier New" w:cs="Courier New"/>
                <w:color w:val="333333"/>
                <w:sz w:val="20"/>
                <w:szCs w:val="20"/>
                <w:lang w:val="en-GB" w:eastAsia="en-GB"/>
              </w:rPr>
              <w:t xml:space="preserve"> () {</w:t>
            </w:r>
          </w:p>
          <w:p w14:paraId="56DC3085"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roofErr w:type="gramStart"/>
            <w:r w:rsidRPr="001A68A0">
              <w:rPr>
                <w:rFonts w:ascii="Courier New" w:eastAsia="Times New Roman" w:hAnsi="Courier New" w:cs="Courier New"/>
                <w:color w:val="333333"/>
                <w:sz w:val="20"/>
                <w:szCs w:val="20"/>
                <w:lang w:val="en-GB" w:eastAsia="en-GB"/>
              </w:rPr>
              <w:t>setState(</w:t>
            </w:r>
            <w:proofErr w:type="gramEnd"/>
            <w:r w:rsidRPr="001A68A0">
              <w:rPr>
                <w:rFonts w:ascii="Courier New" w:eastAsia="Times New Roman" w:hAnsi="Courier New" w:cs="Courier New"/>
                <w:color w:val="333333"/>
                <w:sz w:val="20"/>
                <w:szCs w:val="20"/>
                <w:lang w:val="en-GB" w:eastAsia="en-GB"/>
              </w:rPr>
              <w:t>() {</w:t>
            </w:r>
          </w:p>
          <w:p w14:paraId="583E4617"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_isLogin </w:t>
            </w:r>
            <w:proofErr w:type="gramStart"/>
            <w:r w:rsidRPr="001A68A0">
              <w:rPr>
                <w:rFonts w:ascii="Courier New" w:eastAsia="Times New Roman" w:hAnsi="Courier New" w:cs="Courier New"/>
                <w:color w:val="666666"/>
                <w:sz w:val="20"/>
                <w:szCs w:val="20"/>
                <w:lang w:val="en-GB" w:eastAsia="en-GB"/>
              </w:rPr>
              <w:t>=</w:t>
            </w:r>
            <w:r w:rsidRPr="001A68A0">
              <w:rPr>
                <w:rFonts w:ascii="Courier New" w:eastAsia="Times New Roman" w:hAnsi="Courier New" w:cs="Courier New"/>
                <w:color w:val="333333"/>
                <w:sz w:val="20"/>
                <w:szCs w:val="20"/>
                <w:lang w:val="en-GB" w:eastAsia="en-GB"/>
              </w:rPr>
              <w:t xml:space="preserve"> </w:t>
            </w:r>
            <w:r w:rsidRPr="001A68A0">
              <w:rPr>
                <w:rFonts w:ascii="Courier New" w:eastAsia="Times New Roman" w:hAnsi="Courier New" w:cs="Courier New"/>
                <w:color w:val="666666"/>
                <w:sz w:val="20"/>
                <w:szCs w:val="20"/>
                <w:lang w:val="en-GB" w:eastAsia="en-GB"/>
              </w:rPr>
              <w:t>!</w:t>
            </w:r>
            <w:proofErr w:type="gramEnd"/>
            <w:r w:rsidRPr="001A68A0">
              <w:rPr>
                <w:rFonts w:ascii="Courier New" w:eastAsia="Times New Roman" w:hAnsi="Courier New" w:cs="Courier New"/>
                <w:color w:val="333333"/>
                <w:sz w:val="20"/>
                <w:szCs w:val="20"/>
                <w:lang w:val="en-GB" w:eastAsia="en-GB"/>
              </w:rPr>
              <w:t>_isLogin;</w:t>
            </w:r>
          </w:p>
          <w:p w14:paraId="6813D025"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
          <w:p w14:paraId="5B251BF1" w14:textId="77777777" w:rsidR="001A68A0"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
          <w:p w14:paraId="39ADDA19" w14:textId="77777777" w:rsidR="00103471" w:rsidRPr="001A68A0" w:rsidRDefault="001A68A0" w:rsidP="001A6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A68A0">
              <w:rPr>
                <w:rFonts w:ascii="Courier New" w:eastAsia="Times New Roman" w:hAnsi="Courier New" w:cs="Courier New"/>
                <w:color w:val="333333"/>
                <w:sz w:val="20"/>
                <w:szCs w:val="20"/>
                <w:lang w:val="en-GB" w:eastAsia="en-GB"/>
              </w:rPr>
              <w:t xml:space="preserve">   ),</w:t>
            </w:r>
          </w:p>
        </w:tc>
      </w:tr>
    </w:tbl>
    <w:p w14:paraId="2DAFEEA3" w14:textId="4CDE4AF4" w:rsidR="00103471" w:rsidRPr="00103471" w:rsidRDefault="00103471" w:rsidP="00103471">
      <w:pPr>
        <w:pStyle w:val="Caption"/>
        <w:spacing w:line="360" w:lineRule="auto"/>
        <w:jc w:val="center"/>
        <w:rPr>
          <w:rFonts w:ascii="Times New Roman" w:hAnsi="Times New Roman" w:cs="Times New Roman"/>
          <w:lang w:val="hu-HU"/>
        </w:rPr>
      </w:pPr>
      <w:bookmarkStart w:id="81" w:name="_Toc76486098"/>
      <w:r w:rsidRPr="00103471">
        <w:rPr>
          <w:rFonts w:ascii="Times New Roman" w:hAnsi="Times New Roman" w:cs="Times New Roman"/>
        </w:rPr>
        <w:t xml:space="preserve">Kódrészlet </w:t>
      </w:r>
      <w:r w:rsidRPr="00103471">
        <w:rPr>
          <w:rFonts w:ascii="Times New Roman" w:hAnsi="Times New Roman" w:cs="Times New Roman"/>
        </w:rPr>
        <w:fldChar w:fldCharType="begin"/>
      </w:r>
      <w:r w:rsidRPr="00103471">
        <w:rPr>
          <w:rFonts w:ascii="Times New Roman" w:hAnsi="Times New Roman" w:cs="Times New Roman"/>
        </w:rPr>
        <w:instrText xml:space="preserve"> SEQ Kódrészlet \* ARABIC </w:instrText>
      </w:r>
      <w:r w:rsidRPr="00103471">
        <w:rPr>
          <w:rFonts w:ascii="Times New Roman" w:hAnsi="Times New Roman" w:cs="Times New Roman"/>
        </w:rPr>
        <w:fldChar w:fldCharType="separate"/>
      </w:r>
      <w:r w:rsidR="00FD3843">
        <w:rPr>
          <w:rFonts w:ascii="Times New Roman" w:hAnsi="Times New Roman" w:cs="Times New Roman"/>
          <w:noProof/>
        </w:rPr>
        <w:t>3</w:t>
      </w:r>
      <w:r w:rsidRPr="00103471">
        <w:rPr>
          <w:rFonts w:ascii="Times New Roman" w:hAnsi="Times New Roman" w:cs="Times New Roman"/>
        </w:rPr>
        <w:fldChar w:fldCharType="end"/>
      </w:r>
      <w:r w:rsidRPr="00103471">
        <w:rPr>
          <w:rFonts w:ascii="Times New Roman" w:hAnsi="Times New Roman" w:cs="Times New Roman"/>
        </w:rPr>
        <w:t>. Bejelentkezés gomb</w:t>
      </w:r>
      <w:bookmarkEnd w:id="81"/>
    </w:p>
    <w:p w14:paraId="5162A0E1" w14:textId="77777777" w:rsidR="001A68A0" w:rsidRDefault="001A68A0" w:rsidP="002A7BEC">
      <w:pPr>
        <w:spacing w:line="360" w:lineRule="auto"/>
        <w:ind w:firstLine="360"/>
        <w:jc w:val="both"/>
        <w:rPr>
          <w:rFonts w:ascii="Times New Roman" w:hAnsi="Times New Roman" w:cs="Times New Roman"/>
          <w:lang w:val="hu-HU"/>
        </w:rPr>
      </w:pPr>
      <w:r>
        <w:rPr>
          <w:rFonts w:ascii="Times New Roman" w:hAnsi="Times New Roman" w:cs="Times New Roman"/>
          <w:lang w:val="hu-HU"/>
        </w:rPr>
        <w:t>A</w:t>
      </w:r>
      <w:r w:rsidR="00946AA3">
        <w:rPr>
          <w:rFonts w:ascii="Times New Roman" w:hAnsi="Times New Roman" w:cs="Times New Roman"/>
          <w:lang w:val="hu-HU"/>
        </w:rPr>
        <w:t xml:space="preserve"> 3.</w:t>
      </w:r>
      <w:r>
        <w:rPr>
          <w:rFonts w:ascii="Times New Roman" w:hAnsi="Times New Roman" w:cs="Times New Roman"/>
          <w:lang w:val="hu-HU"/>
        </w:rPr>
        <w:t xml:space="preserve"> kódrészlet a widget állapotának a változását mutatja be, figyelve, hogy az _isLogin (a</w:t>
      </w:r>
      <w:r w:rsidR="00C15BDE">
        <w:rPr>
          <w:rFonts w:ascii="Times New Roman" w:hAnsi="Times New Roman" w:cs="Times New Roman"/>
          <w:lang w:val="hu-HU"/>
        </w:rPr>
        <w:t>z</w:t>
      </w:r>
      <w:r>
        <w:rPr>
          <w:rFonts w:ascii="Times New Roman" w:hAnsi="Times New Roman" w:cs="Times New Roman"/>
          <w:lang w:val="hu-HU"/>
        </w:rPr>
        <w:t xml:space="preserve"> </w:t>
      </w:r>
      <w:r w:rsidR="00C15BDE">
        <w:rPr>
          <w:rFonts w:ascii="Times New Roman" w:hAnsi="Times New Roman" w:cs="Times New Roman"/>
          <w:lang w:val="hu-HU"/>
        </w:rPr>
        <w:t>alul vonás</w:t>
      </w:r>
      <w:r>
        <w:rPr>
          <w:rFonts w:ascii="Times New Roman" w:hAnsi="Times New Roman" w:cs="Times New Roman"/>
          <w:lang w:val="hu-HU"/>
        </w:rPr>
        <w:t xml:space="preserve"> a változó előtt annyit jelent, hogy privát változó) változó éppen milyen értékkel rendelkezik. Ha a felhasználó megérinti a gombot, a widget állapota megváltozik és a változó szerint mutatja vagy rejti el az </w:t>
      </w:r>
      <w:r w:rsidR="00C15BDE">
        <w:rPr>
          <w:rFonts w:ascii="Times New Roman" w:hAnsi="Times New Roman" w:cs="Times New Roman"/>
          <w:lang w:val="hu-HU"/>
        </w:rPr>
        <w:t xml:space="preserve">adott elemeket.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6437"/>
      </w:tblGrid>
      <w:tr w:rsidR="00946AA3" w:rsidRPr="00C15BDE" w14:paraId="084A0804" w14:textId="77777777" w:rsidTr="00C15BDE">
        <w:trPr>
          <w:tblCellSpacing w:w="15" w:type="dxa"/>
        </w:trPr>
        <w:tc>
          <w:tcPr>
            <w:tcW w:w="0" w:type="auto"/>
            <w:vAlign w:val="center"/>
            <w:hideMark/>
          </w:tcPr>
          <w:p w14:paraId="4FC2C462" w14:textId="77777777" w:rsidR="00946AA3" w:rsidRDefault="00946AA3" w:rsidP="00946AA3">
            <w:pPr>
              <w:pStyle w:val="HTMLPreformatted"/>
              <w:spacing w:line="244" w:lineRule="atLeast"/>
              <w:rPr>
                <w:color w:val="333333"/>
              </w:rPr>
            </w:pPr>
            <w:r>
              <w:rPr>
                <w:color w:val="333333"/>
              </w:rPr>
              <w:t xml:space="preserve"> 1</w:t>
            </w:r>
          </w:p>
          <w:p w14:paraId="7DF4CBF9" w14:textId="77777777" w:rsidR="00946AA3" w:rsidRDefault="00946AA3" w:rsidP="00946AA3">
            <w:pPr>
              <w:pStyle w:val="HTMLPreformatted"/>
              <w:spacing w:line="244" w:lineRule="atLeast"/>
              <w:rPr>
                <w:color w:val="333333"/>
              </w:rPr>
            </w:pPr>
            <w:r>
              <w:rPr>
                <w:color w:val="333333"/>
              </w:rPr>
              <w:t xml:space="preserve"> 2</w:t>
            </w:r>
          </w:p>
          <w:p w14:paraId="334210A2" w14:textId="77777777" w:rsidR="00946AA3" w:rsidRDefault="00946AA3" w:rsidP="00946AA3">
            <w:pPr>
              <w:pStyle w:val="HTMLPreformatted"/>
              <w:spacing w:line="244" w:lineRule="atLeast"/>
              <w:rPr>
                <w:color w:val="333333"/>
              </w:rPr>
            </w:pPr>
            <w:r>
              <w:rPr>
                <w:color w:val="333333"/>
              </w:rPr>
              <w:t xml:space="preserve"> 3</w:t>
            </w:r>
          </w:p>
          <w:p w14:paraId="0884F664" w14:textId="77777777" w:rsidR="00946AA3" w:rsidRDefault="00946AA3" w:rsidP="00946AA3">
            <w:pPr>
              <w:pStyle w:val="HTMLPreformatted"/>
              <w:spacing w:line="244" w:lineRule="atLeast"/>
              <w:rPr>
                <w:color w:val="333333"/>
              </w:rPr>
            </w:pPr>
            <w:r>
              <w:rPr>
                <w:color w:val="333333"/>
              </w:rPr>
              <w:t xml:space="preserve"> 4</w:t>
            </w:r>
          </w:p>
          <w:p w14:paraId="6FECFE24" w14:textId="77777777" w:rsidR="00946AA3" w:rsidRDefault="00946AA3" w:rsidP="00946AA3">
            <w:pPr>
              <w:pStyle w:val="HTMLPreformatted"/>
              <w:spacing w:line="244" w:lineRule="atLeast"/>
              <w:rPr>
                <w:color w:val="333333"/>
              </w:rPr>
            </w:pPr>
            <w:r>
              <w:rPr>
                <w:color w:val="333333"/>
              </w:rPr>
              <w:t xml:space="preserve"> 5</w:t>
            </w:r>
          </w:p>
          <w:p w14:paraId="71DEA489" w14:textId="77777777" w:rsidR="00946AA3" w:rsidRDefault="00946AA3" w:rsidP="00946AA3">
            <w:pPr>
              <w:pStyle w:val="HTMLPreformatted"/>
              <w:spacing w:line="244" w:lineRule="atLeast"/>
              <w:rPr>
                <w:color w:val="333333"/>
              </w:rPr>
            </w:pPr>
            <w:r>
              <w:rPr>
                <w:color w:val="333333"/>
              </w:rPr>
              <w:t xml:space="preserve"> 6</w:t>
            </w:r>
          </w:p>
          <w:p w14:paraId="055B068C" w14:textId="77777777" w:rsidR="00946AA3" w:rsidRDefault="00946AA3" w:rsidP="00946AA3">
            <w:pPr>
              <w:pStyle w:val="HTMLPreformatted"/>
              <w:spacing w:line="244" w:lineRule="atLeast"/>
              <w:rPr>
                <w:color w:val="333333"/>
              </w:rPr>
            </w:pPr>
            <w:r>
              <w:rPr>
                <w:color w:val="333333"/>
              </w:rPr>
              <w:t xml:space="preserve"> 7</w:t>
            </w:r>
          </w:p>
          <w:p w14:paraId="1016D632" w14:textId="77777777" w:rsidR="00946AA3" w:rsidRDefault="00946AA3" w:rsidP="00946AA3">
            <w:pPr>
              <w:pStyle w:val="HTMLPreformatted"/>
              <w:spacing w:line="244" w:lineRule="atLeast"/>
              <w:rPr>
                <w:color w:val="333333"/>
              </w:rPr>
            </w:pPr>
            <w:r>
              <w:rPr>
                <w:color w:val="333333"/>
              </w:rPr>
              <w:t xml:space="preserve"> 8</w:t>
            </w:r>
          </w:p>
          <w:p w14:paraId="5723EB85" w14:textId="77777777" w:rsidR="00946AA3" w:rsidRDefault="00946AA3" w:rsidP="00946AA3">
            <w:pPr>
              <w:pStyle w:val="HTMLPreformatted"/>
              <w:spacing w:line="244" w:lineRule="atLeast"/>
              <w:rPr>
                <w:color w:val="333333"/>
              </w:rPr>
            </w:pPr>
            <w:r>
              <w:rPr>
                <w:color w:val="333333"/>
              </w:rPr>
              <w:t xml:space="preserve"> 9</w:t>
            </w:r>
          </w:p>
          <w:p w14:paraId="180F1F5E" w14:textId="77777777" w:rsidR="00946AA3" w:rsidRDefault="00946AA3" w:rsidP="00946AA3">
            <w:pPr>
              <w:pStyle w:val="HTMLPreformatted"/>
              <w:spacing w:line="244" w:lineRule="atLeast"/>
              <w:rPr>
                <w:color w:val="333333"/>
              </w:rPr>
            </w:pPr>
            <w:r>
              <w:rPr>
                <w:color w:val="333333"/>
              </w:rPr>
              <w:t>10</w:t>
            </w:r>
          </w:p>
          <w:p w14:paraId="173308A8" w14:textId="77777777" w:rsidR="00946AA3" w:rsidRDefault="00946AA3" w:rsidP="00946AA3">
            <w:pPr>
              <w:pStyle w:val="HTMLPreformatted"/>
              <w:spacing w:line="244" w:lineRule="atLeast"/>
              <w:rPr>
                <w:color w:val="333333"/>
              </w:rPr>
            </w:pPr>
            <w:r>
              <w:rPr>
                <w:color w:val="333333"/>
              </w:rPr>
              <w:t>11</w:t>
            </w:r>
          </w:p>
          <w:p w14:paraId="1BDFCEA7" w14:textId="77777777" w:rsidR="00946AA3" w:rsidRDefault="00946AA3" w:rsidP="00946AA3">
            <w:pPr>
              <w:pStyle w:val="HTMLPreformatted"/>
              <w:spacing w:line="244" w:lineRule="atLeast"/>
              <w:rPr>
                <w:color w:val="333333"/>
              </w:rPr>
            </w:pPr>
            <w:r>
              <w:rPr>
                <w:color w:val="333333"/>
              </w:rPr>
              <w:t>12</w:t>
            </w:r>
          </w:p>
          <w:p w14:paraId="7407AA4A" w14:textId="77777777" w:rsidR="00946AA3" w:rsidRDefault="00946AA3" w:rsidP="00946AA3">
            <w:pPr>
              <w:pStyle w:val="HTMLPreformatted"/>
              <w:spacing w:line="244" w:lineRule="atLeast"/>
              <w:rPr>
                <w:color w:val="333333"/>
              </w:rPr>
            </w:pPr>
            <w:r>
              <w:rPr>
                <w:color w:val="333333"/>
              </w:rPr>
              <w:t>13</w:t>
            </w:r>
          </w:p>
          <w:p w14:paraId="651CDFFA" w14:textId="77777777" w:rsidR="00946AA3" w:rsidRDefault="00946AA3" w:rsidP="00946AA3">
            <w:pPr>
              <w:pStyle w:val="HTMLPreformatted"/>
              <w:spacing w:line="244" w:lineRule="atLeast"/>
              <w:rPr>
                <w:color w:val="333333"/>
              </w:rPr>
            </w:pPr>
            <w:r>
              <w:rPr>
                <w:color w:val="333333"/>
              </w:rPr>
              <w:t>14</w:t>
            </w:r>
          </w:p>
          <w:p w14:paraId="1FC966D8" w14:textId="77777777" w:rsidR="00946AA3" w:rsidRDefault="00946AA3" w:rsidP="00946AA3">
            <w:pPr>
              <w:pStyle w:val="HTMLPreformatted"/>
              <w:spacing w:line="244" w:lineRule="atLeast"/>
              <w:rPr>
                <w:color w:val="333333"/>
              </w:rPr>
            </w:pPr>
            <w:r>
              <w:rPr>
                <w:color w:val="333333"/>
              </w:rPr>
              <w:t>15</w:t>
            </w:r>
          </w:p>
          <w:p w14:paraId="0C7B2AF6" w14:textId="77777777" w:rsidR="00946AA3" w:rsidRDefault="00946AA3" w:rsidP="00946AA3">
            <w:pPr>
              <w:pStyle w:val="HTMLPreformatted"/>
              <w:spacing w:line="244" w:lineRule="atLeast"/>
              <w:rPr>
                <w:color w:val="333333"/>
              </w:rPr>
            </w:pPr>
            <w:r>
              <w:rPr>
                <w:color w:val="333333"/>
              </w:rPr>
              <w:t>16</w:t>
            </w:r>
          </w:p>
          <w:p w14:paraId="6C2BE593" w14:textId="77777777" w:rsidR="00946AA3" w:rsidRPr="00C15BDE" w:rsidRDefault="00946AA3" w:rsidP="00946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color w:val="333333"/>
              </w:rPr>
              <w:t>17</w:t>
            </w:r>
          </w:p>
        </w:tc>
        <w:tc>
          <w:tcPr>
            <w:tcW w:w="0" w:type="auto"/>
            <w:vAlign w:val="center"/>
            <w:hideMark/>
          </w:tcPr>
          <w:p w14:paraId="6B1319CF" w14:textId="77777777" w:rsidR="00946AA3" w:rsidRDefault="00946AA3" w:rsidP="00946AA3">
            <w:pPr>
              <w:pStyle w:val="HTMLPreformatted"/>
              <w:spacing w:line="244" w:lineRule="atLeast"/>
              <w:rPr>
                <w:color w:val="333333"/>
              </w:rPr>
            </w:pPr>
            <w:r>
              <w:rPr>
                <w:color w:val="333333"/>
              </w:rPr>
              <w:t xml:space="preserve">  </w:t>
            </w:r>
            <w:r>
              <w:rPr>
                <w:color w:val="902000"/>
              </w:rPr>
              <w:t>void</w:t>
            </w:r>
            <w:r>
              <w:rPr>
                <w:color w:val="333333"/>
              </w:rPr>
              <w:t xml:space="preserve"> _</w:t>
            </w:r>
            <w:proofErr w:type="gramStart"/>
            <w:r>
              <w:rPr>
                <w:color w:val="333333"/>
              </w:rPr>
              <w:t>trySubmit(</w:t>
            </w:r>
            <w:proofErr w:type="gramEnd"/>
            <w:r>
              <w:rPr>
                <w:color w:val="333333"/>
              </w:rPr>
              <w:t>) {</w:t>
            </w:r>
          </w:p>
          <w:p w14:paraId="56D1F922" w14:textId="77777777" w:rsidR="00946AA3" w:rsidRDefault="00946AA3" w:rsidP="00946AA3">
            <w:pPr>
              <w:pStyle w:val="HTMLPreformatted"/>
              <w:spacing w:line="244" w:lineRule="atLeast"/>
              <w:rPr>
                <w:color w:val="333333"/>
              </w:rPr>
            </w:pPr>
            <w:r>
              <w:rPr>
                <w:color w:val="333333"/>
              </w:rPr>
              <w:t xml:space="preserve">    </w:t>
            </w:r>
            <w:r>
              <w:rPr>
                <w:b/>
                <w:bCs/>
                <w:color w:val="007020"/>
              </w:rPr>
              <w:t>final</w:t>
            </w:r>
            <w:r>
              <w:rPr>
                <w:color w:val="333333"/>
              </w:rPr>
              <w:t xml:space="preserve"> isValid </w:t>
            </w:r>
            <w:r>
              <w:rPr>
                <w:color w:val="666666"/>
              </w:rPr>
              <w:t>=</w:t>
            </w:r>
            <w:r>
              <w:rPr>
                <w:color w:val="333333"/>
              </w:rPr>
              <w:t xml:space="preserve"> _</w:t>
            </w:r>
            <w:proofErr w:type="gramStart"/>
            <w:r>
              <w:rPr>
                <w:color w:val="333333"/>
              </w:rPr>
              <w:t>formKey.currentState.validate</w:t>
            </w:r>
            <w:proofErr w:type="gramEnd"/>
            <w:r>
              <w:rPr>
                <w:color w:val="333333"/>
              </w:rPr>
              <w:t>();</w:t>
            </w:r>
          </w:p>
          <w:p w14:paraId="504F6C96" w14:textId="77777777" w:rsidR="00946AA3" w:rsidRDefault="00946AA3" w:rsidP="00946AA3">
            <w:pPr>
              <w:pStyle w:val="HTMLPreformatted"/>
              <w:spacing w:line="244" w:lineRule="atLeast"/>
              <w:rPr>
                <w:color w:val="333333"/>
              </w:rPr>
            </w:pPr>
            <w:r>
              <w:rPr>
                <w:color w:val="333333"/>
              </w:rPr>
              <w:t xml:space="preserve">    FocusScope.of(context</w:t>
            </w:r>
            <w:proofErr w:type="gramStart"/>
            <w:r>
              <w:rPr>
                <w:color w:val="333333"/>
              </w:rPr>
              <w:t>).unfocus</w:t>
            </w:r>
            <w:proofErr w:type="gramEnd"/>
            <w:r>
              <w:rPr>
                <w:color w:val="333333"/>
              </w:rPr>
              <w:t>();</w:t>
            </w:r>
          </w:p>
          <w:p w14:paraId="12058B2A" w14:textId="77777777" w:rsidR="00946AA3" w:rsidRDefault="00946AA3" w:rsidP="00946AA3">
            <w:pPr>
              <w:pStyle w:val="HTMLPreformatted"/>
              <w:spacing w:line="244" w:lineRule="atLeast"/>
              <w:rPr>
                <w:color w:val="333333"/>
              </w:rPr>
            </w:pPr>
            <w:r>
              <w:rPr>
                <w:color w:val="333333"/>
              </w:rPr>
              <w:t xml:space="preserve">    </w:t>
            </w:r>
            <w:r>
              <w:rPr>
                <w:b/>
                <w:bCs/>
                <w:color w:val="007020"/>
              </w:rPr>
              <w:t>if</w:t>
            </w:r>
            <w:r>
              <w:rPr>
                <w:color w:val="333333"/>
              </w:rPr>
              <w:t xml:space="preserve"> (isValid) {</w:t>
            </w:r>
          </w:p>
          <w:p w14:paraId="79B88779" w14:textId="77777777" w:rsidR="00946AA3" w:rsidRDefault="00946AA3" w:rsidP="00946AA3">
            <w:pPr>
              <w:pStyle w:val="HTMLPreformatted"/>
              <w:spacing w:line="244" w:lineRule="atLeast"/>
              <w:rPr>
                <w:color w:val="333333"/>
              </w:rPr>
            </w:pPr>
            <w:r>
              <w:rPr>
                <w:color w:val="333333"/>
              </w:rPr>
              <w:t xml:space="preserve">      _</w:t>
            </w:r>
            <w:proofErr w:type="gramStart"/>
            <w:r>
              <w:rPr>
                <w:color w:val="333333"/>
              </w:rPr>
              <w:t>formKey.currentState.save</w:t>
            </w:r>
            <w:proofErr w:type="gramEnd"/>
            <w:r>
              <w:rPr>
                <w:color w:val="333333"/>
              </w:rPr>
              <w:t>();</w:t>
            </w:r>
          </w:p>
          <w:p w14:paraId="37321628" w14:textId="77777777" w:rsidR="00946AA3" w:rsidRDefault="00946AA3" w:rsidP="00946AA3">
            <w:pPr>
              <w:pStyle w:val="HTMLPreformatted"/>
              <w:spacing w:line="244" w:lineRule="atLeast"/>
              <w:rPr>
                <w:color w:val="333333"/>
              </w:rPr>
            </w:pPr>
            <w:r>
              <w:rPr>
                <w:color w:val="333333"/>
              </w:rPr>
              <w:t xml:space="preserve">      </w:t>
            </w:r>
            <w:proofErr w:type="gramStart"/>
            <w:r>
              <w:rPr>
                <w:color w:val="333333"/>
              </w:rPr>
              <w:t>widget.submitFunction</w:t>
            </w:r>
            <w:proofErr w:type="gramEnd"/>
            <w:r>
              <w:rPr>
                <w:color w:val="333333"/>
              </w:rPr>
              <w:t>(</w:t>
            </w:r>
          </w:p>
          <w:p w14:paraId="1788D746" w14:textId="77777777" w:rsidR="00946AA3" w:rsidRDefault="00946AA3" w:rsidP="00946AA3">
            <w:pPr>
              <w:pStyle w:val="HTMLPreformatted"/>
              <w:spacing w:line="244" w:lineRule="atLeast"/>
              <w:rPr>
                <w:color w:val="333333"/>
              </w:rPr>
            </w:pPr>
            <w:r>
              <w:rPr>
                <w:color w:val="333333"/>
              </w:rPr>
              <w:t xml:space="preserve">        _userEmail,</w:t>
            </w:r>
          </w:p>
          <w:p w14:paraId="77B74AA1" w14:textId="77777777" w:rsidR="00946AA3" w:rsidRDefault="00946AA3" w:rsidP="00946AA3">
            <w:pPr>
              <w:pStyle w:val="HTMLPreformatted"/>
              <w:spacing w:line="244" w:lineRule="atLeast"/>
              <w:rPr>
                <w:color w:val="333333"/>
              </w:rPr>
            </w:pPr>
            <w:r>
              <w:rPr>
                <w:color w:val="333333"/>
              </w:rPr>
              <w:t xml:space="preserve">        _userPassword,</w:t>
            </w:r>
          </w:p>
          <w:p w14:paraId="4DB6F727" w14:textId="77777777" w:rsidR="00946AA3" w:rsidRDefault="00946AA3" w:rsidP="00946AA3">
            <w:pPr>
              <w:pStyle w:val="HTMLPreformatted"/>
              <w:spacing w:line="244" w:lineRule="atLeast"/>
              <w:rPr>
                <w:color w:val="333333"/>
              </w:rPr>
            </w:pPr>
            <w:r>
              <w:rPr>
                <w:color w:val="333333"/>
              </w:rPr>
              <w:t xml:space="preserve">        _userBirthDay,</w:t>
            </w:r>
          </w:p>
          <w:p w14:paraId="7F3465F6" w14:textId="77777777" w:rsidR="00946AA3" w:rsidRDefault="00946AA3" w:rsidP="00946AA3">
            <w:pPr>
              <w:pStyle w:val="HTMLPreformatted"/>
              <w:spacing w:line="244" w:lineRule="atLeast"/>
              <w:rPr>
                <w:color w:val="333333"/>
              </w:rPr>
            </w:pPr>
            <w:r>
              <w:rPr>
                <w:color w:val="333333"/>
              </w:rPr>
              <w:t xml:space="preserve">        _userGender,</w:t>
            </w:r>
          </w:p>
          <w:p w14:paraId="1838838F" w14:textId="77777777" w:rsidR="00946AA3" w:rsidRDefault="00946AA3" w:rsidP="00946AA3">
            <w:pPr>
              <w:pStyle w:val="HTMLPreformatted"/>
              <w:spacing w:line="244" w:lineRule="atLeast"/>
              <w:rPr>
                <w:color w:val="333333"/>
              </w:rPr>
            </w:pPr>
            <w:r>
              <w:rPr>
                <w:color w:val="333333"/>
              </w:rPr>
              <w:t xml:space="preserve">        _userHeight,</w:t>
            </w:r>
          </w:p>
          <w:p w14:paraId="4B1BBBB9" w14:textId="77777777" w:rsidR="00946AA3" w:rsidRDefault="00946AA3" w:rsidP="00946AA3">
            <w:pPr>
              <w:pStyle w:val="HTMLPreformatted"/>
              <w:spacing w:line="244" w:lineRule="atLeast"/>
              <w:rPr>
                <w:color w:val="333333"/>
              </w:rPr>
            </w:pPr>
            <w:r>
              <w:rPr>
                <w:color w:val="333333"/>
              </w:rPr>
              <w:t xml:space="preserve">        _userWeight,</w:t>
            </w:r>
          </w:p>
          <w:p w14:paraId="01FD7995" w14:textId="77777777" w:rsidR="00946AA3" w:rsidRDefault="00946AA3" w:rsidP="00946AA3">
            <w:pPr>
              <w:pStyle w:val="HTMLPreformatted"/>
              <w:spacing w:line="244" w:lineRule="atLeast"/>
              <w:rPr>
                <w:color w:val="333333"/>
              </w:rPr>
            </w:pPr>
            <w:r>
              <w:rPr>
                <w:color w:val="333333"/>
              </w:rPr>
              <w:t xml:space="preserve">        _isLogin,</w:t>
            </w:r>
          </w:p>
          <w:p w14:paraId="742E06A4" w14:textId="77777777" w:rsidR="00946AA3" w:rsidRDefault="00946AA3" w:rsidP="00946AA3">
            <w:pPr>
              <w:pStyle w:val="HTMLPreformatted"/>
              <w:spacing w:line="244" w:lineRule="atLeast"/>
              <w:rPr>
                <w:color w:val="333333"/>
              </w:rPr>
            </w:pPr>
            <w:r>
              <w:rPr>
                <w:color w:val="333333"/>
              </w:rPr>
              <w:t xml:space="preserve">        _terms,</w:t>
            </w:r>
          </w:p>
          <w:p w14:paraId="24C1C6A8" w14:textId="77777777" w:rsidR="00946AA3" w:rsidRDefault="00946AA3" w:rsidP="00946AA3">
            <w:pPr>
              <w:pStyle w:val="HTMLPreformatted"/>
              <w:spacing w:line="244" w:lineRule="atLeast"/>
              <w:rPr>
                <w:color w:val="333333"/>
              </w:rPr>
            </w:pPr>
            <w:r>
              <w:rPr>
                <w:color w:val="333333"/>
              </w:rPr>
              <w:t xml:space="preserve">      );</w:t>
            </w:r>
          </w:p>
          <w:p w14:paraId="38EED600" w14:textId="77777777" w:rsidR="00946AA3" w:rsidRDefault="00946AA3" w:rsidP="00946AA3">
            <w:pPr>
              <w:pStyle w:val="HTMLPreformatted"/>
              <w:spacing w:line="244" w:lineRule="atLeast"/>
              <w:rPr>
                <w:color w:val="333333"/>
              </w:rPr>
            </w:pPr>
            <w:r>
              <w:rPr>
                <w:color w:val="333333"/>
              </w:rPr>
              <w:t xml:space="preserve">    }</w:t>
            </w:r>
          </w:p>
          <w:p w14:paraId="3D9495F7" w14:textId="77777777" w:rsidR="00946AA3" w:rsidRPr="00C15BDE" w:rsidRDefault="00946AA3" w:rsidP="00946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color w:val="333333"/>
              </w:rPr>
              <w:t xml:space="preserve">  }</w:t>
            </w:r>
          </w:p>
        </w:tc>
      </w:tr>
    </w:tbl>
    <w:p w14:paraId="1B22286B" w14:textId="47FFE852" w:rsidR="00103471" w:rsidRPr="00103471" w:rsidRDefault="00103471" w:rsidP="00103471">
      <w:pPr>
        <w:pStyle w:val="Caption"/>
        <w:spacing w:line="360" w:lineRule="auto"/>
        <w:jc w:val="center"/>
        <w:rPr>
          <w:rFonts w:ascii="Times New Roman" w:hAnsi="Times New Roman" w:cs="Times New Roman"/>
          <w:lang w:val="hu-HU"/>
        </w:rPr>
      </w:pPr>
      <w:bookmarkStart w:id="82" w:name="_Toc76486099"/>
      <w:r w:rsidRPr="00103471">
        <w:rPr>
          <w:rFonts w:ascii="Times New Roman" w:hAnsi="Times New Roman" w:cs="Times New Roman"/>
        </w:rPr>
        <w:t xml:space="preserve">Kódrészlet </w:t>
      </w:r>
      <w:r w:rsidRPr="00103471">
        <w:rPr>
          <w:rFonts w:ascii="Times New Roman" w:hAnsi="Times New Roman" w:cs="Times New Roman"/>
        </w:rPr>
        <w:fldChar w:fldCharType="begin"/>
      </w:r>
      <w:r w:rsidRPr="00103471">
        <w:rPr>
          <w:rFonts w:ascii="Times New Roman" w:hAnsi="Times New Roman" w:cs="Times New Roman"/>
        </w:rPr>
        <w:instrText xml:space="preserve"> SEQ Kódrészlet \* ARABIC </w:instrText>
      </w:r>
      <w:r w:rsidRPr="00103471">
        <w:rPr>
          <w:rFonts w:ascii="Times New Roman" w:hAnsi="Times New Roman" w:cs="Times New Roman"/>
        </w:rPr>
        <w:fldChar w:fldCharType="separate"/>
      </w:r>
      <w:r w:rsidR="00FD3843">
        <w:rPr>
          <w:rFonts w:ascii="Times New Roman" w:hAnsi="Times New Roman" w:cs="Times New Roman"/>
          <w:noProof/>
        </w:rPr>
        <w:t>4</w:t>
      </w:r>
      <w:r w:rsidRPr="00103471">
        <w:rPr>
          <w:rFonts w:ascii="Times New Roman" w:hAnsi="Times New Roman" w:cs="Times New Roman"/>
        </w:rPr>
        <w:fldChar w:fldCharType="end"/>
      </w:r>
      <w:r w:rsidRPr="00103471">
        <w:rPr>
          <w:rFonts w:ascii="Times New Roman" w:hAnsi="Times New Roman" w:cs="Times New Roman"/>
        </w:rPr>
        <w:t>. Bemeneti adatok validálása</w:t>
      </w:r>
      <w:bookmarkEnd w:id="82"/>
    </w:p>
    <w:p w14:paraId="087555BC" w14:textId="55C893BD" w:rsidR="00C15BDE" w:rsidRDefault="00C15BDE" w:rsidP="002A7BEC">
      <w:pPr>
        <w:spacing w:line="360" w:lineRule="auto"/>
        <w:ind w:firstLine="360"/>
        <w:jc w:val="both"/>
        <w:rPr>
          <w:rFonts w:ascii="Times New Roman" w:hAnsi="Times New Roman" w:cs="Times New Roman"/>
          <w:lang w:val="hu-HU"/>
        </w:rPr>
      </w:pPr>
      <w:r>
        <w:rPr>
          <w:rFonts w:ascii="Times New Roman" w:hAnsi="Times New Roman" w:cs="Times New Roman"/>
          <w:lang w:val="hu-HU"/>
        </w:rPr>
        <w:lastRenderedPageBreak/>
        <w:t xml:space="preserve">Ha a felhasználó </w:t>
      </w:r>
      <w:r w:rsidR="00923D26">
        <w:rPr>
          <w:rFonts w:ascii="Times New Roman" w:hAnsi="Times New Roman" w:cs="Times New Roman"/>
          <w:lang w:val="hu-HU"/>
        </w:rPr>
        <w:t>megnyomja</w:t>
      </w:r>
      <w:r>
        <w:rPr>
          <w:rFonts w:ascii="Times New Roman" w:hAnsi="Times New Roman" w:cs="Times New Roman"/>
          <w:lang w:val="hu-HU"/>
        </w:rPr>
        <w:t xml:space="preserve"> a bejelentkezés vagy regisztráció gombot, a kérdőív jelenlegi állapota mentésre kerül</w:t>
      </w:r>
      <w:r w:rsidR="00946AA3">
        <w:rPr>
          <w:rFonts w:ascii="Times New Roman" w:hAnsi="Times New Roman" w:cs="Times New Roman"/>
          <w:lang w:val="hu-HU"/>
        </w:rPr>
        <w:t xml:space="preserve"> a 4. kódrészletben definiált módon</w:t>
      </w:r>
      <w:r>
        <w:rPr>
          <w:rFonts w:ascii="Times New Roman" w:hAnsi="Times New Roman" w:cs="Times New Roman"/>
          <w:lang w:val="hu-HU"/>
        </w:rPr>
        <w:t>. Ha minden egyes elem valós adatokkal rendelkezik, akkor a függvényhívás eredményeként a változóba mentett adatok egy másik osztályhoz kerülnek, amely elvégzi a két lehetséges művelet egyikét, létrehoz</w:t>
      </w:r>
      <w:r w:rsidR="00B26F76">
        <w:rPr>
          <w:rFonts w:ascii="Times New Roman" w:hAnsi="Times New Roman" w:cs="Times New Roman"/>
          <w:lang w:val="hu-HU"/>
        </w:rPr>
        <w:t>za</w:t>
      </w:r>
      <w:r>
        <w:rPr>
          <w:rFonts w:ascii="Times New Roman" w:hAnsi="Times New Roman" w:cs="Times New Roman"/>
          <w:lang w:val="hu-HU"/>
        </w:rPr>
        <w:t xml:space="preserve"> vagy belépteti a felhasználót</w:t>
      </w:r>
      <w:r w:rsidR="00946AA3">
        <w:rPr>
          <w:rFonts w:ascii="Times New Roman" w:hAnsi="Times New Roman" w:cs="Times New Roman"/>
          <w:lang w:val="hu-HU"/>
        </w:rPr>
        <w:t xml:space="preserve"> az 5</w:t>
      </w:r>
      <w:r>
        <w:rPr>
          <w:rFonts w:ascii="Times New Roman" w:hAnsi="Times New Roman" w:cs="Times New Roman"/>
          <w:lang w:val="hu-HU"/>
        </w:rPr>
        <w:t>.</w:t>
      </w:r>
      <w:r w:rsidR="00946AA3">
        <w:rPr>
          <w:rFonts w:ascii="Times New Roman" w:hAnsi="Times New Roman" w:cs="Times New Roman"/>
          <w:lang w:val="hu-HU"/>
        </w:rPr>
        <w:t xml:space="preserve"> kódrészlet szerint.</w:t>
      </w:r>
      <w:r w:rsidR="00E33693">
        <w:rPr>
          <w:rFonts w:ascii="Times New Roman" w:hAnsi="Times New Roman" w:cs="Times New Roman"/>
          <w:lang w:val="hu-HU"/>
        </w:rPr>
        <w:t xml:space="preserve"> A regisztráció a </w:t>
      </w:r>
      <w:r w:rsidR="00E33693" w:rsidRPr="00E33693">
        <w:rPr>
          <w:rFonts w:ascii="Times New Roman" w:hAnsi="Times New Roman" w:cs="Times New Roman"/>
        </w:rPr>
        <w:t>Firebase Authentication</w:t>
      </w:r>
      <w:r w:rsidR="00E33693">
        <w:rPr>
          <w:rStyle w:val="FootnoteReference"/>
          <w:rFonts w:ascii="Times New Roman" w:hAnsi="Times New Roman" w:cs="Times New Roman"/>
        </w:rPr>
        <w:footnoteReference w:id="7"/>
      </w:r>
      <w:r w:rsidR="00E33693">
        <w:rPr>
          <w:rFonts w:ascii="Times New Roman" w:hAnsi="Times New Roman" w:cs="Times New Roman"/>
          <w:lang w:val="hu-HU"/>
        </w:rPr>
        <w:t xml:space="preserve"> email jelszó páros megoldását használja.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277"/>
      </w:tblGrid>
      <w:tr w:rsidR="00C15BDE" w:rsidRPr="00C15BDE" w14:paraId="24C5CA00" w14:textId="77777777" w:rsidTr="00C15BDE">
        <w:trPr>
          <w:tblCellSpacing w:w="15" w:type="dxa"/>
        </w:trPr>
        <w:tc>
          <w:tcPr>
            <w:tcW w:w="0" w:type="auto"/>
            <w:vAlign w:val="center"/>
            <w:hideMark/>
          </w:tcPr>
          <w:p w14:paraId="1866BE01"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color w:val="333333"/>
                <w:sz w:val="20"/>
                <w:szCs w:val="20"/>
                <w:lang w:val="en-GB" w:eastAsia="en-GB"/>
              </w:rPr>
              <w:t>1</w:t>
            </w:r>
          </w:p>
          <w:p w14:paraId="3893E263"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2</w:t>
            </w:r>
          </w:p>
          <w:p w14:paraId="1C60C862"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3</w:t>
            </w:r>
          </w:p>
          <w:p w14:paraId="47F417F7"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4</w:t>
            </w:r>
          </w:p>
          <w:p w14:paraId="7A4839B1"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5</w:t>
            </w:r>
          </w:p>
          <w:p w14:paraId="3FDA28C5"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6</w:t>
            </w:r>
          </w:p>
          <w:p w14:paraId="2F5AF5F1"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7</w:t>
            </w:r>
          </w:p>
          <w:p w14:paraId="4F99F95D"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8</w:t>
            </w:r>
          </w:p>
          <w:p w14:paraId="61004451"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9</w:t>
            </w:r>
          </w:p>
          <w:p w14:paraId="6249C7F7"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10</w:t>
            </w:r>
          </w:p>
          <w:p w14:paraId="43894830"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11</w:t>
            </w:r>
          </w:p>
        </w:tc>
        <w:tc>
          <w:tcPr>
            <w:tcW w:w="0" w:type="auto"/>
            <w:vAlign w:val="center"/>
            <w:hideMark/>
          </w:tcPr>
          <w:p w14:paraId="04A34424"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b/>
                <w:bCs/>
                <w:color w:val="007020"/>
                <w:sz w:val="20"/>
                <w:szCs w:val="20"/>
                <w:lang w:val="en-GB" w:eastAsia="en-GB"/>
              </w:rPr>
              <w:t>if</w:t>
            </w:r>
            <w:r w:rsidRPr="00C15BDE">
              <w:rPr>
                <w:rFonts w:ascii="Courier New" w:eastAsia="Times New Roman" w:hAnsi="Courier New" w:cs="Courier New"/>
                <w:color w:val="333333"/>
                <w:sz w:val="20"/>
                <w:szCs w:val="20"/>
                <w:lang w:val="en-GB" w:eastAsia="en-GB"/>
              </w:rPr>
              <w:t xml:space="preserve"> (isLogin) {</w:t>
            </w:r>
          </w:p>
          <w:p w14:paraId="0679BF5F"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authResult </w:t>
            </w:r>
            <w:r w:rsidRPr="00C15BDE">
              <w:rPr>
                <w:rFonts w:ascii="Courier New" w:eastAsia="Times New Roman" w:hAnsi="Courier New" w:cs="Courier New"/>
                <w:color w:val="666666"/>
                <w:sz w:val="20"/>
                <w:szCs w:val="20"/>
                <w:lang w:val="en-GB" w:eastAsia="en-GB"/>
              </w:rPr>
              <w:t>=</w:t>
            </w:r>
            <w:r w:rsidRPr="00C15BDE">
              <w:rPr>
                <w:rFonts w:ascii="Courier New" w:eastAsia="Times New Roman" w:hAnsi="Courier New" w:cs="Courier New"/>
                <w:color w:val="333333"/>
                <w:sz w:val="20"/>
                <w:szCs w:val="20"/>
                <w:lang w:val="en-GB" w:eastAsia="en-GB"/>
              </w:rPr>
              <w:t xml:space="preserve"> await _</w:t>
            </w:r>
            <w:proofErr w:type="gramStart"/>
            <w:r w:rsidRPr="00C15BDE">
              <w:rPr>
                <w:rFonts w:ascii="Courier New" w:eastAsia="Times New Roman" w:hAnsi="Courier New" w:cs="Courier New"/>
                <w:color w:val="333333"/>
                <w:sz w:val="20"/>
                <w:szCs w:val="20"/>
                <w:lang w:val="en-GB" w:eastAsia="en-GB"/>
              </w:rPr>
              <w:t>auth.signInWithEmailAndPassword</w:t>
            </w:r>
            <w:proofErr w:type="gramEnd"/>
            <w:r w:rsidRPr="00C15BDE">
              <w:rPr>
                <w:rFonts w:ascii="Courier New" w:eastAsia="Times New Roman" w:hAnsi="Courier New" w:cs="Courier New"/>
                <w:color w:val="333333"/>
                <w:sz w:val="20"/>
                <w:szCs w:val="20"/>
                <w:lang w:val="en-GB" w:eastAsia="en-GB"/>
              </w:rPr>
              <w:t>(</w:t>
            </w:r>
          </w:p>
          <w:p w14:paraId="07AF4C06"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b/>
                <w:bCs/>
                <w:color w:val="002070"/>
                <w:sz w:val="20"/>
                <w:szCs w:val="20"/>
                <w:lang w:val="en-GB" w:eastAsia="en-GB"/>
              </w:rPr>
              <w:t>email:</w:t>
            </w:r>
            <w:r w:rsidRPr="00C15BDE">
              <w:rPr>
                <w:rFonts w:ascii="Courier New" w:eastAsia="Times New Roman" w:hAnsi="Courier New" w:cs="Courier New"/>
                <w:color w:val="333333"/>
                <w:sz w:val="20"/>
                <w:szCs w:val="20"/>
                <w:lang w:val="en-GB" w:eastAsia="en-GB"/>
              </w:rPr>
              <w:t xml:space="preserve"> email,</w:t>
            </w:r>
          </w:p>
          <w:p w14:paraId="6B04319B"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b/>
                <w:bCs/>
                <w:color w:val="002070"/>
                <w:sz w:val="20"/>
                <w:szCs w:val="20"/>
                <w:lang w:val="en-GB" w:eastAsia="en-GB"/>
              </w:rPr>
              <w:t>password:</w:t>
            </w:r>
            <w:r w:rsidRPr="00C15BDE">
              <w:rPr>
                <w:rFonts w:ascii="Courier New" w:eastAsia="Times New Roman" w:hAnsi="Courier New" w:cs="Courier New"/>
                <w:color w:val="333333"/>
                <w:sz w:val="20"/>
                <w:szCs w:val="20"/>
                <w:lang w:val="en-GB" w:eastAsia="en-GB"/>
              </w:rPr>
              <w:t xml:space="preserve"> password,</w:t>
            </w:r>
          </w:p>
          <w:p w14:paraId="1AF006B0"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p>
          <w:p w14:paraId="053D5FB0"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 </w:t>
            </w:r>
            <w:r w:rsidRPr="00C15BDE">
              <w:rPr>
                <w:rFonts w:ascii="Courier New" w:eastAsia="Times New Roman" w:hAnsi="Courier New" w:cs="Courier New"/>
                <w:b/>
                <w:bCs/>
                <w:color w:val="007020"/>
                <w:sz w:val="20"/>
                <w:szCs w:val="20"/>
                <w:lang w:val="en-GB" w:eastAsia="en-GB"/>
              </w:rPr>
              <w:t>else</w:t>
            </w:r>
            <w:r w:rsidRPr="00C15BDE">
              <w:rPr>
                <w:rFonts w:ascii="Courier New" w:eastAsia="Times New Roman" w:hAnsi="Courier New" w:cs="Courier New"/>
                <w:color w:val="333333"/>
                <w:sz w:val="20"/>
                <w:szCs w:val="20"/>
                <w:lang w:val="en-GB" w:eastAsia="en-GB"/>
              </w:rPr>
              <w:t xml:space="preserve"> {</w:t>
            </w:r>
          </w:p>
          <w:p w14:paraId="1E8C9CEF"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authResult </w:t>
            </w:r>
            <w:r w:rsidRPr="00C15BDE">
              <w:rPr>
                <w:rFonts w:ascii="Courier New" w:eastAsia="Times New Roman" w:hAnsi="Courier New" w:cs="Courier New"/>
                <w:color w:val="666666"/>
                <w:sz w:val="20"/>
                <w:szCs w:val="20"/>
                <w:lang w:val="en-GB" w:eastAsia="en-GB"/>
              </w:rPr>
              <w:t>=</w:t>
            </w:r>
            <w:r w:rsidRPr="00C15BDE">
              <w:rPr>
                <w:rFonts w:ascii="Courier New" w:eastAsia="Times New Roman" w:hAnsi="Courier New" w:cs="Courier New"/>
                <w:color w:val="333333"/>
                <w:sz w:val="20"/>
                <w:szCs w:val="20"/>
                <w:lang w:val="en-GB" w:eastAsia="en-GB"/>
              </w:rPr>
              <w:t xml:space="preserve"> await _</w:t>
            </w:r>
            <w:proofErr w:type="gramStart"/>
            <w:r w:rsidRPr="00C15BDE">
              <w:rPr>
                <w:rFonts w:ascii="Courier New" w:eastAsia="Times New Roman" w:hAnsi="Courier New" w:cs="Courier New"/>
                <w:color w:val="333333"/>
                <w:sz w:val="20"/>
                <w:szCs w:val="20"/>
                <w:lang w:val="en-GB" w:eastAsia="en-GB"/>
              </w:rPr>
              <w:t>auth.createUserWithEmailAndPassword</w:t>
            </w:r>
            <w:proofErr w:type="gramEnd"/>
            <w:r w:rsidRPr="00C15BDE">
              <w:rPr>
                <w:rFonts w:ascii="Courier New" w:eastAsia="Times New Roman" w:hAnsi="Courier New" w:cs="Courier New"/>
                <w:color w:val="333333"/>
                <w:sz w:val="20"/>
                <w:szCs w:val="20"/>
                <w:lang w:val="en-GB" w:eastAsia="en-GB"/>
              </w:rPr>
              <w:t>(</w:t>
            </w:r>
          </w:p>
          <w:p w14:paraId="136D46EE"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b/>
                <w:bCs/>
                <w:color w:val="002070"/>
                <w:sz w:val="20"/>
                <w:szCs w:val="20"/>
                <w:lang w:val="en-GB" w:eastAsia="en-GB"/>
              </w:rPr>
              <w:t>email:</w:t>
            </w:r>
            <w:r w:rsidRPr="00C15BDE">
              <w:rPr>
                <w:rFonts w:ascii="Courier New" w:eastAsia="Times New Roman" w:hAnsi="Courier New" w:cs="Courier New"/>
                <w:color w:val="333333"/>
                <w:sz w:val="20"/>
                <w:szCs w:val="20"/>
                <w:lang w:val="en-GB" w:eastAsia="en-GB"/>
              </w:rPr>
              <w:t xml:space="preserve"> email,</w:t>
            </w:r>
          </w:p>
          <w:p w14:paraId="6246E496"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b/>
                <w:bCs/>
                <w:color w:val="002070"/>
                <w:sz w:val="20"/>
                <w:szCs w:val="20"/>
                <w:lang w:val="en-GB" w:eastAsia="en-GB"/>
              </w:rPr>
              <w:t>password:</w:t>
            </w:r>
            <w:r w:rsidRPr="00C15BDE">
              <w:rPr>
                <w:rFonts w:ascii="Courier New" w:eastAsia="Times New Roman" w:hAnsi="Courier New" w:cs="Courier New"/>
                <w:color w:val="333333"/>
                <w:sz w:val="20"/>
                <w:szCs w:val="20"/>
                <w:lang w:val="en-GB" w:eastAsia="en-GB"/>
              </w:rPr>
              <w:t xml:space="preserve"> password,</w:t>
            </w:r>
          </w:p>
          <w:p w14:paraId="54BC3D4F"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p>
          <w:p w14:paraId="5488F257"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p>
        </w:tc>
      </w:tr>
    </w:tbl>
    <w:p w14:paraId="52E32609" w14:textId="1401D652" w:rsidR="00103471" w:rsidRPr="00103471" w:rsidRDefault="00103471" w:rsidP="00103471">
      <w:pPr>
        <w:pStyle w:val="Caption"/>
        <w:spacing w:line="360" w:lineRule="auto"/>
        <w:jc w:val="center"/>
        <w:rPr>
          <w:rFonts w:ascii="Times New Roman" w:hAnsi="Times New Roman" w:cs="Times New Roman"/>
          <w:lang w:val="hu-HU"/>
        </w:rPr>
      </w:pPr>
      <w:bookmarkStart w:id="83" w:name="_Toc76486100"/>
      <w:r w:rsidRPr="00103471">
        <w:rPr>
          <w:rFonts w:ascii="Times New Roman" w:hAnsi="Times New Roman" w:cs="Times New Roman"/>
        </w:rPr>
        <w:t xml:space="preserve">Kódrészlet </w:t>
      </w:r>
      <w:r w:rsidRPr="00103471">
        <w:rPr>
          <w:rFonts w:ascii="Times New Roman" w:hAnsi="Times New Roman" w:cs="Times New Roman"/>
        </w:rPr>
        <w:fldChar w:fldCharType="begin"/>
      </w:r>
      <w:r w:rsidRPr="00103471">
        <w:rPr>
          <w:rFonts w:ascii="Times New Roman" w:hAnsi="Times New Roman" w:cs="Times New Roman"/>
        </w:rPr>
        <w:instrText xml:space="preserve"> SEQ Kódrészlet \* ARABIC </w:instrText>
      </w:r>
      <w:r w:rsidRPr="00103471">
        <w:rPr>
          <w:rFonts w:ascii="Times New Roman" w:hAnsi="Times New Roman" w:cs="Times New Roman"/>
        </w:rPr>
        <w:fldChar w:fldCharType="separate"/>
      </w:r>
      <w:r w:rsidR="00FD3843">
        <w:rPr>
          <w:rFonts w:ascii="Times New Roman" w:hAnsi="Times New Roman" w:cs="Times New Roman"/>
          <w:noProof/>
        </w:rPr>
        <w:t>5</w:t>
      </w:r>
      <w:r w:rsidRPr="00103471">
        <w:rPr>
          <w:rFonts w:ascii="Times New Roman" w:hAnsi="Times New Roman" w:cs="Times New Roman"/>
        </w:rPr>
        <w:fldChar w:fldCharType="end"/>
      </w:r>
      <w:r w:rsidRPr="00103471">
        <w:rPr>
          <w:rFonts w:ascii="Times New Roman" w:hAnsi="Times New Roman" w:cs="Times New Roman"/>
        </w:rPr>
        <w:t>. Regisztráció vagy beléptetés</w:t>
      </w:r>
      <w:bookmarkEnd w:id="83"/>
    </w:p>
    <w:p w14:paraId="6F36FE69" w14:textId="77777777" w:rsidR="00C15BDE" w:rsidRDefault="00C15BDE" w:rsidP="00C15BDE">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Továbbá létrehozásra kerülnek a </w:t>
      </w:r>
      <w:r w:rsidR="00103471">
        <w:rPr>
          <w:rFonts w:ascii="Times New Roman" w:hAnsi="Times New Roman" w:cs="Times New Roman"/>
          <w:lang w:val="hu-HU"/>
        </w:rPr>
        <w:t>8</w:t>
      </w:r>
      <w:r>
        <w:rPr>
          <w:rFonts w:ascii="Times New Roman" w:hAnsi="Times New Roman" w:cs="Times New Roman"/>
          <w:lang w:val="hu-HU"/>
        </w:rPr>
        <w:t>. ábrán szemléltetett kollekciók. Kezdetben a felhasználó személyes adatai kitöltésre kerülnek a megadott adatokkal</w:t>
      </w:r>
      <w:r w:rsidR="005C520E">
        <w:rPr>
          <w:rFonts w:ascii="Times New Roman" w:hAnsi="Times New Roman" w:cs="Times New Roman"/>
          <w:lang w:val="hu-HU"/>
        </w:rPr>
        <w:t>, ahogy a 6. kódrészletben látható</w:t>
      </w:r>
      <w:r>
        <w:rPr>
          <w:rFonts w:ascii="Times New Roman" w:hAnsi="Times New Roman" w:cs="Times New Roman"/>
          <w:lang w:val="hu-HU"/>
        </w:rPr>
        <w:t>. A rizikó szám és a kontakt személy kollekcióba a mezők alapértelmezett értékkel jönnek létre. Ezt a felhasználó bármikor felülírhatja.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C15BDE" w:rsidRPr="00C15BDE" w14:paraId="22A953E1" w14:textId="77777777" w:rsidTr="00C15BDE">
        <w:trPr>
          <w:tblCellSpacing w:w="15" w:type="dxa"/>
        </w:trPr>
        <w:tc>
          <w:tcPr>
            <w:tcW w:w="0" w:type="auto"/>
            <w:vAlign w:val="center"/>
            <w:hideMark/>
          </w:tcPr>
          <w:p w14:paraId="2BCAE580"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color w:val="333333"/>
                <w:sz w:val="20"/>
                <w:szCs w:val="20"/>
                <w:lang w:val="en-GB" w:eastAsia="en-GB"/>
              </w:rPr>
              <w:t>1</w:t>
            </w:r>
          </w:p>
          <w:p w14:paraId="21D333F2"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2</w:t>
            </w:r>
          </w:p>
          <w:p w14:paraId="3E7C9997"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3</w:t>
            </w:r>
          </w:p>
          <w:p w14:paraId="4D1D050E"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4</w:t>
            </w:r>
          </w:p>
          <w:p w14:paraId="6D57C3B3"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5</w:t>
            </w:r>
          </w:p>
          <w:p w14:paraId="5AFB8D28"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6</w:t>
            </w:r>
          </w:p>
          <w:p w14:paraId="7F631D5B"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7</w:t>
            </w:r>
          </w:p>
          <w:p w14:paraId="186A267F"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8</w:t>
            </w:r>
          </w:p>
          <w:p w14:paraId="3B53821F"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9</w:t>
            </w:r>
          </w:p>
          <w:p w14:paraId="0DB3AAA5"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10</w:t>
            </w:r>
          </w:p>
        </w:tc>
        <w:tc>
          <w:tcPr>
            <w:tcW w:w="0" w:type="auto"/>
            <w:vAlign w:val="center"/>
            <w:hideMark/>
          </w:tcPr>
          <w:p w14:paraId="40A62514"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FirebaseFirestore.instance</w:t>
            </w:r>
          </w:p>
          <w:p w14:paraId="40E93F64"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proofErr w:type="gramStart"/>
            <w:r w:rsidRPr="00C15BDE">
              <w:rPr>
                <w:rFonts w:ascii="Courier New" w:eastAsia="Times New Roman" w:hAnsi="Courier New" w:cs="Courier New"/>
                <w:color w:val="333333"/>
                <w:sz w:val="20"/>
                <w:szCs w:val="20"/>
                <w:lang w:val="en-GB" w:eastAsia="en-GB"/>
              </w:rPr>
              <w:t>.collection</w:t>
            </w:r>
            <w:proofErr w:type="gramEnd"/>
            <w:r w:rsidRPr="00C15BDE">
              <w:rPr>
                <w:rFonts w:ascii="Courier New" w:eastAsia="Times New Roman" w:hAnsi="Courier New" w:cs="Courier New"/>
                <w:color w:val="333333"/>
                <w:sz w:val="20"/>
                <w:szCs w:val="20"/>
                <w:lang w:val="en-GB" w:eastAsia="en-GB"/>
              </w:rPr>
              <w:t>(</w:t>
            </w:r>
            <w:r w:rsidRPr="00C15BDE">
              <w:rPr>
                <w:rFonts w:ascii="Courier New" w:eastAsia="Times New Roman" w:hAnsi="Courier New" w:cs="Courier New"/>
                <w:color w:val="4070A0"/>
                <w:sz w:val="20"/>
                <w:szCs w:val="20"/>
                <w:lang w:val="en-GB" w:eastAsia="en-GB"/>
              </w:rPr>
              <w:t>'users'</w:t>
            </w:r>
            <w:r w:rsidRPr="00C15BDE">
              <w:rPr>
                <w:rFonts w:ascii="Courier New" w:eastAsia="Times New Roman" w:hAnsi="Courier New" w:cs="Courier New"/>
                <w:color w:val="333333"/>
                <w:sz w:val="20"/>
                <w:szCs w:val="20"/>
                <w:lang w:val="en-GB" w:eastAsia="en-GB"/>
              </w:rPr>
              <w:t>)</w:t>
            </w:r>
          </w:p>
          <w:p w14:paraId="4F31B1F9"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proofErr w:type="gramStart"/>
            <w:r w:rsidRPr="00C15BDE">
              <w:rPr>
                <w:rFonts w:ascii="Courier New" w:eastAsia="Times New Roman" w:hAnsi="Courier New" w:cs="Courier New"/>
                <w:color w:val="333333"/>
                <w:sz w:val="20"/>
                <w:szCs w:val="20"/>
                <w:lang w:val="en-GB" w:eastAsia="en-GB"/>
              </w:rPr>
              <w:t>doc(</w:t>
            </w:r>
            <w:proofErr w:type="gramEnd"/>
            <w:r w:rsidRPr="00C15BDE">
              <w:rPr>
                <w:rFonts w:ascii="Courier New" w:eastAsia="Times New Roman" w:hAnsi="Courier New" w:cs="Courier New"/>
                <w:color w:val="333333"/>
                <w:sz w:val="20"/>
                <w:szCs w:val="20"/>
                <w:lang w:val="en-GB" w:eastAsia="en-GB"/>
              </w:rPr>
              <w:t>_auth.currentUser.email</w:t>
            </w:r>
          </w:p>
          <w:p w14:paraId="408584B5"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proofErr w:type="gramStart"/>
            <w:r w:rsidRPr="00C15BDE">
              <w:rPr>
                <w:rFonts w:ascii="Courier New" w:eastAsia="Times New Roman" w:hAnsi="Courier New" w:cs="Courier New"/>
                <w:color w:val="333333"/>
                <w:sz w:val="20"/>
                <w:szCs w:val="20"/>
                <w:lang w:val="en-GB" w:eastAsia="en-GB"/>
              </w:rPr>
              <w:t>.substring</w:t>
            </w:r>
            <w:proofErr w:type="gramEnd"/>
            <w:r w:rsidRPr="00C15BDE">
              <w:rPr>
                <w:rFonts w:ascii="Courier New" w:eastAsia="Times New Roman" w:hAnsi="Courier New" w:cs="Courier New"/>
                <w:color w:val="333333"/>
                <w:sz w:val="20"/>
                <w:szCs w:val="20"/>
                <w:lang w:val="en-GB" w:eastAsia="en-GB"/>
              </w:rPr>
              <w:t>(</w:t>
            </w:r>
            <w:r w:rsidRPr="00C15BDE">
              <w:rPr>
                <w:rFonts w:ascii="Courier New" w:eastAsia="Times New Roman" w:hAnsi="Courier New" w:cs="Courier New"/>
                <w:color w:val="40A070"/>
                <w:sz w:val="20"/>
                <w:szCs w:val="20"/>
                <w:lang w:val="en-GB" w:eastAsia="en-GB"/>
              </w:rPr>
              <w:t>0</w:t>
            </w:r>
            <w:r w:rsidRPr="00C15BDE">
              <w:rPr>
                <w:rFonts w:ascii="Courier New" w:eastAsia="Times New Roman" w:hAnsi="Courier New" w:cs="Courier New"/>
                <w:color w:val="333333"/>
                <w:sz w:val="20"/>
                <w:szCs w:val="20"/>
                <w:lang w:val="en-GB" w:eastAsia="en-GB"/>
              </w:rPr>
              <w:t>, _auth.currentUser.email.lastIndexOf(</w:t>
            </w:r>
            <w:r w:rsidRPr="00C15BDE">
              <w:rPr>
                <w:rFonts w:ascii="Courier New" w:eastAsia="Times New Roman" w:hAnsi="Courier New" w:cs="Courier New"/>
                <w:color w:val="4070A0"/>
                <w:sz w:val="20"/>
                <w:szCs w:val="20"/>
                <w:lang w:val="en-GB" w:eastAsia="en-GB"/>
              </w:rPr>
              <w:t>'@'</w:t>
            </w:r>
            <w:r w:rsidRPr="00C15BDE">
              <w:rPr>
                <w:rFonts w:ascii="Courier New" w:eastAsia="Times New Roman" w:hAnsi="Courier New" w:cs="Courier New"/>
                <w:color w:val="333333"/>
                <w:sz w:val="20"/>
                <w:szCs w:val="20"/>
                <w:lang w:val="en-GB" w:eastAsia="en-GB"/>
              </w:rPr>
              <w:t>)))</w:t>
            </w:r>
          </w:p>
          <w:p w14:paraId="5D40F921"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proofErr w:type="gramStart"/>
            <w:r w:rsidRPr="00C15BDE">
              <w:rPr>
                <w:rFonts w:ascii="Courier New" w:eastAsia="Times New Roman" w:hAnsi="Courier New" w:cs="Courier New"/>
                <w:color w:val="333333"/>
                <w:sz w:val="20"/>
                <w:szCs w:val="20"/>
                <w:lang w:val="en-GB" w:eastAsia="en-GB"/>
              </w:rPr>
              <w:t>.</w:t>
            </w:r>
            <w:r w:rsidRPr="00C15BDE">
              <w:rPr>
                <w:rFonts w:ascii="Courier New" w:eastAsia="Times New Roman" w:hAnsi="Courier New" w:cs="Courier New"/>
                <w:b/>
                <w:bCs/>
                <w:color w:val="007020"/>
                <w:sz w:val="20"/>
                <w:szCs w:val="20"/>
                <w:lang w:val="en-GB" w:eastAsia="en-GB"/>
              </w:rPr>
              <w:t>set</w:t>
            </w:r>
            <w:proofErr w:type="gramEnd"/>
            <w:r w:rsidRPr="00C15BDE">
              <w:rPr>
                <w:rFonts w:ascii="Courier New" w:eastAsia="Times New Roman" w:hAnsi="Courier New" w:cs="Courier New"/>
                <w:color w:val="333333"/>
                <w:sz w:val="20"/>
                <w:szCs w:val="20"/>
                <w:lang w:val="en-GB" w:eastAsia="en-GB"/>
              </w:rPr>
              <w:t>({</w:t>
            </w:r>
          </w:p>
          <w:p w14:paraId="20A25DFA"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color w:val="4070A0"/>
                <w:sz w:val="20"/>
                <w:szCs w:val="20"/>
                <w:lang w:val="en-GB" w:eastAsia="en-GB"/>
              </w:rPr>
              <w:t>'birthday'</w:t>
            </w:r>
            <w:r w:rsidRPr="00C15BDE">
              <w:rPr>
                <w:rFonts w:ascii="Courier New" w:eastAsia="Times New Roman" w:hAnsi="Courier New" w:cs="Courier New"/>
                <w:color w:val="666666"/>
                <w:sz w:val="20"/>
                <w:szCs w:val="20"/>
                <w:lang w:val="en-GB" w:eastAsia="en-GB"/>
              </w:rPr>
              <w:t>:</w:t>
            </w:r>
            <w:r w:rsidRPr="00C15BDE">
              <w:rPr>
                <w:rFonts w:ascii="Courier New" w:eastAsia="Times New Roman" w:hAnsi="Courier New" w:cs="Courier New"/>
                <w:color w:val="333333"/>
                <w:sz w:val="20"/>
                <w:szCs w:val="20"/>
                <w:lang w:val="en-GB" w:eastAsia="en-GB"/>
              </w:rPr>
              <w:t xml:space="preserve"> DateFormat.yMd(</w:t>
            </w:r>
            <w:proofErr w:type="gramStart"/>
            <w:r w:rsidRPr="00C15BDE">
              <w:rPr>
                <w:rFonts w:ascii="Courier New" w:eastAsia="Times New Roman" w:hAnsi="Courier New" w:cs="Courier New"/>
                <w:color w:val="333333"/>
                <w:sz w:val="20"/>
                <w:szCs w:val="20"/>
                <w:lang w:val="en-GB" w:eastAsia="en-GB"/>
              </w:rPr>
              <w:t>).format</w:t>
            </w:r>
            <w:proofErr w:type="gramEnd"/>
            <w:r w:rsidRPr="00C15BDE">
              <w:rPr>
                <w:rFonts w:ascii="Courier New" w:eastAsia="Times New Roman" w:hAnsi="Courier New" w:cs="Courier New"/>
                <w:color w:val="333333"/>
                <w:sz w:val="20"/>
                <w:szCs w:val="20"/>
                <w:lang w:val="en-GB" w:eastAsia="en-GB"/>
              </w:rPr>
              <w:t>(birthday),</w:t>
            </w:r>
          </w:p>
          <w:p w14:paraId="0FFC0462"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color w:val="4070A0"/>
                <w:sz w:val="20"/>
                <w:szCs w:val="20"/>
                <w:lang w:val="en-GB" w:eastAsia="en-GB"/>
              </w:rPr>
              <w:t>'gender'</w:t>
            </w:r>
            <w:r w:rsidRPr="00C15BDE">
              <w:rPr>
                <w:rFonts w:ascii="Courier New" w:eastAsia="Times New Roman" w:hAnsi="Courier New" w:cs="Courier New"/>
                <w:color w:val="666666"/>
                <w:sz w:val="20"/>
                <w:szCs w:val="20"/>
                <w:lang w:val="en-GB" w:eastAsia="en-GB"/>
              </w:rPr>
              <w:t>:</w:t>
            </w:r>
            <w:r w:rsidRPr="00C15BDE">
              <w:rPr>
                <w:rFonts w:ascii="Courier New" w:eastAsia="Times New Roman" w:hAnsi="Courier New" w:cs="Courier New"/>
                <w:color w:val="333333"/>
                <w:sz w:val="20"/>
                <w:szCs w:val="20"/>
                <w:lang w:val="en-GB" w:eastAsia="en-GB"/>
              </w:rPr>
              <w:t xml:space="preserve"> gender,</w:t>
            </w:r>
          </w:p>
          <w:p w14:paraId="5240DECB"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color w:val="4070A0"/>
                <w:sz w:val="20"/>
                <w:szCs w:val="20"/>
                <w:lang w:val="en-GB" w:eastAsia="en-GB"/>
              </w:rPr>
              <w:t>'height'</w:t>
            </w:r>
            <w:r w:rsidRPr="00C15BDE">
              <w:rPr>
                <w:rFonts w:ascii="Courier New" w:eastAsia="Times New Roman" w:hAnsi="Courier New" w:cs="Courier New"/>
                <w:color w:val="666666"/>
                <w:sz w:val="20"/>
                <w:szCs w:val="20"/>
                <w:lang w:val="en-GB" w:eastAsia="en-GB"/>
              </w:rPr>
              <w:t>:</w:t>
            </w:r>
            <w:r w:rsidRPr="00C15BDE">
              <w:rPr>
                <w:rFonts w:ascii="Courier New" w:eastAsia="Times New Roman" w:hAnsi="Courier New" w:cs="Courier New"/>
                <w:color w:val="333333"/>
                <w:sz w:val="20"/>
                <w:szCs w:val="20"/>
                <w:lang w:val="en-GB" w:eastAsia="en-GB"/>
              </w:rPr>
              <w:t xml:space="preserve"> height,</w:t>
            </w:r>
          </w:p>
          <w:p w14:paraId="1DAFFE9F"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color w:val="4070A0"/>
                <w:sz w:val="20"/>
                <w:szCs w:val="20"/>
                <w:lang w:val="en-GB" w:eastAsia="en-GB"/>
              </w:rPr>
              <w:t>'weight'</w:t>
            </w:r>
            <w:r w:rsidRPr="00C15BDE">
              <w:rPr>
                <w:rFonts w:ascii="Courier New" w:eastAsia="Times New Roman" w:hAnsi="Courier New" w:cs="Courier New"/>
                <w:color w:val="666666"/>
                <w:sz w:val="20"/>
                <w:szCs w:val="20"/>
                <w:lang w:val="en-GB" w:eastAsia="en-GB"/>
              </w:rPr>
              <w:t>:</w:t>
            </w:r>
            <w:r w:rsidRPr="00C15BDE">
              <w:rPr>
                <w:rFonts w:ascii="Courier New" w:eastAsia="Times New Roman" w:hAnsi="Courier New" w:cs="Courier New"/>
                <w:color w:val="333333"/>
                <w:sz w:val="20"/>
                <w:szCs w:val="20"/>
                <w:lang w:val="en-GB" w:eastAsia="en-GB"/>
              </w:rPr>
              <w:t xml:space="preserve"> weight,</w:t>
            </w:r>
          </w:p>
          <w:p w14:paraId="03C7CA52" w14:textId="77777777" w:rsidR="00C15BDE" w:rsidRPr="00C15BDE" w:rsidRDefault="00C15BDE" w:rsidP="00C15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15BDE">
              <w:rPr>
                <w:rFonts w:ascii="Courier New" w:eastAsia="Times New Roman" w:hAnsi="Courier New" w:cs="Courier New"/>
                <w:color w:val="333333"/>
                <w:sz w:val="20"/>
                <w:szCs w:val="20"/>
                <w:lang w:val="en-GB" w:eastAsia="en-GB"/>
              </w:rPr>
              <w:t xml:space="preserve"> </w:t>
            </w:r>
            <w:r w:rsidR="00C11E3C">
              <w:rPr>
                <w:rFonts w:ascii="Courier New" w:eastAsia="Times New Roman" w:hAnsi="Courier New" w:cs="Courier New"/>
                <w:color w:val="333333"/>
                <w:sz w:val="20"/>
                <w:szCs w:val="20"/>
                <w:lang w:val="en-GB" w:eastAsia="en-GB"/>
              </w:rPr>
              <w:t xml:space="preserve"> </w:t>
            </w:r>
            <w:r w:rsidRPr="00C15BDE">
              <w:rPr>
                <w:rFonts w:ascii="Courier New" w:eastAsia="Times New Roman" w:hAnsi="Courier New" w:cs="Courier New"/>
                <w:color w:val="333333"/>
                <w:sz w:val="20"/>
                <w:szCs w:val="20"/>
                <w:lang w:val="en-GB" w:eastAsia="en-GB"/>
              </w:rPr>
              <w:t>});</w:t>
            </w:r>
          </w:p>
        </w:tc>
      </w:tr>
    </w:tbl>
    <w:p w14:paraId="55039908" w14:textId="19D02234" w:rsidR="00103471" w:rsidRPr="00220B18" w:rsidRDefault="00220B18" w:rsidP="00220B18">
      <w:pPr>
        <w:pStyle w:val="Caption"/>
        <w:spacing w:line="360" w:lineRule="auto"/>
        <w:jc w:val="center"/>
        <w:rPr>
          <w:rFonts w:ascii="Times New Roman" w:hAnsi="Times New Roman" w:cs="Times New Roman"/>
          <w:lang w:val="hu-HU"/>
        </w:rPr>
      </w:pPr>
      <w:bookmarkStart w:id="84" w:name="_Toc76486101"/>
      <w:r w:rsidRPr="00220B18">
        <w:rPr>
          <w:rFonts w:ascii="Times New Roman" w:hAnsi="Times New Roman" w:cs="Times New Roman"/>
        </w:rPr>
        <w:t xml:space="preserve">Kódrészlet </w:t>
      </w:r>
      <w:r w:rsidRPr="00220B18">
        <w:rPr>
          <w:rFonts w:ascii="Times New Roman" w:hAnsi="Times New Roman" w:cs="Times New Roman"/>
        </w:rPr>
        <w:fldChar w:fldCharType="begin"/>
      </w:r>
      <w:r w:rsidRPr="00220B18">
        <w:rPr>
          <w:rFonts w:ascii="Times New Roman" w:hAnsi="Times New Roman" w:cs="Times New Roman"/>
        </w:rPr>
        <w:instrText xml:space="preserve"> SEQ Kódrészlet \* ARABIC </w:instrText>
      </w:r>
      <w:r w:rsidRPr="00220B18">
        <w:rPr>
          <w:rFonts w:ascii="Times New Roman" w:hAnsi="Times New Roman" w:cs="Times New Roman"/>
        </w:rPr>
        <w:fldChar w:fldCharType="separate"/>
      </w:r>
      <w:r w:rsidR="00FD3843">
        <w:rPr>
          <w:rFonts w:ascii="Times New Roman" w:hAnsi="Times New Roman" w:cs="Times New Roman"/>
          <w:noProof/>
        </w:rPr>
        <w:t>6</w:t>
      </w:r>
      <w:r w:rsidRPr="00220B18">
        <w:rPr>
          <w:rFonts w:ascii="Times New Roman" w:hAnsi="Times New Roman" w:cs="Times New Roman"/>
        </w:rPr>
        <w:fldChar w:fldCharType="end"/>
      </w:r>
      <w:r w:rsidRPr="00220B18">
        <w:rPr>
          <w:rFonts w:ascii="Times New Roman" w:hAnsi="Times New Roman" w:cs="Times New Roman"/>
        </w:rPr>
        <w:t>. Regisztrációs adatok beszúrása</w:t>
      </w:r>
      <w:bookmarkEnd w:id="84"/>
    </w:p>
    <w:p w14:paraId="0612ADE3" w14:textId="77777777" w:rsidR="00C15BDE" w:rsidRDefault="001870D2" w:rsidP="00C15BDE">
      <w:pPr>
        <w:spacing w:line="360" w:lineRule="auto"/>
        <w:ind w:firstLine="360"/>
        <w:jc w:val="both"/>
        <w:rPr>
          <w:rFonts w:ascii="Times New Roman" w:hAnsi="Times New Roman" w:cs="Times New Roman"/>
          <w:lang w:val="hu-HU"/>
        </w:rPr>
      </w:pPr>
      <w:r>
        <w:rPr>
          <w:rFonts w:ascii="Times New Roman" w:hAnsi="Times New Roman" w:cs="Times New Roman"/>
          <w:lang w:val="hu-HU"/>
        </w:rPr>
        <w:t>Elősz</w:t>
      </w:r>
      <w:r w:rsidR="00C51C76">
        <w:rPr>
          <w:rFonts w:ascii="Times New Roman" w:hAnsi="Times New Roman" w:cs="Times New Roman"/>
          <w:lang w:val="hu-HU"/>
        </w:rPr>
        <w:t>ö</w:t>
      </w:r>
      <w:r>
        <w:rPr>
          <w:rFonts w:ascii="Times New Roman" w:hAnsi="Times New Roman" w:cs="Times New Roman"/>
          <w:lang w:val="hu-HU"/>
        </w:rPr>
        <w:t>r egy példányt kell létrehozni a Firebaseről</w:t>
      </w:r>
      <w:r w:rsidR="00E33693">
        <w:rPr>
          <w:rStyle w:val="FootnoteReference"/>
          <w:rFonts w:ascii="Times New Roman" w:hAnsi="Times New Roman" w:cs="Times New Roman"/>
          <w:lang w:val="hu-HU"/>
        </w:rPr>
        <w:footnoteReference w:id="8"/>
      </w:r>
      <w:r>
        <w:rPr>
          <w:rFonts w:ascii="Times New Roman" w:hAnsi="Times New Roman" w:cs="Times New Roman"/>
          <w:lang w:val="hu-HU"/>
        </w:rPr>
        <w:t xml:space="preserve">, majd az építő programtervezési minta segítségével megkell adni különböző adatokat. Ilyen adat a kollekció, a dokumentum neve és konkrétan az adat, amely map formába van létrehozva, az adatbázisba való feltöltés után JSON formátummá </w:t>
      </w:r>
      <w:r w:rsidR="00D53C17">
        <w:rPr>
          <w:rFonts w:ascii="Times New Roman" w:hAnsi="Times New Roman" w:cs="Times New Roman"/>
          <w:lang w:val="hu-HU"/>
        </w:rPr>
        <w:t>konvertálódik</w:t>
      </w:r>
      <w:r>
        <w:rPr>
          <w:rFonts w:ascii="Times New Roman" w:hAnsi="Times New Roman" w:cs="Times New Roman"/>
          <w:lang w:val="hu-HU"/>
        </w:rPr>
        <w:t>.</w:t>
      </w:r>
      <w:r w:rsidR="00D53C17">
        <w:rPr>
          <w:rFonts w:ascii="Times New Roman" w:hAnsi="Times New Roman" w:cs="Times New Roman"/>
          <w:lang w:val="hu-HU"/>
        </w:rPr>
        <w:t xml:space="preserve"> </w:t>
      </w:r>
    </w:p>
    <w:p w14:paraId="15A5991C" w14:textId="77777777" w:rsidR="00D53C17" w:rsidRDefault="00D53C17" w:rsidP="00C15BDE">
      <w:pPr>
        <w:spacing w:line="360" w:lineRule="auto"/>
        <w:ind w:firstLine="360"/>
        <w:jc w:val="both"/>
        <w:rPr>
          <w:rFonts w:ascii="Times New Roman" w:hAnsi="Times New Roman" w:cs="Times New Roman"/>
          <w:lang w:val="hu-HU"/>
        </w:rPr>
      </w:pPr>
      <w:r>
        <w:rPr>
          <w:rFonts w:ascii="Times New Roman" w:hAnsi="Times New Roman" w:cs="Times New Roman"/>
          <w:lang w:val="hu-HU"/>
        </w:rPr>
        <w:lastRenderedPageBreak/>
        <w:t>A sikeres bejelentkezést/regisztrációt követően az alkalmazás a főképernyőre navigál, ahol több lehetőség közül választhat a felhasználó. Két típusú menü lelhető fel. Egyik az alsó navigációs sáv, amely alapértelmezett képernyője a Home, másik lehetőség a Charts, amely a grafikonok megjelenítésére szolgál.</w:t>
      </w:r>
      <w:r w:rsidR="000A76A6">
        <w:rPr>
          <w:rFonts w:ascii="Times New Roman" w:hAnsi="Times New Roman" w:cs="Times New Roman"/>
          <w:lang w:val="hu-HU"/>
        </w:rPr>
        <w:t xml:space="preserve"> </w:t>
      </w:r>
      <w:r w:rsidR="005C520E">
        <w:rPr>
          <w:rFonts w:ascii="Times New Roman" w:hAnsi="Times New Roman" w:cs="Times New Roman"/>
          <w:lang w:val="hu-HU"/>
        </w:rPr>
        <w:t>Ez egy _pages változóba van eltárolva, a 7. kódrészletben.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796"/>
      </w:tblGrid>
      <w:tr w:rsidR="00D53C17" w:rsidRPr="00D53C17" w14:paraId="5DFA3619" w14:textId="77777777" w:rsidTr="00D53C17">
        <w:trPr>
          <w:tblCellSpacing w:w="15" w:type="dxa"/>
        </w:trPr>
        <w:tc>
          <w:tcPr>
            <w:tcW w:w="0" w:type="auto"/>
            <w:vAlign w:val="center"/>
            <w:hideMark/>
          </w:tcPr>
          <w:p w14:paraId="0CEF9121"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D53C17">
              <w:rPr>
                <w:rFonts w:ascii="Courier New" w:eastAsia="Times New Roman" w:hAnsi="Courier New" w:cs="Courier New"/>
                <w:color w:val="333333"/>
                <w:sz w:val="20"/>
                <w:szCs w:val="20"/>
                <w:lang w:val="en-GB" w:eastAsia="en-GB"/>
              </w:rPr>
              <w:t>1</w:t>
            </w:r>
          </w:p>
          <w:p w14:paraId="5D9F5D2D"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2</w:t>
            </w:r>
          </w:p>
          <w:p w14:paraId="45C67E69"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3</w:t>
            </w:r>
          </w:p>
          <w:p w14:paraId="6AEC4DAC"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4</w:t>
            </w:r>
          </w:p>
          <w:p w14:paraId="066C9CEC"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5</w:t>
            </w:r>
          </w:p>
          <w:p w14:paraId="0FCCD0B2"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6</w:t>
            </w:r>
          </w:p>
          <w:p w14:paraId="3F6EF0AA"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7</w:t>
            </w:r>
          </w:p>
          <w:p w14:paraId="1E1385D9"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8</w:t>
            </w:r>
          </w:p>
          <w:p w14:paraId="6E02925F"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9</w:t>
            </w:r>
          </w:p>
          <w:p w14:paraId="73B63DB8"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10</w:t>
            </w:r>
          </w:p>
          <w:p w14:paraId="316ABBBF"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11</w:t>
            </w:r>
          </w:p>
          <w:p w14:paraId="66B16A9F"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12</w:t>
            </w:r>
          </w:p>
          <w:p w14:paraId="3F54469B"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13</w:t>
            </w:r>
          </w:p>
        </w:tc>
        <w:tc>
          <w:tcPr>
            <w:tcW w:w="0" w:type="auto"/>
            <w:vAlign w:val="center"/>
            <w:hideMark/>
          </w:tcPr>
          <w:p w14:paraId="1F2570EB"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r w:rsidRPr="00D53C17">
              <w:rPr>
                <w:rFonts w:ascii="Courier New" w:eastAsia="Times New Roman" w:hAnsi="Courier New" w:cs="Courier New"/>
                <w:color w:val="902000"/>
                <w:sz w:val="20"/>
                <w:szCs w:val="20"/>
                <w:lang w:val="en-GB" w:eastAsia="en-GB"/>
              </w:rPr>
              <w:t>void</w:t>
            </w:r>
            <w:r w:rsidRPr="00D53C17">
              <w:rPr>
                <w:rFonts w:ascii="Courier New" w:eastAsia="Times New Roman" w:hAnsi="Courier New" w:cs="Courier New"/>
                <w:color w:val="333333"/>
                <w:sz w:val="20"/>
                <w:szCs w:val="20"/>
                <w:lang w:val="en-GB" w:eastAsia="en-GB"/>
              </w:rPr>
              <w:t xml:space="preserve"> </w:t>
            </w:r>
            <w:proofErr w:type="gramStart"/>
            <w:r w:rsidRPr="00D53C17">
              <w:rPr>
                <w:rFonts w:ascii="Courier New" w:eastAsia="Times New Roman" w:hAnsi="Courier New" w:cs="Courier New"/>
                <w:color w:val="333333"/>
                <w:sz w:val="20"/>
                <w:szCs w:val="20"/>
                <w:lang w:val="en-GB" w:eastAsia="en-GB"/>
              </w:rPr>
              <w:t>initState(</w:t>
            </w:r>
            <w:proofErr w:type="gramEnd"/>
            <w:r w:rsidRPr="00D53C17">
              <w:rPr>
                <w:rFonts w:ascii="Courier New" w:eastAsia="Times New Roman" w:hAnsi="Courier New" w:cs="Courier New"/>
                <w:color w:val="333333"/>
                <w:sz w:val="20"/>
                <w:szCs w:val="20"/>
                <w:lang w:val="en-GB" w:eastAsia="en-GB"/>
              </w:rPr>
              <w:t>) {</w:t>
            </w:r>
          </w:p>
          <w:p w14:paraId="7A699B38"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_pages </w:t>
            </w:r>
            <w:r w:rsidRPr="00D53C17">
              <w:rPr>
                <w:rFonts w:ascii="Courier New" w:eastAsia="Times New Roman" w:hAnsi="Courier New" w:cs="Courier New"/>
                <w:color w:val="666666"/>
                <w:sz w:val="20"/>
                <w:szCs w:val="20"/>
                <w:lang w:val="en-GB" w:eastAsia="en-GB"/>
              </w:rPr>
              <w:t>=</w:t>
            </w:r>
            <w:r w:rsidRPr="00D53C17">
              <w:rPr>
                <w:rFonts w:ascii="Courier New" w:eastAsia="Times New Roman" w:hAnsi="Courier New" w:cs="Courier New"/>
                <w:color w:val="333333"/>
                <w:sz w:val="20"/>
                <w:szCs w:val="20"/>
                <w:lang w:val="en-GB" w:eastAsia="en-GB"/>
              </w:rPr>
              <w:t xml:space="preserve"> [</w:t>
            </w:r>
          </w:p>
          <w:p w14:paraId="4074A7DC"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p>
          <w:p w14:paraId="565867C8"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r w:rsidRPr="00D53C17">
              <w:rPr>
                <w:rFonts w:ascii="Courier New" w:eastAsia="Times New Roman" w:hAnsi="Courier New" w:cs="Courier New"/>
                <w:color w:val="4070A0"/>
                <w:sz w:val="20"/>
                <w:szCs w:val="20"/>
                <w:lang w:val="en-GB" w:eastAsia="en-GB"/>
              </w:rPr>
              <w:t>'page'</w:t>
            </w:r>
            <w:r w:rsidRPr="00D53C17">
              <w:rPr>
                <w:rFonts w:ascii="Courier New" w:eastAsia="Times New Roman" w:hAnsi="Courier New" w:cs="Courier New"/>
                <w:color w:val="666666"/>
                <w:sz w:val="20"/>
                <w:szCs w:val="20"/>
                <w:lang w:val="en-GB" w:eastAsia="en-GB"/>
              </w:rPr>
              <w:t>:</w:t>
            </w:r>
            <w:r w:rsidRPr="00D53C17">
              <w:rPr>
                <w:rFonts w:ascii="Courier New" w:eastAsia="Times New Roman" w:hAnsi="Courier New" w:cs="Courier New"/>
                <w:color w:val="333333"/>
                <w:sz w:val="20"/>
                <w:szCs w:val="20"/>
                <w:lang w:val="en-GB" w:eastAsia="en-GB"/>
              </w:rPr>
              <w:t xml:space="preserve"> </w:t>
            </w:r>
            <w:proofErr w:type="gramStart"/>
            <w:r w:rsidRPr="00D53C17">
              <w:rPr>
                <w:rFonts w:ascii="Courier New" w:eastAsia="Times New Roman" w:hAnsi="Courier New" w:cs="Courier New"/>
                <w:color w:val="333333"/>
                <w:sz w:val="20"/>
                <w:szCs w:val="20"/>
                <w:lang w:val="en-GB" w:eastAsia="en-GB"/>
              </w:rPr>
              <w:t>HomeScreen(</w:t>
            </w:r>
            <w:proofErr w:type="gramEnd"/>
            <w:r w:rsidRPr="00D53C17">
              <w:rPr>
                <w:rFonts w:ascii="Courier New" w:eastAsia="Times New Roman" w:hAnsi="Courier New" w:cs="Courier New"/>
                <w:color w:val="333333"/>
                <w:sz w:val="20"/>
                <w:szCs w:val="20"/>
                <w:lang w:val="en-GB" w:eastAsia="en-GB"/>
              </w:rPr>
              <w:t>),</w:t>
            </w:r>
          </w:p>
          <w:p w14:paraId="18923ABA"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r w:rsidRPr="00D53C17">
              <w:rPr>
                <w:rFonts w:ascii="Courier New" w:eastAsia="Times New Roman" w:hAnsi="Courier New" w:cs="Courier New"/>
                <w:color w:val="4070A0"/>
                <w:sz w:val="20"/>
                <w:szCs w:val="20"/>
                <w:lang w:val="en-GB" w:eastAsia="en-GB"/>
              </w:rPr>
              <w:t>'title'</w:t>
            </w:r>
            <w:r w:rsidRPr="00D53C17">
              <w:rPr>
                <w:rFonts w:ascii="Courier New" w:eastAsia="Times New Roman" w:hAnsi="Courier New" w:cs="Courier New"/>
                <w:color w:val="666666"/>
                <w:sz w:val="20"/>
                <w:szCs w:val="20"/>
                <w:lang w:val="en-GB" w:eastAsia="en-GB"/>
              </w:rPr>
              <w:t>:</w:t>
            </w:r>
            <w:r w:rsidRPr="00D53C17">
              <w:rPr>
                <w:rFonts w:ascii="Courier New" w:eastAsia="Times New Roman" w:hAnsi="Courier New" w:cs="Courier New"/>
                <w:color w:val="333333"/>
                <w:sz w:val="20"/>
                <w:szCs w:val="20"/>
                <w:lang w:val="en-GB" w:eastAsia="en-GB"/>
              </w:rPr>
              <w:t xml:space="preserve"> </w:t>
            </w:r>
            <w:r w:rsidRPr="00D53C17">
              <w:rPr>
                <w:rFonts w:ascii="Courier New" w:eastAsia="Times New Roman" w:hAnsi="Courier New" w:cs="Courier New"/>
                <w:color w:val="4070A0"/>
                <w:sz w:val="20"/>
                <w:szCs w:val="20"/>
                <w:lang w:val="en-GB" w:eastAsia="en-GB"/>
              </w:rPr>
              <w:t>'Home'</w:t>
            </w:r>
            <w:r w:rsidRPr="00D53C17">
              <w:rPr>
                <w:rFonts w:ascii="Courier New" w:eastAsia="Times New Roman" w:hAnsi="Courier New" w:cs="Courier New"/>
                <w:color w:val="333333"/>
                <w:sz w:val="20"/>
                <w:szCs w:val="20"/>
                <w:lang w:val="en-GB" w:eastAsia="en-GB"/>
              </w:rPr>
              <w:t>,</w:t>
            </w:r>
          </w:p>
          <w:p w14:paraId="3CE3A798"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p>
          <w:p w14:paraId="04A14AA3"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p>
          <w:p w14:paraId="3AB90F94"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r w:rsidRPr="00D53C17">
              <w:rPr>
                <w:rFonts w:ascii="Courier New" w:eastAsia="Times New Roman" w:hAnsi="Courier New" w:cs="Courier New"/>
                <w:color w:val="4070A0"/>
                <w:sz w:val="20"/>
                <w:szCs w:val="20"/>
                <w:lang w:val="en-GB" w:eastAsia="en-GB"/>
              </w:rPr>
              <w:t>'page'</w:t>
            </w:r>
            <w:r w:rsidRPr="00D53C17">
              <w:rPr>
                <w:rFonts w:ascii="Courier New" w:eastAsia="Times New Roman" w:hAnsi="Courier New" w:cs="Courier New"/>
                <w:color w:val="666666"/>
                <w:sz w:val="20"/>
                <w:szCs w:val="20"/>
                <w:lang w:val="en-GB" w:eastAsia="en-GB"/>
              </w:rPr>
              <w:t>:</w:t>
            </w:r>
            <w:r w:rsidRPr="00D53C17">
              <w:rPr>
                <w:rFonts w:ascii="Courier New" w:eastAsia="Times New Roman" w:hAnsi="Courier New" w:cs="Courier New"/>
                <w:color w:val="333333"/>
                <w:sz w:val="20"/>
                <w:szCs w:val="20"/>
                <w:lang w:val="en-GB" w:eastAsia="en-GB"/>
              </w:rPr>
              <w:t xml:space="preserve"> </w:t>
            </w:r>
            <w:proofErr w:type="gramStart"/>
            <w:r w:rsidRPr="00D53C17">
              <w:rPr>
                <w:rFonts w:ascii="Courier New" w:eastAsia="Times New Roman" w:hAnsi="Courier New" w:cs="Courier New"/>
                <w:color w:val="333333"/>
                <w:sz w:val="20"/>
                <w:szCs w:val="20"/>
                <w:lang w:val="en-GB" w:eastAsia="en-GB"/>
              </w:rPr>
              <w:t>ChartsScreen(</w:t>
            </w:r>
            <w:proofErr w:type="gramEnd"/>
            <w:r w:rsidRPr="00D53C17">
              <w:rPr>
                <w:rFonts w:ascii="Courier New" w:eastAsia="Times New Roman" w:hAnsi="Courier New" w:cs="Courier New"/>
                <w:color w:val="333333"/>
                <w:sz w:val="20"/>
                <w:szCs w:val="20"/>
                <w:lang w:val="en-GB" w:eastAsia="en-GB"/>
              </w:rPr>
              <w:t>),</w:t>
            </w:r>
          </w:p>
          <w:p w14:paraId="68977BBA"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r w:rsidRPr="00D53C17">
              <w:rPr>
                <w:rFonts w:ascii="Courier New" w:eastAsia="Times New Roman" w:hAnsi="Courier New" w:cs="Courier New"/>
                <w:color w:val="4070A0"/>
                <w:sz w:val="20"/>
                <w:szCs w:val="20"/>
                <w:lang w:val="en-GB" w:eastAsia="en-GB"/>
              </w:rPr>
              <w:t>'title'</w:t>
            </w:r>
            <w:r w:rsidRPr="00D53C17">
              <w:rPr>
                <w:rFonts w:ascii="Courier New" w:eastAsia="Times New Roman" w:hAnsi="Courier New" w:cs="Courier New"/>
                <w:color w:val="666666"/>
                <w:sz w:val="20"/>
                <w:szCs w:val="20"/>
                <w:lang w:val="en-GB" w:eastAsia="en-GB"/>
              </w:rPr>
              <w:t>:</w:t>
            </w:r>
            <w:r w:rsidRPr="00D53C17">
              <w:rPr>
                <w:rFonts w:ascii="Courier New" w:eastAsia="Times New Roman" w:hAnsi="Courier New" w:cs="Courier New"/>
                <w:color w:val="333333"/>
                <w:sz w:val="20"/>
                <w:szCs w:val="20"/>
                <w:lang w:val="en-GB" w:eastAsia="en-GB"/>
              </w:rPr>
              <w:t xml:space="preserve"> </w:t>
            </w:r>
            <w:r w:rsidRPr="00D53C17">
              <w:rPr>
                <w:rFonts w:ascii="Courier New" w:eastAsia="Times New Roman" w:hAnsi="Courier New" w:cs="Courier New"/>
                <w:color w:val="4070A0"/>
                <w:sz w:val="20"/>
                <w:szCs w:val="20"/>
                <w:lang w:val="en-GB" w:eastAsia="en-GB"/>
              </w:rPr>
              <w:t>'Charts'</w:t>
            </w:r>
            <w:r w:rsidRPr="00D53C17">
              <w:rPr>
                <w:rFonts w:ascii="Courier New" w:eastAsia="Times New Roman" w:hAnsi="Courier New" w:cs="Courier New"/>
                <w:color w:val="333333"/>
                <w:sz w:val="20"/>
                <w:szCs w:val="20"/>
                <w:lang w:val="en-GB" w:eastAsia="en-GB"/>
              </w:rPr>
              <w:t>,</w:t>
            </w:r>
          </w:p>
          <w:p w14:paraId="16727C0B"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p>
          <w:p w14:paraId="410D73EF"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p>
          <w:p w14:paraId="3C256BAB" w14:textId="77777777" w:rsidR="00D53C17"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proofErr w:type="gramStart"/>
            <w:r w:rsidRPr="00D53C17">
              <w:rPr>
                <w:rFonts w:ascii="Courier New" w:eastAsia="Times New Roman" w:hAnsi="Courier New" w:cs="Courier New"/>
                <w:b/>
                <w:bCs/>
                <w:color w:val="007020"/>
                <w:sz w:val="20"/>
                <w:szCs w:val="20"/>
                <w:lang w:val="en-GB" w:eastAsia="en-GB"/>
              </w:rPr>
              <w:t>super</w:t>
            </w:r>
            <w:r w:rsidRPr="00D53C17">
              <w:rPr>
                <w:rFonts w:ascii="Courier New" w:eastAsia="Times New Roman" w:hAnsi="Courier New" w:cs="Courier New"/>
                <w:color w:val="333333"/>
                <w:sz w:val="20"/>
                <w:szCs w:val="20"/>
                <w:lang w:val="en-GB" w:eastAsia="en-GB"/>
              </w:rPr>
              <w:t>.initState</w:t>
            </w:r>
            <w:proofErr w:type="gramEnd"/>
            <w:r w:rsidRPr="00D53C17">
              <w:rPr>
                <w:rFonts w:ascii="Courier New" w:eastAsia="Times New Roman" w:hAnsi="Courier New" w:cs="Courier New"/>
                <w:color w:val="333333"/>
                <w:sz w:val="20"/>
                <w:szCs w:val="20"/>
                <w:lang w:val="en-GB" w:eastAsia="en-GB"/>
              </w:rPr>
              <w:t>();</w:t>
            </w:r>
          </w:p>
          <w:p w14:paraId="02A062C8" w14:textId="77777777" w:rsidR="000A76A6" w:rsidRPr="00D53C17" w:rsidRDefault="00D53C17" w:rsidP="00D53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D53C17">
              <w:rPr>
                <w:rFonts w:ascii="Courier New" w:eastAsia="Times New Roman" w:hAnsi="Courier New" w:cs="Courier New"/>
                <w:color w:val="333333"/>
                <w:sz w:val="20"/>
                <w:szCs w:val="20"/>
                <w:lang w:val="en-GB" w:eastAsia="en-GB"/>
              </w:rPr>
              <w:t xml:space="preserve">  }</w:t>
            </w:r>
          </w:p>
        </w:tc>
      </w:tr>
    </w:tbl>
    <w:p w14:paraId="62FA33B3" w14:textId="2191F51E" w:rsidR="00220B18" w:rsidRPr="00220B18" w:rsidRDefault="00220B18" w:rsidP="00220B18">
      <w:pPr>
        <w:pStyle w:val="Caption"/>
        <w:spacing w:line="360" w:lineRule="auto"/>
        <w:jc w:val="center"/>
        <w:rPr>
          <w:rFonts w:ascii="Times New Roman" w:hAnsi="Times New Roman" w:cs="Times New Roman"/>
          <w:lang w:val="hu-HU"/>
        </w:rPr>
      </w:pPr>
      <w:bookmarkStart w:id="85" w:name="_Toc76486102"/>
      <w:r w:rsidRPr="00220B18">
        <w:rPr>
          <w:rFonts w:ascii="Times New Roman" w:hAnsi="Times New Roman" w:cs="Times New Roman"/>
          <w:lang w:val="hu-HU"/>
        </w:rPr>
        <w:t xml:space="preserve">Kódrészlet </w:t>
      </w:r>
      <w:r w:rsidRPr="00220B18">
        <w:rPr>
          <w:rFonts w:ascii="Times New Roman" w:hAnsi="Times New Roman" w:cs="Times New Roman"/>
          <w:lang w:val="hu-HU"/>
        </w:rPr>
        <w:fldChar w:fldCharType="begin"/>
      </w:r>
      <w:r w:rsidRPr="00220B18">
        <w:rPr>
          <w:rFonts w:ascii="Times New Roman" w:hAnsi="Times New Roman" w:cs="Times New Roman"/>
          <w:lang w:val="hu-HU"/>
        </w:rPr>
        <w:instrText xml:space="preserve"> SEQ Kódrészlet \* ARABIC </w:instrText>
      </w:r>
      <w:r w:rsidRPr="00220B18">
        <w:rPr>
          <w:rFonts w:ascii="Times New Roman" w:hAnsi="Times New Roman" w:cs="Times New Roman"/>
          <w:lang w:val="hu-HU"/>
        </w:rPr>
        <w:fldChar w:fldCharType="separate"/>
      </w:r>
      <w:r w:rsidR="00FD3843">
        <w:rPr>
          <w:rFonts w:ascii="Times New Roman" w:hAnsi="Times New Roman" w:cs="Times New Roman"/>
          <w:noProof/>
          <w:lang w:val="hu-HU"/>
        </w:rPr>
        <w:t>7</w:t>
      </w:r>
      <w:r w:rsidRPr="00220B18">
        <w:rPr>
          <w:rFonts w:ascii="Times New Roman" w:hAnsi="Times New Roman" w:cs="Times New Roman"/>
          <w:lang w:val="hu-HU"/>
        </w:rPr>
        <w:fldChar w:fldCharType="end"/>
      </w:r>
      <w:r w:rsidRPr="00220B18">
        <w:rPr>
          <w:rFonts w:ascii="Times New Roman" w:hAnsi="Times New Roman" w:cs="Times New Roman"/>
          <w:lang w:val="hu-HU"/>
        </w:rPr>
        <w:t xml:space="preserve">. Menüsáv </w:t>
      </w:r>
      <w:r>
        <w:rPr>
          <w:rFonts w:ascii="Times New Roman" w:hAnsi="Times New Roman" w:cs="Times New Roman"/>
          <w:lang w:val="hu-HU"/>
        </w:rPr>
        <w:t>oldalak</w:t>
      </w:r>
      <w:bookmarkEnd w:id="85"/>
    </w:p>
    <w:p w14:paraId="339E49F9" w14:textId="77777777" w:rsidR="00D53C17" w:rsidRDefault="000A76A6" w:rsidP="00C15BDE">
      <w:pPr>
        <w:spacing w:line="360" w:lineRule="auto"/>
        <w:ind w:firstLine="360"/>
        <w:jc w:val="both"/>
        <w:rPr>
          <w:rFonts w:ascii="Times New Roman" w:hAnsi="Times New Roman" w:cs="Times New Roman"/>
          <w:lang w:val="hu-HU"/>
        </w:rPr>
      </w:pPr>
      <w:r w:rsidRPr="000A76A6">
        <w:rPr>
          <w:rFonts w:ascii="Times New Roman" w:hAnsi="Times New Roman" w:cs="Times New Roman"/>
          <w:lang w:val="hu-HU"/>
        </w:rPr>
        <w:t>A widget állapot inicializálásánál megkell adni, milyen oldalak fognak szerepelni a navigációs sávba, mi a megnevezésük és az adott megnevezés milyen widgetre mutat.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0A76A6" w:rsidRPr="000A76A6" w14:paraId="251D2170" w14:textId="77777777" w:rsidTr="000A76A6">
        <w:trPr>
          <w:tblCellSpacing w:w="15" w:type="dxa"/>
        </w:trPr>
        <w:tc>
          <w:tcPr>
            <w:tcW w:w="0" w:type="auto"/>
            <w:vAlign w:val="center"/>
            <w:hideMark/>
          </w:tcPr>
          <w:p w14:paraId="5A88972B"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color w:val="333333"/>
                <w:sz w:val="20"/>
                <w:szCs w:val="20"/>
                <w:lang w:val="en-GB" w:eastAsia="en-GB"/>
              </w:rPr>
              <w:t>1</w:t>
            </w:r>
          </w:p>
          <w:p w14:paraId="451C31ED"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2</w:t>
            </w:r>
          </w:p>
          <w:p w14:paraId="65B41AC0"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3</w:t>
            </w:r>
          </w:p>
          <w:p w14:paraId="497326CB"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4</w:t>
            </w:r>
          </w:p>
          <w:p w14:paraId="61A41AED"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5</w:t>
            </w:r>
          </w:p>
          <w:p w14:paraId="6FA9E67D"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6</w:t>
            </w:r>
          </w:p>
          <w:p w14:paraId="63FC34EE"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7</w:t>
            </w:r>
          </w:p>
          <w:p w14:paraId="5D878179"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8</w:t>
            </w:r>
          </w:p>
          <w:p w14:paraId="327EF831"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9</w:t>
            </w:r>
          </w:p>
          <w:p w14:paraId="4C044598"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10</w:t>
            </w:r>
          </w:p>
          <w:p w14:paraId="5AEEB13B"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11</w:t>
            </w:r>
          </w:p>
          <w:p w14:paraId="12121C8C"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12</w:t>
            </w:r>
          </w:p>
          <w:p w14:paraId="5BDDE0DA"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13</w:t>
            </w:r>
          </w:p>
          <w:p w14:paraId="6A07FBA9"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14</w:t>
            </w:r>
          </w:p>
          <w:p w14:paraId="4F4E74E2"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15</w:t>
            </w:r>
          </w:p>
          <w:p w14:paraId="0FE6F0EC"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16</w:t>
            </w:r>
          </w:p>
          <w:p w14:paraId="29B55A03"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17</w:t>
            </w:r>
          </w:p>
          <w:p w14:paraId="2D4AFB7C"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18</w:t>
            </w:r>
          </w:p>
          <w:p w14:paraId="309E8815"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19</w:t>
            </w:r>
          </w:p>
          <w:p w14:paraId="4CD764C5"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20</w:t>
            </w:r>
          </w:p>
          <w:p w14:paraId="7E41BCEB"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21</w:t>
            </w:r>
          </w:p>
          <w:p w14:paraId="3AF97E08"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22</w:t>
            </w:r>
          </w:p>
          <w:p w14:paraId="1064B9B9"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23</w:t>
            </w:r>
          </w:p>
          <w:p w14:paraId="0335A642"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24</w:t>
            </w:r>
          </w:p>
        </w:tc>
        <w:tc>
          <w:tcPr>
            <w:tcW w:w="0" w:type="auto"/>
            <w:vAlign w:val="center"/>
            <w:hideMark/>
          </w:tcPr>
          <w:p w14:paraId="3C37E05C"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appBar:</w:t>
            </w:r>
            <w:r w:rsidRPr="000A76A6">
              <w:rPr>
                <w:rFonts w:ascii="Courier New" w:eastAsia="Times New Roman" w:hAnsi="Courier New" w:cs="Courier New"/>
                <w:color w:val="333333"/>
                <w:sz w:val="20"/>
                <w:szCs w:val="20"/>
                <w:lang w:val="en-GB" w:eastAsia="en-GB"/>
              </w:rPr>
              <w:t xml:space="preserve"> </w:t>
            </w:r>
            <w:proofErr w:type="gramStart"/>
            <w:r w:rsidRPr="000A76A6">
              <w:rPr>
                <w:rFonts w:ascii="Courier New" w:eastAsia="Times New Roman" w:hAnsi="Courier New" w:cs="Courier New"/>
                <w:color w:val="333333"/>
                <w:sz w:val="20"/>
                <w:szCs w:val="20"/>
                <w:lang w:val="en-GB" w:eastAsia="en-GB"/>
              </w:rPr>
              <w:t>AppBar(</w:t>
            </w:r>
            <w:proofErr w:type="gramEnd"/>
          </w:p>
          <w:p w14:paraId="46A6ED9C"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title:</w:t>
            </w:r>
            <w:r w:rsidRPr="000A76A6">
              <w:rPr>
                <w:rFonts w:ascii="Courier New" w:eastAsia="Times New Roman" w:hAnsi="Courier New" w:cs="Courier New"/>
                <w:color w:val="333333"/>
                <w:sz w:val="20"/>
                <w:szCs w:val="20"/>
                <w:lang w:val="en-GB" w:eastAsia="en-GB"/>
              </w:rPr>
              <w:t xml:space="preserve"> Text(_pages[_</w:t>
            </w:r>
            <w:proofErr w:type="gramStart"/>
            <w:r w:rsidRPr="000A76A6">
              <w:rPr>
                <w:rFonts w:ascii="Courier New" w:eastAsia="Times New Roman" w:hAnsi="Courier New" w:cs="Courier New"/>
                <w:color w:val="333333"/>
                <w:sz w:val="20"/>
                <w:szCs w:val="20"/>
                <w:lang w:val="en-GB" w:eastAsia="en-GB"/>
              </w:rPr>
              <w:t>selectedPageIndex][</w:t>
            </w:r>
            <w:proofErr w:type="gramEnd"/>
            <w:r w:rsidRPr="000A76A6">
              <w:rPr>
                <w:rFonts w:ascii="Courier New" w:eastAsia="Times New Roman" w:hAnsi="Courier New" w:cs="Courier New"/>
                <w:color w:val="4070A0"/>
                <w:sz w:val="20"/>
                <w:szCs w:val="20"/>
                <w:lang w:val="en-GB" w:eastAsia="en-GB"/>
              </w:rPr>
              <w:t>'title'</w:t>
            </w:r>
            <w:r w:rsidRPr="000A76A6">
              <w:rPr>
                <w:rFonts w:ascii="Courier New" w:eastAsia="Times New Roman" w:hAnsi="Courier New" w:cs="Courier New"/>
                <w:color w:val="333333"/>
                <w:sz w:val="20"/>
                <w:szCs w:val="20"/>
                <w:lang w:val="en-GB" w:eastAsia="en-GB"/>
              </w:rPr>
              <w:t>]),</w:t>
            </w:r>
          </w:p>
          <w:p w14:paraId="0CF64F65"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p>
          <w:p w14:paraId="6050815F"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drawer:</w:t>
            </w:r>
            <w:r w:rsidRPr="000A76A6">
              <w:rPr>
                <w:rFonts w:ascii="Courier New" w:eastAsia="Times New Roman" w:hAnsi="Courier New" w:cs="Courier New"/>
                <w:color w:val="333333"/>
                <w:sz w:val="20"/>
                <w:szCs w:val="20"/>
                <w:lang w:val="en-GB" w:eastAsia="en-GB"/>
              </w:rPr>
              <w:t xml:space="preserve"> </w:t>
            </w:r>
            <w:proofErr w:type="gramStart"/>
            <w:r w:rsidRPr="000A76A6">
              <w:rPr>
                <w:rFonts w:ascii="Courier New" w:eastAsia="Times New Roman" w:hAnsi="Courier New" w:cs="Courier New"/>
                <w:color w:val="333333"/>
                <w:sz w:val="20"/>
                <w:szCs w:val="20"/>
                <w:lang w:val="en-GB" w:eastAsia="en-GB"/>
              </w:rPr>
              <w:t>MainDrawer(</w:t>
            </w:r>
            <w:proofErr w:type="gramEnd"/>
            <w:r w:rsidRPr="000A76A6">
              <w:rPr>
                <w:rFonts w:ascii="Courier New" w:eastAsia="Times New Roman" w:hAnsi="Courier New" w:cs="Courier New"/>
                <w:color w:val="333333"/>
                <w:sz w:val="20"/>
                <w:szCs w:val="20"/>
                <w:lang w:val="en-GB" w:eastAsia="en-GB"/>
              </w:rPr>
              <w:t>),</w:t>
            </w:r>
          </w:p>
          <w:p w14:paraId="0B8015BF"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body:</w:t>
            </w:r>
            <w:r w:rsidRPr="000A76A6">
              <w:rPr>
                <w:rFonts w:ascii="Courier New" w:eastAsia="Times New Roman" w:hAnsi="Courier New" w:cs="Courier New"/>
                <w:color w:val="333333"/>
                <w:sz w:val="20"/>
                <w:szCs w:val="20"/>
                <w:lang w:val="en-GB" w:eastAsia="en-GB"/>
              </w:rPr>
              <w:t xml:space="preserve"> _pages[_</w:t>
            </w:r>
            <w:proofErr w:type="gramStart"/>
            <w:r w:rsidRPr="000A76A6">
              <w:rPr>
                <w:rFonts w:ascii="Courier New" w:eastAsia="Times New Roman" w:hAnsi="Courier New" w:cs="Courier New"/>
                <w:color w:val="333333"/>
                <w:sz w:val="20"/>
                <w:szCs w:val="20"/>
                <w:lang w:val="en-GB" w:eastAsia="en-GB"/>
              </w:rPr>
              <w:t>selectedPageIndex][</w:t>
            </w:r>
            <w:proofErr w:type="gramEnd"/>
            <w:r w:rsidRPr="000A76A6">
              <w:rPr>
                <w:rFonts w:ascii="Courier New" w:eastAsia="Times New Roman" w:hAnsi="Courier New" w:cs="Courier New"/>
                <w:color w:val="4070A0"/>
                <w:sz w:val="20"/>
                <w:szCs w:val="20"/>
                <w:lang w:val="en-GB" w:eastAsia="en-GB"/>
              </w:rPr>
              <w:t>'page'</w:t>
            </w:r>
            <w:r w:rsidRPr="000A76A6">
              <w:rPr>
                <w:rFonts w:ascii="Courier New" w:eastAsia="Times New Roman" w:hAnsi="Courier New" w:cs="Courier New"/>
                <w:color w:val="333333"/>
                <w:sz w:val="20"/>
                <w:szCs w:val="20"/>
                <w:lang w:val="en-GB" w:eastAsia="en-GB"/>
              </w:rPr>
              <w:t>],</w:t>
            </w:r>
          </w:p>
          <w:p w14:paraId="4BCEFA02"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bottomNavigationBar:</w:t>
            </w:r>
            <w:r w:rsidRPr="000A76A6">
              <w:rPr>
                <w:rFonts w:ascii="Courier New" w:eastAsia="Times New Roman" w:hAnsi="Courier New" w:cs="Courier New"/>
                <w:color w:val="333333"/>
                <w:sz w:val="20"/>
                <w:szCs w:val="20"/>
                <w:lang w:val="en-GB" w:eastAsia="en-GB"/>
              </w:rPr>
              <w:t xml:space="preserve"> </w:t>
            </w:r>
            <w:proofErr w:type="gramStart"/>
            <w:r w:rsidRPr="000A76A6">
              <w:rPr>
                <w:rFonts w:ascii="Courier New" w:eastAsia="Times New Roman" w:hAnsi="Courier New" w:cs="Courier New"/>
                <w:color w:val="333333"/>
                <w:sz w:val="20"/>
                <w:szCs w:val="20"/>
                <w:lang w:val="en-GB" w:eastAsia="en-GB"/>
              </w:rPr>
              <w:t>BottomNavigationBar(</w:t>
            </w:r>
            <w:proofErr w:type="gramEnd"/>
          </w:p>
          <w:p w14:paraId="5E59EC5A"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onTap:</w:t>
            </w:r>
            <w:r w:rsidRPr="000A76A6">
              <w:rPr>
                <w:rFonts w:ascii="Courier New" w:eastAsia="Times New Roman" w:hAnsi="Courier New" w:cs="Courier New"/>
                <w:color w:val="333333"/>
                <w:sz w:val="20"/>
                <w:szCs w:val="20"/>
                <w:lang w:val="en-GB" w:eastAsia="en-GB"/>
              </w:rPr>
              <w:t xml:space="preserve"> _selectPage,</w:t>
            </w:r>
          </w:p>
          <w:p w14:paraId="3ACD196E"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backgroundColor:</w:t>
            </w:r>
            <w:r w:rsidRPr="000A76A6">
              <w:rPr>
                <w:rFonts w:ascii="Courier New" w:eastAsia="Times New Roman" w:hAnsi="Courier New" w:cs="Courier New"/>
                <w:color w:val="333333"/>
                <w:sz w:val="20"/>
                <w:szCs w:val="20"/>
                <w:lang w:val="en-GB" w:eastAsia="en-GB"/>
              </w:rPr>
              <w:t xml:space="preserve"> Theme.of(context</w:t>
            </w:r>
            <w:proofErr w:type="gramStart"/>
            <w:r w:rsidRPr="000A76A6">
              <w:rPr>
                <w:rFonts w:ascii="Courier New" w:eastAsia="Times New Roman" w:hAnsi="Courier New" w:cs="Courier New"/>
                <w:color w:val="333333"/>
                <w:sz w:val="20"/>
                <w:szCs w:val="20"/>
                <w:lang w:val="en-GB" w:eastAsia="en-GB"/>
              </w:rPr>
              <w:t>).primaryColor</w:t>
            </w:r>
            <w:proofErr w:type="gramEnd"/>
            <w:r w:rsidRPr="000A76A6">
              <w:rPr>
                <w:rFonts w:ascii="Courier New" w:eastAsia="Times New Roman" w:hAnsi="Courier New" w:cs="Courier New"/>
                <w:color w:val="333333"/>
                <w:sz w:val="20"/>
                <w:szCs w:val="20"/>
                <w:lang w:val="en-GB" w:eastAsia="en-GB"/>
              </w:rPr>
              <w:t>,</w:t>
            </w:r>
          </w:p>
          <w:p w14:paraId="6955578B"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unselectedItemColor:</w:t>
            </w:r>
            <w:r w:rsidRPr="000A76A6">
              <w:rPr>
                <w:rFonts w:ascii="Courier New" w:eastAsia="Times New Roman" w:hAnsi="Courier New" w:cs="Courier New"/>
                <w:color w:val="333333"/>
                <w:sz w:val="20"/>
                <w:szCs w:val="20"/>
                <w:lang w:val="en-GB" w:eastAsia="en-GB"/>
              </w:rPr>
              <w:t xml:space="preserve"> Colors.white,</w:t>
            </w:r>
          </w:p>
          <w:p w14:paraId="0A0C4D63"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selectedItemColor:</w:t>
            </w:r>
            <w:r w:rsidRPr="000A76A6">
              <w:rPr>
                <w:rFonts w:ascii="Courier New" w:eastAsia="Times New Roman" w:hAnsi="Courier New" w:cs="Courier New"/>
                <w:color w:val="333333"/>
                <w:sz w:val="20"/>
                <w:szCs w:val="20"/>
                <w:lang w:val="en-GB" w:eastAsia="en-GB"/>
              </w:rPr>
              <w:t xml:space="preserve"> Colors.black,</w:t>
            </w:r>
          </w:p>
          <w:p w14:paraId="150172EF"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currentIndex:</w:t>
            </w:r>
            <w:r w:rsidRPr="000A76A6">
              <w:rPr>
                <w:rFonts w:ascii="Courier New" w:eastAsia="Times New Roman" w:hAnsi="Courier New" w:cs="Courier New"/>
                <w:color w:val="333333"/>
                <w:sz w:val="20"/>
                <w:szCs w:val="20"/>
                <w:lang w:val="en-GB" w:eastAsia="en-GB"/>
              </w:rPr>
              <w:t xml:space="preserve"> _selectedPageIndex,</w:t>
            </w:r>
          </w:p>
          <w:p w14:paraId="73A2F57E"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items:</w:t>
            </w:r>
            <w:r w:rsidRPr="000A76A6">
              <w:rPr>
                <w:rFonts w:ascii="Courier New" w:eastAsia="Times New Roman" w:hAnsi="Courier New" w:cs="Courier New"/>
                <w:color w:val="333333"/>
                <w:sz w:val="20"/>
                <w:szCs w:val="20"/>
                <w:lang w:val="en-GB" w:eastAsia="en-GB"/>
              </w:rPr>
              <w:t xml:space="preserve"> [</w:t>
            </w:r>
          </w:p>
          <w:p w14:paraId="4DB0C53B"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00C11E3C">
              <w:rPr>
                <w:rFonts w:ascii="Courier New" w:eastAsia="Times New Roman" w:hAnsi="Courier New" w:cs="Courier New"/>
                <w:color w:val="333333"/>
                <w:sz w:val="20"/>
                <w:szCs w:val="20"/>
                <w:lang w:val="en-GB" w:eastAsia="en-GB"/>
              </w:rPr>
              <w:t xml:space="preserve"> </w:t>
            </w:r>
            <w:proofErr w:type="gramStart"/>
            <w:r w:rsidRPr="000A76A6">
              <w:rPr>
                <w:rFonts w:ascii="Courier New" w:eastAsia="Times New Roman" w:hAnsi="Courier New" w:cs="Courier New"/>
                <w:color w:val="333333"/>
                <w:sz w:val="20"/>
                <w:szCs w:val="20"/>
                <w:lang w:val="en-GB" w:eastAsia="en-GB"/>
              </w:rPr>
              <w:t>BottomNavigationBarItem(</w:t>
            </w:r>
            <w:proofErr w:type="gramEnd"/>
          </w:p>
          <w:p w14:paraId="118B35FD"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backgroundColor:</w:t>
            </w:r>
            <w:r w:rsidRPr="000A76A6">
              <w:rPr>
                <w:rFonts w:ascii="Courier New" w:eastAsia="Times New Roman" w:hAnsi="Courier New" w:cs="Courier New"/>
                <w:color w:val="333333"/>
                <w:sz w:val="20"/>
                <w:szCs w:val="20"/>
                <w:lang w:val="en-GB" w:eastAsia="en-GB"/>
              </w:rPr>
              <w:t xml:space="preserve"> Theme.of(context</w:t>
            </w:r>
            <w:proofErr w:type="gramStart"/>
            <w:r w:rsidRPr="000A76A6">
              <w:rPr>
                <w:rFonts w:ascii="Courier New" w:eastAsia="Times New Roman" w:hAnsi="Courier New" w:cs="Courier New"/>
                <w:color w:val="333333"/>
                <w:sz w:val="20"/>
                <w:szCs w:val="20"/>
                <w:lang w:val="en-GB" w:eastAsia="en-GB"/>
              </w:rPr>
              <w:t>).primaryColor</w:t>
            </w:r>
            <w:proofErr w:type="gramEnd"/>
            <w:r w:rsidRPr="000A76A6">
              <w:rPr>
                <w:rFonts w:ascii="Courier New" w:eastAsia="Times New Roman" w:hAnsi="Courier New" w:cs="Courier New"/>
                <w:color w:val="333333"/>
                <w:sz w:val="20"/>
                <w:szCs w:val="20"/>
                <w:lang w:val="en-GB" w:eastAsia="en-GB"/>
              </w:rPr>
              <w:t>,</w:t>
            </w:r>
          </w:p>
          <w:p w14:paraId="24A2DE50"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icon:</w:t>
            </w:r>
            <w:r w:rsidRPr="000A76A6">
              <w:rPr>
                <w:rFonts w:ascii="Courier New" w:eastAsia="Times New Roman" w:hAnsi="Courier New" w:cs="Courier New"/>
                <w:color w:val="333333"/>
                <w:sz w:val="20"/>
                <w:szCs w:val="20"/>
                <w:lang w:val="en-GB" w:eastAsia="en-GB"/>
              </w:rPr>
              <w:t xml:space="preserve"> </w:t>
            </w:r>
            <w:proofErr w:type="gramStart"/>
            <w:r w:rsidRPr="000A76A6">
              <w:rPr>
                <w:rFonts w:ascii="Courier New" w:eastAsia="Times New Roman" w:hAnsi="Courier New" w:cs="Courier New"/>
                <w:color w:val="333333"/>
                <w:sz w:val="20"/>
                <w:szCs w:val="20"/>
                <w:lang w:val="en-GB" w:eastAsia="en-GB"/>
              </w:rPr>
              <w:t>Icon(</w:t>
            </w:r>
            <w:proofErr w:type="gramEnd"/>
            <w:r w:rsidRPr="000A76A6">
              <w:rPr>
                <w:rFonts w:ascii="Courier New" w:eastAsia="Times New Roman" w:hAnsi="Courier New" w:cs="Courier New"/>
                <w:color w:val="333333"/>
                <w:sz w:val="20"/>
                <w:szCs w:val="20"/>
                <w:lang w:val="en-GB" w:eastAsia="en-GB"/>
              </w:rPr>
              <w:t>Icons.home),</w:t>
            </w:r>
          </w:p>
          <w:p w14:paraId="17376DC5"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title:</w:t>
            </w:r>
            <w:r w:rsidRPr="000A76A6">
              <w:rPr>
                <w:rFonts w:ascii="Courier New" w:eastAsia="Times New Roman" w:hAnsi="Courier New" w:cs="Courier New"/>
                <w:color w:val="333333"/>
                <w:sz w:val="20"/>
                <w:szCs w:val="20"/>
                <w:lang w:val="en-GB" w:eastAsia="en-GB"/>
              </w:rPr>
              <w:t xml:space="preserve"> Text(</w:t>
            </w:r>
            <w:r w:rsidRPr="000A76A6">
              <w:rPr>
                <w:rFonts w:ascii="Courier New" w:eastAsia="Times New Roman" w:hAnsi="Courier New" w:cs="Courier New"/>
                <w:color w:val="4070A0"/>
                <w:sz w:val="20"/>
                <w:szCs w:val="20"/>
                <w:lang w:val="en-GB" w:eastAsia="en-GB"/>
              </w:rPr>
              <w:t>'Home'</w:t>
            </w:r>
            <w:r w:rsidRPr="000A76A6">
              <w:rPr>
                <w:rFonts w:ascii="Courier New" w:eastAsia="Times New Roman" w:hAnsi="Courier New" w:cs="Courier New"/>
                <w:color w:val="333333"/>
                <w:sz w:val="20"/>
                <w:szCs w:val="20"/>
                <w:lang w:val="en-GB" w:eastAsia="en-GB"/>
              </w:rPr>
              <w:t>),</w:t>
            </w:r>
          </w:p>
          <w:p w14:paraId="447AD5B7"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p>
          <w:p w14:paraId="37659B55"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proofErr w:type="gramStart"/>
            <w:r w:rsidRPr="000A76A6">
              <w:rPr>
                <w:rFonts w:ascii="Courier New" w:eastAsia="Times New Roman" w:hAnsi="Courier New" w:cs="Courier New"/>
                <w:color w:val="333333"/>
                <w:sz w:val="20"/>
                <w:szCs w:val="20"/>
                <w:lang w:val="en-GB" w:eastAsia="en-GB"/>
              </w:rPr>
              <w:t>BottomNavigationBarItem(</w:t>
            </w:r>
            <w:proofErr w:type="gramEnd"/>
          </w:p>
          <w:p w14:paraId="5004DB27"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backgroundColor:</w:t>
            </w:r>
            <w:r w:rsidRPr="000A76A6">
              <w:rPr>
                <w:rFonts w:ascii="Courier New" w:eastAsia="Times New Roman" w:hAnsi="Courier New" w:cs="Courier New"/>
                <w:color w:val="333333"/>
                <w:sz w:val="20"/>
                <w:szCs w:val="20"/>
                <w:lang w:val="en-GB" w:eastAsia="en-GB"/>
              </w:rPr>
              <w:t xml:space="preserve"> Theme.of(context</w:t>
            </w:r>
            <w:proofErr w:type="gramStart"/>
            <w:r w:rsidRPr="000A76A6">
              <w:rPr>
                <w:rFonts w:ascii="Courier New" w:eastAsia="Times New Roman" w:hAnsi="Courier New" w:cs="Courier New"/>
                <w:color w:val="333333"/>
                <w:sz w:val="20"/>
                <w:szCs w:val="20"/>
                <w:lang w:val="en-GB" w:eastAsia="en-GB"/>
              </w:rPr>
              <w:t>).primaryColor</w:t>
            </w:r>
            <w:proofErr w:type="gramEnd"/>
            <w:r w:rsidRPr="000A76A6">
              <w:rPr>
                <w:rFonts w:ascii="Courier New" w:eastAsia="Times New Roman" w:hAnsi="Courier New" w:cs="Courier New"/>
                <w:color w:val="333333"/>
                <w:sz w:val="20"/>
                <w:szCs w:val="20"/>
                <w:lang w:val="en-GB" w:eastAsia="en-GB"/>
              </w:rPr>
              <w:t>,</w:t>
            </w:r>
          </w:p>
          <w:p w14:paraId="655847C0"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icon:</w:t>
            </w:r>
            <w:r w:rsidRPr="000A76A6">
              <w:rPr>
                <w:rFonts w:ascii="Courier New" w:eastAsia="Times New Roman" w:hAnsi="Courier New" w:cs="Courier New"/>
                <w:color w:val="333333"/>
                <w:sz w:val="20"/>
                <w:szCs w:val="20"/>
                <w:lang w:val="en-GB" w:eastAsia="en-GB"/>
              </w:rPr>
              <w:t xml:space="preserve"> </w:t>
            </w:r>
            <w:proofErr w:type="gramStart"/>
            <w:r w:rsidRPr="000A76A6">
              <w:rPr>
                <w:rFonts w:ascii="Courier New" w:eastAsia="Times New Roman" w:hAnsi="Courier New" w:cs="Courier New"/>
                <w:color w:val="333333"/>
                <w:sz w:val="20"/>
                <w:szCs w:val="20"/>
                <w:lang w:val="en-GB" w:eastAsia="en-GB"/>
              </w:rPr>
              <w:t>Icon(</w:t>
            </w:r>
            <w:proofErr w:type="gramEnd"/>
            <w:r w:rsidRPr="000A76A6">
              <w:rPr>
                <w:rFonts w:ascii="Courier New" w:eastAsia="Times New Roman" w:hAnsi="Courier New" w:cs="Courier New"/>
                <w:color w:val="333333"/>
                <w:sz w:val="20"/>
                <w:szCs w:val="20"/>
                <w:lang w:val="en-GB" w:eastAsia="en-GB"/>
              </w:rPr>
              <w:t>Icons.bar_chart),</w:t>
            </w:r>
          </w:p>
          <w:p w14:paraId="06C56FC3"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00C11E3C">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b/>
                <w:bCs/>
                <w:color w:val="002070"/>
                <w:sz w:val="20"/>
                <w:szCs w:val="20"/>
                <w:lang w:val="en-GB" w:eastAsia="en-GB"/>
              </w:rPr>
              <w:t>title:</w:t>
            </w:r>
            <w:r w:rsidRPr="000A76A6">
              <w:rPr>
                <w:rFonts w:ascii="Courier New" w:eastAsia="Times New Roman" w:hAnsi="Courier New" w:cs="Courier New"/>
                <w:color w:val="333333"/>
                <w:sz w:val="20"/>
                <w:szCs w:val="20"/>
                <w:lang w:val="en-GB" w:eastAsia="en-GB"/>
              </w:rPr>
              <w:t xml:space="preserve"> Text(</w:t>
            </w:r>
            <w:r w:rsidRPr="000A76A6">
              <w:rPr>
                <w:rFonts w:ascii="Courier New" w:eastAsia="Times New Roman" w:hAnsi="Courier New" w:cs="Courier New"/>
                <w:color w:val="4070A0"/>
                <w:sz w:val="20"/>
                <w:szCs w:val="20"/>
                <w:lang w:val="en-GB" w:eastAsia="en-GB"/>
              </w:rPr>
              <w:t>'Charts'</w:t>
            </w:r>
            <w:r w:rsidRPr="000A76A6">
              <w:rPr>
                <w:rFonts w:ascii="Courier New" w:eastAsia="Times New Roman" w:hAnsi="Courier New" w:cs="Courier New"/>
                <w:color w:val="333333"/>
                <w:sz w:val="20"/>
                <w:szCs w:val="20"/>
                <w:lang w:val="en-GB" w:eastAsia="en-GB"/>
              </w:rPr>
              <w:t>),</w:t>
            </w:r>
          </w:p>
          <w:p w14:paraId="5F5D4B9A"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00C11E3C">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color w:val="333333"/>
                <w:sz w:val="20"/>
                <w:szCs w:val="20"/>
                <w:lang w:val="en-GB" w:eastAsia="en-GB"/>
              </w:rPr>
              <w:t>),</w:t>
            </w:r>
          </w:p>
          <w:p w14:paraId="192A42E4" w14:textId="77777777" w:rsidR="000A76A6" w:rsidRPr="000A76A6" w:rsidRDefault="000A76A6"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0A76A6">
              <w:rPr>
                <w:rFonts w:ascii="Courier New" w:eastAsia="Times New Roman" w:hAnsi="Courier New" w:cs="Courier New"/>
                <w:color w:val="333333"/>
                <w:sz w:val="20"/>
                <w:szCs w:val="20"/>
                <w:lang w:val="en-GB" w:eastAsia="en-GB"/>
              </w:rPr>
              <w:t xml:space="preserve">   </w:t>
            </w:r>
            <w:r w:rsidR="00C11E3C">
              <w:rPr>
                <w:rFonts w:ascii="Courier New" w:eastAsia="Times New Roman" w:hAnsi="Courier New" w:cs="Courier New"/>
                <w:color w:val="333333"/>
                <w:sz w:val="20"/>
                <w:szCs w:val="20"/>
                <w:lang w:val="en-GB" w:eastAsia="en-GB"/>
              </w:rPr>
              <w:t xml:space="preserve"> </w:t>
            </w:r>
            <w:r w:rsidRPr="000A76A6">
              <w:rPr>
                <w:rFonts w:ascii="Courier New" w:eastAsia="Times New Roman" w:hAnsi="Courier New" w:cs="Courier New"/>
                <w:color w:val="333333"/>
                <w:sz w:val="20"/>
                <w:szCs w:val="20"/>
                <w:lang w:val="en-GB" w:eastAsia="en-GB"/>
              </w:rPr>
              <w:t>],</w:t>
            </w:r>
          </w:p>
          <w:p w14:paraId="0554E68B" w14:textId="77777777" w:rsidR="000A76A6" w:rsidRPr="000A76A6" w:rsidRDefault="00C11E3C" w:rsidP="000A7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000A76A6" w:rsidRPr="000A76A6">
              <w:rPr>
                <w:rFonts w:ascii="Courier New" w:eastAsia="Times New Roman" w:hAnsi="Courier New" w:cs="Courier New"/>
                <w:color w:val="333333"/>
                <w:sz w:val="20"/>
                <w:szCs w:val="20"/>
                <w:lang w:val="en-GB" w:eastAsia="en-GB"/>
              </w:rPr>
              <w:t>),</w:t>
            </w:r>
          </w:p>
        </w:tc>
      </w:tr>
    </w:tbl>
    <w:p w14:paraId="69988F57" w14:textId="02314BF9" w:rsidR="00220B18" w:rsidRPr="00220B18" w:rsidRDefault="00220B18" w:rsidP="00220B18">
      <w:pPr>
        <w:pStyle w:val="Caption"/>
        <w:spacing w:line="360" w:lineRule="auto"/>
        <w:jc w:val="center"/>
        <w:rPr>
          <w:rFonts w:ascii="Times New Roman" w:hAnsi="Times New Roman" w:cs="Times New Roman"/>
          <w:lang w:val="hu-HU"/>
        </w:rPr>
      </w:pPr>
      <w:bookmarkStart w:id="86" w:name="_Toc76486103"/>
      <w:r w:rsidRPr="00220B18">
        <w:rPr>
          <w:rFonts w:ascii="Times New Roman" w:hAnsi="Times New Roman" w:cs="Times New Roman"/>
        </w:rPr>
        <w:t xml:space="preserve">Kódrészlet </w:t>
      </w:r>
      <w:r w:rsidRPr="00220B18">
        <w:rPr>
          <w:rFonts w:ascii="Times New Roman" w:hAnsi="Times New Roman" w:cs="Times New Roman"/>
        </w:rPr>
        <w:fldChar w:fldCharType="begin"/>
      </w:r>
      <w:r w:rsidRPr="00220B18">
        <w:rPr>
          <w:rFonts w:ascii="Times New Roman" w:hAnsi="Times New Roman" w:cs="Times New Roman"/>
        </w:rPr>
        <w:instrText xml:space="preserve"> SEQ Kódrészlet \* ARABIC </w:instrText>
      </w:r>
      <w:r w:rsidRPr="00220B18">
        <w:rPr>
          <w:rFonts w:ascii="Times New Roman" w:hAnsi="Times New Roman" w:cs="Times New Roman"/>
        </w:rPr>
        <w:fldChar w:fldCharType="separate"/>
      </w:r>
      <w:r w:rsidR="00FD3843">
        <w:rPr>
          <w:rFonts w:ascii="Times New Roman" w:hAnsi="Times New Roman" w:cs="Times New Roman"/>
          <w:noProof/>
        </w:rPr>
        <w:t>8</w:t>
      </w:r>
      <w:r w:rsidRPr="00220B18">
        <w:rPr>
          <w:rFonts w:ascii="Times New Roman" w:hAnsi="Times New Roman" w:cs="Times New Roman"/>
        </w:rPr>
        <w:fldChar w:fldCharType="end"/>
      </w:r>
      <w:r w:rsidRPr="00220B18">
        <w:rPr>
          <w:rFonts w:ascii="Times New Roman" w:hAnsi="Times New Roman" w:cs="Times New Roman"/>
        </w:rPr>
        <w:t>. Menüsáv inicializáció</w:t>
      </w:r>
      <w:bookmarkEnd w:id="86"/>
    </w:p>
    <w:p w14:paraId="1CBFEBA7" w14:textId="5421D1D4" w:rsidR="00A16582" w:rsidRDefault="005C520E" w:rsidP="00A16582">
      <w:pPr>
        <w:spacing w:line="360" w:lineRule="auto"/>
        <w:ind w:firstLine="360"/>
        <w:jc w:val="both"/>
        <w:rPr>
          <w:rFonts w:ascii="Times New Roman" w:hAnsi="Times New Roman" w:cs="Times New Roman"/>
          <w:lang w:val="hu-HU"/>
        </w:rPr>
      </w:pPr>
      <w:r>
        <w:rPr>
          <w:rFonts w:ascii="Times New Roman" w:hAnsi="Times New Roman" w:cs="Times New Roman"/>
          <w:lang w:val="hu-HU"/>
        </w:rPr>
        <w:lastRenderedPageBreak/>
        <w:t xml:space="preserve">A 8. kódrészletben a menüsáv </w:t>
      </w:r>
      <w:r w:rsidRPr="005C520E">
        <w:rPr>
          <w:rFonts w:ascii="Times New Roman" w:hAnsi="Times New Roman" w:cs="Times New Roman"/>
          <w:lang w:val="hu-HU"/>
        </w:rPr>
        <w:t>inicializáció</w:t>
      </w:r>
      <w:r w:rsidR="00E33693">
        <w:rPr>
          <w:rStyle w:val="FootnoteReference"/>
          <w:rFonts w:ascii="Times New Roman" w:hAnsi="Times New Roman" w:cs="Times New Roman"/>
          <w:lang w:val="hu-HU"/>
        </w:rPr>
        <w:footnoteReference w:id="9"/>
      </w:r>
      <w:r w:rsidRPr="005C520E">
        <w:rPr>
          <w:rFonts w:ascii="Times New Roman" w:hAnsi="Times New Roman" w:cs="Times New Roman"/>
          <w:lang w:val="hu-HU"/>
        </w:rPr>
        <w:t xml:space="preserve"> </w:t>
      </w:r>
      <w:r>
        <w:rPr>
          <w:rFonts w:ascii="Times New Roman" w:hAnsi="Times New Roman" w:cs="Times New Roman"/>
          <w:lang w:val="hu-HU"/>
        </w:rPr>
        <w:t>látható</w:t>
      </w:r>
      <w:r w:rsidR="00B26F76">
        <w:rPr>
          <w:rFonts w:ascii="Times New Roman" w:hAnsi="Times New Roman" w:cs="Times New Roman"/>
          <w:lang w:val="hu-HU"/>
        </w:rPr>
        <w:t>.</w:t>
      </w:r>
      <w:r>
        <w:rPr>
          <w:rFonts w:ascii="Times New Roman" w:hAnsi="Times New Roman" w:cs="Times New Roman"/>
          <w:lang w:val="hu-HU"/>
        </w:rPr>
        <w:t xml:space="preserve"> </w:t>
      </w:r>
      <w:r w:rsidR="000A76A6">
        <w:rPr>
          <w:rFonts w:ascii="Times New Roman" w:hAnsi="Times New Roman" w:cs="Times New Roman"/>
          <w:lang w:val="hu-HU"/>
        </w:rPr>
        <w:t xml:space="preserve">Az oldal címe kiválasztásra kerül az </w:t>
      </w:r>
      <w:r>
        <w:rPr>
          <w:rFonts w:ascii="Times New Roman" w:hAnsi="Times New Roman" w:cs="Times New Roman"/>
          <w:lang w:val="hu-HU"/>
        </w:rPr>
        <w:t xml:space="preserve">7. kódrészletben látható </w:t>
      </w:r>
      <w:r w:rsidR="000A76A6">
        <w:rPr>
          <w:rFonts w:ascii="Times New Roman" w:hAnsi="Times New Roman" w:cs="Times New Roman"/>
          <w:lang w:val="hu-HU"/>
        </w:rPr>
        <w:t>listából, majd a body részbe megjelenítésre kerül a kiválasztott widget. A 6. és 23. sor között a menü stílusa van meghatározva. Milyen színt használjon, mi legyen a különböző oldalak ikonja s neve, hogyan tűnjön ki az előtérbe lévő elem. A 4. sorba kerül meghívásra a második menü típus, a szendvics menü.</w:t>
      </w:r>
      <w:r w:rsidR="00A16582">
        <w:rPr>
          <w:rFonts w:ascii="Times New Roman" w:hAnsi="Times New Roman" w:cs="Times New Roman"/>
          <w:lang w:val="hu-HU"/>
        </w:rPr>
        <w:t xml:space="preserve"> A menü lenyitásakor megjelenik egy üdvözlő szöveg a bejelentkezett felhasználó részére, illetve négy menüpont. Profil adatok megtekintése, rizikó faktor kérdőív kitöltése, kontakt személy menedzselése, végül a kijelentkezés a fiókból. </w:t>
      </w:r>
    </w:p>
    <w:p w14:paraId="09C0207E" w14:textId="77777777" w:rsidR="00A16582" w:rsidRDefault="00A16582" w:rsidP="00A16582">
      <w:pPr>
        <w:spacing w:line="360" w:lineRule="auto"/>
        <w:ind w:firstLine="360"/>
        <w:jc w:val="both"/>
        <w:rPr>
          <w:rFonts w:ascii="Times New Roman" w:hAnsi="Times New Roman" w:cs="Times New Roman"/>
          <w:lang w:val="hu-HU"/>
        </w:rPr>
      </w:pPr>
      <w:r>
        <w:rPr>
          <w:rFonts w:ascii="Times New Roman" w:hAnsi="Times New Roman" w:cs="Times New Roman"/>
          <w:lang w:val="hu-HU"/>
        </w:rPr>
        <w:t>Ez a menü típus úgynevezett listTitle alap widgetet használ. A kód átláthatósága érdekébe egy általános, többször felhasználható függvény van létrehozva a projektbe</w:t>
      </w:r>
      <w:r w:rsidR="005C520E">
        <w:rPr>
          <w:rFonts w:ascii="Times New Roman" w:hAnsi="Times New Roman" w:cs="Times New Roman"/>
          <w:lang w:val="hu-HU"/>
        </w:rPr>
        <w:t>, ami megfelel a 9. kódrészletnek</w:t>
      </w:r>
      <w:r>
        <w:rPr>
          <w:rFonts w:ascii="Times New Roman" w:hAnsi="Times New Roman" w:cs="Times New Roman"/>
          <w:lang w:val="hu-HU"/>
        </w:rPr>
        <w:t>, így csak különböző paramétereket kell átadni.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957"/>
      </w:tblGrid>
      <w:tr w:rsidR="0097377E" w:rsidRPr="0097377E" w14:paraId="5A5662F9" w14:textId="77777777" w:rsidTr="0097377E">
        <w:trPr>
          <w:tblCellSpacing w:w="15" w:type="dxa"/>
        </w:trPr>
        <w:tc>
          <w:tcPr>
            <w:tcW w:w="0" w:type="auto"/>
            <w:vAlign w:val="center"/>
            <w:hideMark/>
          </w:tcPr>
          <w:p w14:paraId="2AAB2571"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333333"/>
                <w:sz w:val="20"/>
                <w:szCs w:val="20"/>
                <w:lang w:val="en-GB" w:eastAsia="en-GB"/>
              </w:rPr>
              <w:t>1</w:t>
            </w:r>
          </w:p>
          <w:p w14:paraId="02C82537"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2</w:t>
            </w:r>
          </w:p>
          <w:p w14:paraId="53485531"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3</w:t>
            </w:r>
          </w:p>
          <w:p w14:paraId="18F92B12"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4</w:t>
            </w:r>
          </w:p>
          <w:p w14:paraId="29F61C18"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5</w:t>
            </w:r>
          </w:p>
          <w:p w14:paraId="61A0944A"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6</w:t>
            </w:r>
          </w:p>
          <w:p w14:paraId="6865D756"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7</w:t>
            </w:r>
          </w:p>
          <w:p w14:paraId="2602F322"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8</w:t>
            </w:r>
          </w:p>
          <w:p w14:paraId="5A36209D"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9</w:t>
            </w:r>
          </w:p>
          <w:p w14:paraId="698E08E4"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10</w:t>
            </w:r>
          </w:p>
          <w:p w14:paraId="08F7F536"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11</w:t>
            </w:r>
          </w:p>
          <w:p w14:paraId="2B86DF0D"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12</w:t>
            </w:r>
          </w:p>
          <w:p w14:paraId="7027C5AB"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13</w:t>
            </w:r>
          </w:p>
          <w:p w14:paraId="40D72A0E"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14</w:t>
            </w:r>
          </w:p>
          <w:p w14:paraId="19753B85"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15</w:t>
            </w:r>
          </w:p>
          <w:p w14:paraId="41792E64"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16</w:t>
            </w:r>
          </w:p>
          <w:p w14:paraId="60F57A55"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17</w:t>
            </w:r>
          </w:p>
          <w:p w14:paraId="4462FE13"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18</w:t>
            </w:r>
          </w:p>
          <w:p w14:paraId="24B9E7A9"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19</w:t>
            </w:r>
          </w:p>
          <w:p w14:paraId="0AF9002F"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20</w:t>
            </w:r>
          </w:p>
          <w:p w14:paraId="0D88D0FC"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21</w:t>
            </w:r>
          </w:p>
          <w:p w14:paraId="54C61914"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22</w:t>
            </w:r>
          </w:p>
          <w:p w14:paraId="4EBD03AF"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23</w:t>
            </w:r>
          </w:p>
          <w:p w14:paraId="44432E3C"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24</w:t>
            </w:r>
          </w:p>
          <w:p w14:paraId="60518F95"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25</w:t>
            </w:r>
          </w:p>
          <w:p w14:paraId="33FE3486"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26</w:t>
            </w:r>
          </w:p>
          <w:p w14:paraId="3A31DA03"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27</w:t>
            </w:r>
          </w:p>
          <w:p w14:paraId="25857D0F"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28</w:t>
            </w:r>
          </w:p>
        </w:tc>
        <w:tc>
          <w:tcPr>
            <w:tcW w:w="0" w:type="auto"/>
            <w:vAlign w:val="center"/>
            <w:hideMark/>
          </w:tcPr>
          <w:p w14:paraId="0D1B655F"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Widget </w:t>
            </w:r>
            <w:proofErr w:type="gramStart"/>
            <w:r w:rsidRPr="0097377E">
              <w:rPr>
                <w:rFonts w:ascii="Courier New" w:eastAsia="Times New Roman" w:hAnsi="Courier New" w:cs="Courier New"/>
                <w:color w:val="333333"/>
                <w:sz w:val="20"/>
                <w:szCs w:val="20"/>
                <w:lang w:val="en-GB" w:eastAsia="en-GB"/>
              </w:rPr>
              <w:t>buildListTile(</w:t>
            </w:r>
            <w:proofErr w:type="gramEnd"/>
            <w:r w:rsidRPr="0097377E">
              <w:rPr>
                <w:rFonts w:ascii="Courier New" w:eastAsia="Times New Roman" w:hAnsi="Courier New" w:cs="Courier New"/>
                <w:color w:val="902000"/>
                <w:sz w:val="20"/>
                <w:szCs w:val="20"/>
                <w:lang w:val="en-GB" w:eastAsia="en-GB"/>
              </w:rPr>
              <w:t>String</w:t>
            </w:r>
            <w:r w:rsidRPr="0097377E">
              <w:rPr>
                <w:rFonts w:ascii="Courier New" w:eastAsia="Times New Roman" w:hAnsi="Courier New" w:cs="Courier New"/>
                <w:color w:val="333333"/>
                <w:sz w:val="20"/>
                <w:szCs w:val="20"/>
                <w:lang w:val="en-GB" w:eastAsia="en-GB"/>
              </w:rPr>
              <w:t xml:space="preserve"> title, IconData icon, Function tapHandler) {</w:t>
            </w:r>
          </w:p>
          <w:p w14:paraId="6F0C9479"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7020"/>
                <w:sz w:val="20"/>
                <w:szCs w:val="20"/>
                <w:lang w:val="en-GB" w:eastAsia="en-GB"/>
              </w:rPr>
              <w:t>return</w:t>
            </w:r>
            <w:r w:rsidRPr="0097377E">
              <w:rPr>
                <w:rFonts w:ascii="Courier New" w:eastAsia="Times New Roman" w:hAnsi="Courier New" w:cs="Courier New"/>
                <w:color w:val="333333"/>
                <w:sz w:val="20"/>
                <w:szCs w:val="20"/>
                <w:lang w:val="en-GB" w:eastAsia="en-GB"/>
              </w:rPr>
              <w:t xml:space="preserve"> </w:t>
            </w:r>
            <w:proofErr w:type="gramStart"/>
            <w:r w:rsidRPr="0097377E">
              <w:rPr>
                <w:rFonts w:ascii="Courier New" w:eastAsia="Times New Roman" w:hAnsi="Courier New" w:cs="Courier New"/>
                <w:color w:val="333333"/>
                <w:sz w:val="20"/>
                <w:szCs w:val="20"/>
                <w:lang w:val="en-GB" w:eastAsia="en-GB"/>
              </w:rPr>
              <w:t>ListTile(</w:t>
            </w:r>
            <w:proofErr w:type="gramEnd"/>
          </w:p>
          <w:p w14:paraId="50A8D12E"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leading:</w:t>
            </w:r>
            <w:r w:rsidRPr="0097377E">
              <w:rPr>
                <w:rFonts w:ascii="Courier New" w:eastAsia="Times New Roman" w:hAnsi="Courier New" w:cs="Courier New"/>
                <w:color w:val="333333"/>
                <w:sz w:val="20"/>
                <w:szCs w:val="20"/>
                <w:lang w:val="en-GB" w:eastAsia="en-GB"/>
              </w:rPr>
              <w:t xml:space="preserve"> </w:t>
            </w:r>
            <w:proofErr w:type="gramStart"/>
            <w:r w:rsidRPr="0097377E">
              <w:rPr>
                <w:rFonts w:ascii="Courier New" w:eastAsia="Times New Roman" w:hAnsi="Courier New" w:cs="Courier New"/>
                <w:color w:val="333333"/>
                <w:sz w:val="20"/>
                <w:szCs w:val="20"/>
                <w:lang w:val="en-GB" w:eastAsia="en-GB"/>
              </w:rPr>
              <w:t>Icon(</w:t>
            </w:r>
            <w:proofErr w:type="gramEnd"/>
          </w:p>
          <w:p w14:paraId="776DA8D9"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icon,</w:t>
            </w:r>
          </w:p>
          <w:p w14:paraId="44F3968D"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size:</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40A070"/>
                <w:sz w:val="20"/>
                <w:szCs w:val="20"/>
                <w:lang w:val="en-GB" w:eastAsia="en-GB"/>
              </w:rPr>
              <w:t>26</w:t>
            </w:r>
            <w:r w:rsidRPr="0097377E">
              <w:rPr>
                <w:rFonts w:ascii="Courier New" w:eastAsia="Times New Roman" w:hAnsi="Courier New" w:cs="Courier New"/>
                <w:color w:val="333333"/>
                <w:sz w:val="20"/>
                <w:szCs w:val="20"/>
                <w:lang w:val="en-GB" w:eastAsia="en-GB"/>
              </w:rPr>
              <w:t>,</w:t>
            </w:r>
          </w:p>
          <w:p w14:paraId="4FE373AB"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color:</w:t>
            </w:r>
            <w:r w:rsidRPr="0097377E">
              <w:rPr>
                <w:rFonts w:ascii="Courier New" w:eastAsia="Times New Roman" w:hAnsi="Courier New" w:cs="Courier New"/>
                <w:color w:val="333333"/>
                <w:sz w:val="20"/>
                <w:szCs w:val="20"/>
                <w:lang w:val="en-GB" w:eastAsia="en-GB"/>
              </w:rPr>
              <w:t xml:space="preserve"> Color.fromRGBO(</w:t>
            </w:r>
            <w:r w:rsidRPr="0097377E">
              <w:rPr>
                <w:rFonts w:ascii="Courier New" w:eastAsia="Times New Roman" w:hAnsi="Courier New" w:cs="Courier New"/>
                <w:color w:val="40A070"/>
                <w:sz w:val="20"/>
                <w:szCs w:val="20"/>
                <w:lang w:val="en-GB" w:eastAsia="en-GB"/>
              </w:rPr>
              <w:t>153</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40A070"/>
                <w:sz w:val="20"/>
                <w:szCs w:val="20"/>
                <w:lang w:val="en-GB" w:eastAsia="en-GB"/>
              </w:rPr>
              <w:t>42</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40A070"/>
                <w:sz w:val="20"/>
                <w:szCs w:val="20"/>
                <w:lang w:val="en-GB" w:eastAsia="en-GB"/>
              </w:rPr>
              <w:t>35</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40A070"/>
                <w:sz w:val="20"/>
                <w:szCs w:val="20"/>
                <w:lang w:val="en-GB" w:eastAsia="en-GB"/>
              </w:rPr>
              <w:t>1.0</w:t>
            </w:r>
            <w:r w:rsidRPr="0097377E">
              <w:rPr>
                <w:rFonts w:ascii="Courier New" w:eastAsia="Times New Roman" w:hAnsi="Courier New" w:cs="Courier New"/>
                <w:color w:val="333333"/>
                <w:sz w:val="20"/>
                <w:szCs w:val="20"/>
                <w:lang w:val="en-GB" w:eastAsia="en-GB"/>
              </w:rPr>
              <w:t>),</w:t>
            </w:r>
          </w:p>
          <w:p w14:paraId="63D935CB"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p>
          <w:p w14:paraId="1EF1A250"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title:</w:t>
            </w:r>
            <w:r w:rsidRPr="0097377E">
              <w:rPr>
                <w:rFonts w:ascii="Courier New" w:eastAsia="Times New Roman" w:hAnsi="Courier New" w:cs="Courier New"/>
                <w:color w:val="333333"/>
                <w:sz w:val="20"/>
                <w:szCs w:val="20"/>
                <w:lang w:val="en-GB" w:eastAsia="en-GB"/>
              </w:rPr>
              <w:t xml:space="preserve"> </w:t>
            </w:r>
            <w:proofErr w:type="gramStart"/>
            <w:r w:rsidRPr="0097377E">
              <w:rPr>
                <w:rFonts w:ascii="Courier New" w:eastAsia="Times New Roman" w:hAnsi="Courier New" w:cs="Courier New"/>
                <w:color w:val="333333"/>
                <w:sz w:val="20"/>
                <w:szCs w:val="20"/>
                <w:lang w:val="en-GB" w:eastAsia="en-GB"/>
              </w:rPr>
              <w:t>Container(</w:t>
            </w:r>
            <w:proofErr w:type="gramEnd"/>
          </w:p>
          <w:p w14:paraId="36EC8A50"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decoration:</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7020"/>
                <w:sz w:val="20"/>
                <w:szCs w:val="20"/>
                <w:lang w:val="en-GB" w:eastAsia="en-GB"/>
              </w:rPr>
              <w:t>const</w:t>
            </w:r>
            <w:r w:rsidRPr="0097377E">
              <w:rPr>
                <w:rFonts w:ascii="Courier New" w:eastAsia="Times New Roman" w:hAnsi="Courier New" w:cs="Courier New"/>
                <w:color w:val="333333"/>
                <w:sz w:val="20"/>
                <w:szCs w:val="20"/>
                <w:lang w:val="en-GB" w:eastAsia="en-GB"/>
              </w:rPr>
              <w:t xml:space="preserve"> </w:t>
            </w:r>
            <w:proofErr w:type="gramStart"/>
            <w:r w:rsidRPr="0097377E">
              <w:rPr>
                <w:rFonts w:ascii="Courier New" w:eastAsia="Times New Roman" w:hAnsi="Courier New" w:cs="Courier New"/>
                <w:color w:val="333333"/>
                <w:sz w:val="20"/>
                <w:szCs w:val="20"/>
                <w:lang w:val="en-GB" w:eastAsia="en-GB"/>
              </w:rPr>
              <w:t>BoxDecoration(</w:t>
            </w:r>
            <w:proofErr w:type="gramEnd"/>
          </w:p>
          <w:p w14:paraId="2B830232"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color:</w:t>
            </w:r>
            <w:r w:rsidRPr="0097377E">
              <w:rPr>
                <w:rFonts w:ascii="Courier New" w:eastAsia="Times New Roman" w:hAnsi="Courier New" w:cs="Courier New"/>
                <w:color w:val="333333"/>
                <w:sz w:val="20"/>
                <w:szCs w:val="20"/>
                <w:lang w:val="en-GB" w:eastAsia="en-GB"/>
              </w:rPr>
              <w:t xml:space="preserve"> Color.fromRGBO(</w:t>
            </w:r>
            <w:r w:rsidRPr="0097377E">
              <w:rPr>
                <w:rFonts w:ascii="Courier New" w:eastAsia="Times New Roman" w:hAnsi="Courier New" w:cs="Courier New"/>
                <w:color w:val="40A070"/>
                <w:sz w:val="20"/>
                <w:szCs w:val="20"/>
                <w:lang w:val="en-GB" w:eastAsia="en-GB"/>
              </w:rPr>
              <w:t>250</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40A070"/>
                <w:sz w:val="20"/>
                <w:szCs w:val="20"/>
                <w:lang w:val="en-GB" w:eastAsia="en-GB"/>
              </w:rPr>
              <w:t>232</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40A070"/>
                <w:sz w:val="20"/>
                <w:szCs w:val="20"/>
                <w:lang w:val="en-GB" w:eastAsia="en-GB"/>
              </w:rPr>
              <w:t>230</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40A070"/>
                <w:sz w:val="20"/>
                <w:szCs w:val="20"/>
                <w:lang w:val="en-GB" w:eastAsia="en-GB"/>
              </w:rPr>
              <w:t>1.0</w:t>
            </w:r>
            <w:r w:rsidRPr="0097377E">
              <w:rPr>
                <w:rFonts w:ascii="Courier New" w:eastAsia="Times New Roman" w:hAnsi="Courier New" w:cs="Courier New"/>
                <w:color w:val="333333"/>
                <w:sz w:val="20"/>
                <w:szCs w:val="20"/>
                <w:lang w:val="en-GB" w:eastAsia="en-GB"/>
              </w:rPr>
              <w:t>),</w:t>
            </w:r>
          </w:p>
          <w:p w14:paraId="5BF7F78D"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p>
          <w:p w14:paraId="52E0CFB0"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child:</w:t>
            </w:r>
            <w:r w:rsidRPr="0097377E">
              <w:rPr>
                <w:rFonts w:ascii="Courier New" w:eastAsia="Times New Roman" w:hAnsi="Courier New" w:cs="Courier New"/>
                <w:color w:val="333333"/>
                <w:sz w:val="20"/>
                <w:szCs w:val="20"/>
                <w:lang w:val="en-GB" w:eastAsia="en-GB"/>
              </w:rPr>
              <w:t xml:space="preserve"> </w:t>
            </w:r>
            <w:proofErr w:type="gramStart"/>
            <w:r w:rsidRPr="0097377E">
              <w:rPr>
                <w:rFonts w:ascii="Courier New" w:eastAsia="Times New Roman" w:hAnsi="Courier New" w:cs="Courier New"/>
                <w:color w:val="333333"/>
                <w:sz w:val="20"/>
                <w:szCs w:val="20"/>
                <w:lang w:val="en-GB" w:eastAsia="en-GB"/>
              </w:rPr>
              <w:t>Text(</w:t>
            </w:r>
            <w:proofErr w:type="gramEnd"/>
          </w:p>
          <w:p w14:paraId="158C6942"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title,</w:t>
            </w:r>
          </w:p>
          <w:p w14:paraId="46AEC60B"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key:</w:t>
            </w:r>
            <w:r w:rsidRPr="0097377E">
              <w:rPr>
                <w:rFonts w:ascii="Courier New" w:eastAsia="Times New Roman" w:hAnsi="Courier New" w:cs="Courier New"/>
                <w:color w:val="333333"/>
                <w:sz w:val="20"/>
                <w:szCs w:val="20"/>
                <w:lang w:val="en-GB" w:eastAsia="en-GB"/>
              </w:rPr>
              <w:t xml:space="preserve"> ValueKey(</w:t>
            </w:r>
            <w:r w:rsidRPr="0097377E">
              <w:rPr>
                <w:rFonts w:ascii="Courier New" w:eastAsia="Times New Roman" w:hAnsi="Courier New" w:cs="Courier New"/>
                <w:color w:val="4070A0"/>
                <w:sz w:val="20"/>
                <w:szCs w:val="20"/>
                <w:lang w:val="en-GB" w:eastAsia="en-GB"/>
              </w:rPr>
              <w:t>'nav</w:t>
            </w:r>
            <w:r w:rsidRPr="0097377E">
              <w:rPr>
                <w:rFonts w:ascii="Courier New" w:eastAsia="Times New Roman" w:hAnsi="Courier New" w:cs="Courier New"/>
                <w:i/>
                <w:iCs/>
                <w:color w:val="70A0D0"/>
                <w:sz w:val="20"/>
                <w:szCs w:val="20"/>
                <w:lang w:val="en-GB" w:eastAsia="en-GB"/>
              </w:rPr>
              <w:t>$</w:t>
            </w:r>
            <w:r w:rsidRPr="0097377E">
              <w:rPr>
                <w:rFonts w:ascii="Courier New" w:eastAsia="Times New Roman" w:hAnsi="Courier New" w:cs="Courier New"/>
                <w:color w:val="333333"/>
                <w:sz w:val="20"/>
                <w:szCs w:val="20"/>
                <w:lang w:val="en-GB" w:eastAsia="en-GB"/>
              </w:rPr>
              <w:t>title</w:t>
            </w:r>
            <w:r w:rsidRPr="0097377E">
              <w:rPr>
                <w:rFonts w:ascii="Courier New" w:eastAsia="Times New Roman" w:hAnsi="Courier New" w:cs="Courier New"/>
                <w:color w:val="4070A0"/>
                <w:sz w:val="20"/>
                <w:szCs w:val="20"/>
                <w:lang w:val="en-GB" w:eastAsia="en-GB"/>
              </w:rPr>
              <w:t>'</w:t>
            </w:r>
            <w:r w:rsidRPr="0097377E">
              <w:rPr>
                <w:rFonts w:ascii="Courier New" w:eastAsia="Times New Roman" w:hAnsi="Courier New" w:cs="Courier New"/>
                <w:color w:val="333333"/>
                <w:sz w:val="20"/>
                <w:szCs w:val="20"/>
                <w:lang w:val="en-GB" w:eastAsia="en-GB"/>
              </w:rPr>
              <w:t>),</w:t>
            </w:r>
          </w:p>
          <w:p w14:paraId="39F06F42"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style:</w:t>
            </w:r>
            <w:r w:rsidRPr="0097377E">
              <w:rPr>
                <w:rFonts w:ascii="Courier New" w:eastAsia="Times New Roman" w:hAnsi="Courier New" w:cs="Courier New"/>
                <w:color w:val="333333"/>
                <w:sz w:val="20"/>
                <w:szCs w:val="20"/>
                <w:lang w:val="en-GB" w:eastAsia="en-GB"/>
              </w:rPr>
              <w:t xml:space="preserve"> </w:t>
            </w:r>
            <w:proofErr w:type="gramStart"/>
            <w:r w:rsidRPr="0097377E">
              <w:rPr>
                <w:rFonts w:ascii="Courier New" w:eastAsia="Times New Roman" w:hAnsi="Courier New" w:cs="Courier New"/>
                <w:color w:val="333333"/>
                <w:sz w:val="20"/>
                <w:szCs w:val="20"/>
                <w:lang w:val="en-GB" w:eastAsia="en-GB"/>
              </w:rPr>
              <w:t>TextStyle(</w:t>
            </w:r>
            <w:proofErr w:type="gramEnd"/>
          </w:p>
          <w:p w14:paraId="57E919F5"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fontFamily:</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4070A0"/>
                <w:sz w:val="20"/>
                <w:szCs w:val="20"/>
                <w:lang w:val="en-GB" w:eastAsia="en-GB"/>
              </w:rPr>
              <w:t>'RobotoCondensed'</w:t>
            </w:r>
            <w:r w:rsidRPr="0097377E">
              <w:rPr>
                <w:rFonts w:ascii="Courier New" w:eastAsia="Times New Roman" w:hAnsi="Courier New" w:cs="Courier New"/>
                <w:color w:val="333333"/>
                <w:sz w:val="20"/>
                <w:szCs w:val="20"/>
                <w:lang w:val="en-GB" w:eastAsia="en-GB"/>
              </w:rPr>
              <w:t>,</w:t>
            </w:r>
          </w:p>
          <w:p w14:paraId="2495A3D2"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fontSize:</w:t>
            </w: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40A070"/>
                <w:sz w:val="20"/>
                <w:szCs w:val="20"/>
                <w:lang w:val="en-GB" w:eastAsia="en-GB"/>
              </w:rPr>
              <w:t>24</w:t>
            </w:r>
            <w:r w:rsidRPr="0097377E">
              <w:rPr>
                <w:rFonts w:ascii="Courier New" w:eastAsia="Times New Roman" w:hAnsi="Courier New" w:cs="Courier New"/>
                <w:color w:val="333333"/>
                <w:sz w:val="20"/>
                <w:szCs w:val="20"/>
                <w:lang w:val="en-GB" w:eastAsia="en-GB"/>
              </w:rPr>
              <w:t>,</w:t>
            </w:r>
          </w:p>
          <w:p w14:paraId="1BBA84A3"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fontWeight:</w:t>
            </w:r>
            <w:r w:rsidRPr="0097377E">
              <w:rPr>
                <w:rFonts w:ascii="Courier New" w:eastAsia="Times New Roman" w:hAnsi="Courier New" w:cs="Courier New"/>
                <w:color w:val="333333"/>
                <w:sz w:val="20"/>
                <w:szCs w:val="20"/>
                <w:lang w:val="en-GB" w:eastAsia="en-GB"/>
              </w:rPr>
              <w:t xml:space="preserve"> FontWeight.bold,</w:t>
            </w:r>
          </w:p>
          <w:p w14:paraId="5D7F106B"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p>
          <w:p w14:paraId="6EA5C357"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p>
          <w:p w14:paraId="6843E514"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p>
          <w:p w14:paraId="0FB80F81"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b/>
                <w:bCs/>
                <w:color w:val="002070"/>
                <w:sz w:val="20"/>
                <w:szCs w:val="20"/>
                <w:lang w:val="en-GB" w:eastAsia="en-GB"/>
              </w:rPr>
              <w:t>onTap:</w:t>
            </w:r>
            <w:r w:rsidRPr="0097377E">
              <w:rPr>
                <w:rFonts w:ascii="Courier New" w:eastAsia="Times New Roman" w:hAnsi="Courier New" w:cs="Courier New"/>
                <w:color w:val="333333"/>
                <w:sz w:val="20"/>
                <w:szCs w:val="20"/>
                <w:lang w:val="en-GB" w:eastAsia="en-GB"/>
              </w:rPr>
              <w:t xml:space="preserve"> tapHandler,</w:t>
            </w:r>
          </w:p>
          <w:p w14:paraId="2337762C"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p>
          <w:p w14:paraId="21BD3334"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p>
          <w:p w14:paraId="726214B9" w14:textId="77777777" w:rsidR="0097377E" w:rsidRPr="0097377E" w:rsidRDefault="00C11E3C"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0097377E" w:rsidRPr="0097377E">
              <w:rPr>
                <w:rFonts w:ascii="Courier New" w:eastAsia="Times New Roman" w:hAnsi="Courier New" w:cs="Courier New"/>
                <w:color w:val="333333"/>
                <w:sz w:val="20"/>
                <w:szCs w:val="20"/>
                <w:lang w:val="en-GB" w:eastAsia="en-GB"/>
              </w:rPr>
              <w:t>...</w:t>
            </w:r>
          </w:p>
          <w:p w14:paraId="37C1FE4F"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00C11E3C">
              <w:rPr>
                <w:rFonts w:ascii="Courier New" w:eastAsia="Times New Roman" w:hAnsi="Courier New" w:cs="Courier New"/>
                <w:color w:val="333333"/>
                <w:sz w:val="20"/>
                <w:szCs w:val="20"/>
                <w:lang w:val="en-GB" w:eastAsia="en-GB"/>
              </w:rPr>
              <w:t xml:space="preserve">  </w:t>
            </w:r>
            <w:proofErr w:type="gramStart"/>
            <w:r w:rsidRPr="0097377E">
              <w:rPr>
                <w:rFonts w:ascii="Courier New" w:eastAsia="Times New Roman" w:hAnsi="Courier New" w:cs="Courier New"/>
                <w:color w:val="333333"/>
                <w:sz w:val="20"/>
                <w:szCs w:val="20"/>
                <w:lang w:val="en-GB" w:eastAsia="en-GB"/>
              </w:rPr>
              <w:t>buildListTile(</w:t>
            </w:r>
            <w:proofErr w:type="gramEnd"/>
            <w:r w:rsidRPr="0097377E">
              <w:rPr>
                <w:rFonts w:ascii="Courier New" w:eastAsia="Times New Roman" w:hAnsi="Courier New" w:cs="Courier New"/>
                <w:color w:val="4070A0"/>
                <w:sz w:val="20"/>
                <w:szCs w:val="20"/>
                <w:lang w:val="en-GB" w:eastAsia="en-GB"/>
              </w:rPr>
              <w:t>'Profile data'</w:t>
            </w:r>
            <w:r w:rsidRPr="0097377E">
              <w:rPr>
                <w:rFonts w:ascii="Courier New" w:eastAsia="Times New Roman" w:hAnsi="Courier New" w:cs="Courier New"/>
                <w:color w:val="333333"/>
                <w:sz w:val="20"/>
                <w:szCs w:val="20"/>
                <w:lang w:val="en-GB" w:eastAsia="en-GB"/>
              </w:rPr>
              <w:t>, Icons.person, () {</w:t>
            </w:r>
          </w:p>
          <w:p w14:paraId="2845F557"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r w:rsidR="00C11E3C">
              <w:rPr>
                <w:rFonts w:ascii="Courier New" w:eastAsia="Times New Roman" w:hAnsi="Courier New" w:cs="Courier New"/>
                <w:color w:val="333333"/>
                <w:sz w:val="20"/>
                <w:szCs w:val="20"/>
                <w:lang w:val="en-GB" w:eastAsia="en-GB"/>
              </w:rPr>
              <w:t xml:space="preserve">  </w:t>
            </w:r>
            <w:r w:rsidRPr="0097377E">
              <w:rPr>
                <w:rFonts w:ascii="Courier New" w:eastAsia="Times New Roman" w:hAnsi="Courier New" w:cs="Courier New"/>
                <w:color w:val="333333"/>
                <w:sz w:val="20"/>
                <w:szCs w:val="20"/>
                <w:lang w:val="en-GB" w:eastAsia="en-GB"/>
              </w:rPr>
              <w:t>Navigator.of(context</w:t>
            </w:r>
            <w:proofErr w:type="gramStart"/>
            <w:r w:rsidRPr="0097377E">
              <w:rPr>
                <w:rFonts w:ascii="Courier New" w:eastAsia="Times New Roman" w:hAnsi="Courier New" w:cs="Courier New"/>
                <w:color w:val="333333"/>
                <w:sz w:val="20"/>
                <w:szCs w:val="20"/>
                <w:lang w:val="en-GB" w:eastAsia="en-GB"/>
              </w:rPr>
              <w:t>).pushNamed</w:t>
            </w:r>
            <w:proofErr w:type="gramEnd"/>
            <w:r w:rsidRPr="0097377E">
              <w:rPr>
                <w:rFonts w:ascii="Courier New" w:eastAsia="Times New Roman" w:hAnsi="Courier New" w:cs="Courier New"/>
                <w:color w:val="333333"/>
                <w:sz w:val="20"/>
                <w:szCs w:val="20"/>
                <w:lang w:val="en-GB" w:eastAsia="en-GB"/>
              </w:rPr>
              <w:t>(</w:t>
            </w:r>
            <w:r w:rsidRPr="0097377E">
              <w:rPr>
                <w:rFonts w:ascii="Courier New" w:eastAsia="Times New Roman" w:hAnsi="Courier New" w:cs="Courier New"/>
                <w:color w:val="4070A0"/>
                <w:sz w:val="20"/>
                <w:szCs w:val="20"/>
                <w:lang w:val="en-GB" w:eastAsia="en-GB"/>
              </w:rPr>
              <w:t>'/profile-data'</w:t>
            </w:r>
            <w:r w:rsidRPr="0097377E">
              <w:rPr>
                <w:rFonts w:ascii="Courier New" w:eastAsia="Times New Roman" w:hAnsi="Courier New" w:cs="Courier New"/>
                <w:color w:val="333333"/>
                <w:sz w:val="20"/>
                <w:szCs w:val="20"/>
                <w:lang w:val="en-GB" w:eastAsia="en-GB"/>
              </w:rPr>
              <w:t>);</w:t>
            </w:r>
          </w:p>
          <w:p w14:paraId="1EE1DFE0" w14:textId="77777777" w:rsidR="0097377E" w:rsidRPr="0097377E" w:rsidRDefault="0097377E" w:rsidP="00973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7377E">
              <w:rPr>
                <w:rFonts w:ascii="Courier New" w:eastAsia="Times New Roman" w:hAnsi="Courier New" w:cs="Courier New"/>
                <w:color w:val="333333"/>
                <w:sz w:val="20"/>
                <w:szCs w:val="20"/>
                <w:lang w:val="en-GB" w:eastAsia="en-GB"/>
              </w:rPr>
              <w:t xml:space="preserve">  }),</w:t>
            </w:r>
          </w:p>
        </w:tc>
      </w:tr>
    </w:tbl>
    <w:p w14:paraId="3F1FD90D" w14:textId="35AB1C44" w:rsidR="00220B18" w:rsidRPr="00220B18" w:rsidRDefault="00220B18" w:rsidP="00220B18">
      <w:pPr>
        <w:pStyle w:val="Caption"/>
        <w:spacing w:line="360" w:lineRule="auto"/>
        <w:jc w:val="center"/>
        <w:rPr>
          <w:rFonts w:ascii="Times New Roman" w:hAnsi="Times New Roman" w:cs="Times New Roman"/>
          <w:lang w:val="hu-HU"/>
        </w:rPr>
      </w:pPr>
      <w:bookmarkStart w:id="87" w:name="_Toc76486104"/>
      <w:r w:rsidRPr="00220B18">
        <w:rPr>
          <w:rFonts w:ascii="Times New Roman" w:hAnsi="Times New Roman" w:cs="Times New Roman"/>
        </w:rPr>
        <w:t xml:space="preserve">Kódrészlet </w:t>
      </w:r>
      <w:r w:rsidRPr="00220B18">
        <w:rPr>
          <w:rFonts w:ascii="Times New Roman" w:hAnsi="Times New Roman" w:cs="Times New Roman"/>
        </w:rPr>
        <w:fldChar w:fldCharType="begin"/>
      </w:r>
      <w:r w:rsidRPr="00220B18">
        <w:rPr>
          <w:rFonts w:ascii="Times New Roman" w:hAnsi="Times New Roman" w:cs="Times New Roman"/>
        </w:rPr>
        <w:instrText xml:space="preserve"> SEQ Kódrészlet \* ARABIC </w:instrText>
      </w:r>
      <w:r w:rsidRPr="00220B18">
        <w:rPr>
          <w:rFonts w:ascii="Times New Roman" w:hAnsi="Times New Roman" w:cs="Times New Roman"/>
        </w:rPr>
        <w:fldChar w:fldCharType="separate"/>
      </w:r>
      <w:r w:rsidR="00FD3843">
        <w:rPr>
          <w:rFonts w:ascii="Times New Roman" w:hAnsi="Times New Roman" w:cs="Times New Roman"/>
          <w:noProof/>
        </w:rPr>
        <w:t>9</w:t>
      </w:r>
      <w:r w:rsidRPr="00220B18">
        <w:rPr>
          <w:rFonts w:ascii="Times New Roman" w:hAnsi="Times New Roman" w:cs="Times New Roman"/>
        </w:rPr>
        <w:fldChar w:fldCharType="end"/>
      </w:r>
      <w:r w:rsidRPr="00220B18">
        <w:rPr>
          <w:rFonts w:ascii="Times New Roman" w:hAnsi="Times New Roman" w:cs="Times New Roman"/>
        </w:rPr>
        <w:t>. Szendvics menü inicializáció</w:t>
      </w:r>
      <w:bookmarkEnd w:id="87"/>
    </w:p>
    <w:p w14:paraId="43D6A575" w14:textId="77777777" w:rsidR="0097377E" w:rsidRDefault="005C520E" w:rsidP="00A16582">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 </w:t>
      </w:r>
      <w:proofErr w:type="gramStart"/>
      <w:r>
        <w:rPr>
          <w:rFonts w:ascii="Times New Roman" w:hAnsi="Times New Roman" w:cs="Times New Roman"/>
          <w:lang w:val="hu-HU"/>
        </w:rPr>
        <w:t>buildListitle(</w:t>
      </w:r>
      <w:proofErr w:type="gramEnd"/>
      <w:r>
        <w:rPr>
          <w:rFonts w:ascii="Times New Roman" w:hAnsi="Times New Roman" w:cs="Times New Roman"/>
          <w:lang w:val="hu-HU"/>
        </w:rPr>
        <w:t xml:space="preserve">) </w:t>
      </w:r>
      <w:r w:rsidR="00A16582">
        <w:rPr>
          <w:rFonts w:ascii="Times New Roman" w:hAnsi="Times New Roman" w:cs="Times New Roman"/>
          <w:lang w:val="hu-HU"/>
        </w:rPr>
        <w:t>visszatérítési értéke egy widget, paraméterül egy címet, egy ikont és egy handler függvényt kér</w:t>
      </w:r>
      <w:r w:rsidR="0097377E">
        <w:rPr>
          <w:rFonts w:ascii="Times New Roman" w:hAnsi="Times New Roman" w:cs="Times New Roman"/>
          <w:lang w:val="hu-HU"/>
        </w:rPr>
        <w:t xml:space="preserve">. A widget három fő részből tevődik össze. Kettő dizájn szerepet tölt be, amely meghatározza a cím és az ikon kinézetét, illetve a 22. sorba található onTap metódus, amely a fentebb említett útvonalak egyikére való navigálást teszi lehetővé. A 26.-28. sorba a függvény </w:t>
      </w:r>
      <w:r w:rsidR="0097377E">
        <w:rPr>
          <w:rFonts w:ascii="Times New Roman" w:hAnsi="Times New Roman" w:cs="Times New Roman"/>
          <w:lang w:val="hu-HU"/>
        </w:rPr>
        <w:lastRenderedPageBreak/>
        <w:t>meghívása látható. Érdekesebb elem a handler függvény. Navig</w:t>
      </w:r>
      <w:r w:rsidR="001B1BF0">
        <w:rPr>
          <w:rFonts w:ascii="Times New Roman" w:hAnsi="Times New Roman" w:cs="Times New Roman"/>
          <w:lang w:val="hu-HU"/>
        </w:rPr>
        <w:t>á</w:t>
      </w:r>
      <w:r w:rsidR="0097377E">
        <w:rPr>
          <w:rFonts w:ascii="Times New Roman" w:hAnsi="Times New Roman" w:cs="Times New Roman"/>
          <w:lang w:val="hu-HU"/>
        </w:rPr>
        <w:t>tor függvény megkeresi a main-be megadott útvonalak közül a megfelelőt és megny</w:t>
      </w:r>
      <w:r w:rsidR="001B1BF0">
        <w:rPr>
          <w:rFonts w:ascii="Times New Roman" w:hAnsi="Times New Roman" w:cs="Times New Roman"/>
          <w:lang w:val="hu-HU"/>
        </w:rPr>
        <w:t>i</w:t>
      </w:r>
      <w:r w:rsidR="0097377E">
        <w:rPr>
          <w:rFonts w:ascii="Times New Roman" w:hAnsi="Times New Roman" w:cs="Times New Roman"/>
          <w:lang w:val="hu-HU"/>
        </w:rPr>
        <w:t xml:space="preserve">tja </w:t>
      </w:r>
      <w:r w:rsidR="001B1BF0">
        <w:rPr>
          <w:rFonts w:ascii="Times New Roman" w:hAnsi="Times New Roman" w:cs="Times New Roman"/>
          <w:lang w:val="hu-HU"/>
        </w:rPr>
        <w:t>a találat függvényébe az adott képernyőt. A szendvics menübe található elemek két osztályból állnak, egy képernyőből és egy widget fa osztályból. A képernyő osztályba van megadva statikusan az az adattag</w:t>
      </w:r>
      <w:r>
        <w:rPr>
          <w:rFonts w:ascii="Times New Roman" w:hAnsi="Times New Roman" w:cs="Times New Roman"/>
          <w:lang w:val="hu-HU"/>
        </w:rPr>
        <w:t xml:space="preserve"> a 10. kódrészletben látott módon</w:t>
      </w:r>
      <w:r w:rsidR="001B1BF0">
        <w:rPr>
          <w:rFonts w:ascii="Times New Roman" w:hAnsi="Times New Roman" w:cs="Times New Roman"/>
          <w:lang w:val="hu-HU"/>
        </w:rPr>
        <w:t>, amely alapján az útvonal választó navigátor hitelesen beazonosítja az adott képernyőt.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1B1BF0" w:rsidRPr="001B1BF0" w14:paraId="303AE473" w14:textId="77777777" w:rsidTr="001B1BF0">
        <w:trPr>
          <w:tblCellSpacing w:w="15" w:type="dxa"/>
        </w:trPr>
        <w:tc>
          <w:tcPr>
            <w:tcW w:w="0" w:type="auto"/>
            <w:vAlign w:val="center"/>
            <w:hideMark/>
          </w:tcPr>
          <w:p w14:paraId="1C965C43" w14:textId="77777777" w:rsidR="001B1BF0" w:rsidRPr="001B1BF0" w:rsidRDefault="001B1BF0" w:rsidP="001B1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1B1BF0">
              <w:rPr>
                <w:rFonts w:ascii="Courier New" w:eastAsia="Times New Roman" w:hAnsi="Courier New" w:cs="Courier New"/>
                <w:color w:val="333333"/>
                <w:sz w:val="20"/>
                <w:szCs w:val="20"/>
                <w:lang w:val="en-GB" w:eastAsia="en-GB"/>
              </w:rPr>
              <w:t>1</w:t>
            </w:r>
          </w:p>
        </w:tc>
        <w:tc>
          <w:tcPr>
            <w:tcW w:w="0" w:type="auto"/>
            <w:vAlign w:val="center"/>
            <w:hideMark/>
          </w:tcPr>
          <w:p w14:paraId="4F5E3940" w14:textId="77777777" w:rsidR="001B1BF0" w:rsidRPr="001B1BF0" w:rsidRDefault="001B1BF0" w:rsidP="001B1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b/>
                <w:bCs/>
                <w:color w:val="007020"/>
                <w:sz w:val="20"/>
                <w:szCs w:val="20"/>
                <w:lang w:val="en-GB" w:eastAsia="en-GB"/>
              </w:rPr>
              <w:t xml:space="preserve">  </w:t>
            </w:r>
            <w:r w:rsidRPr="001B1BF0">
              <w:rPr>
                <w:rFonts w:ascii="Courier New" w:eastAsia="Times New Roman" w:hAnsi="Courier New" w:cs="Courier New"/>
                <w:b/>
                <w:bCs/>
                <w:color w:val="007020"/>
                <w:sz w:val="20"/>
                <w:szCs w:val="20"/>
                <w:lang w:val="en-GB" w:eastAsia="en-GB"/>
              </w:rPr>
              <w:t>static</w:t>
            </w:r>
            <w:r w:rsidRPr="001B1BF0">
              <w:rPr>
                <w:rFonts w:ascii="Courier New" w:eastAsia="Times New Roman" w:hAnsi="Courier New" w:cs="Courier New"/>
                <w:color w:val="333333"/>
                <w:sz w:val="20"/>
                <w:szCs w:val="20"/>
                <w:lang w:val="en-GB" w:eastAsia="en-GB"/>
              </w:rPr>
              <w:t xml:space="preserve"> </w:t>
            </w:r>
            <w:r w:rsidRPr="001B1BF0">
              <w:rPr>
                <w:rFonts w:ascii="Courier New" w:eastAsia="Times New Roman" w:hAnsi="Courier New" w:cs="Courier New"/>
                <w:b/>
                <w:bCs/>
                <w:color w:val="007020"/>
                <w:sz w:val="20"/>
                <w:szCs w:val="20"/>
                <w:lang w:val="en-GB" w:eastAsia="en-GB"/>
              </w:rPr>
              <w:t>const</w:t>
            </w:r>
            <w:r w:rsidRPr="001B1BF0">
              <w:rPr>
                <w:rFonts w:ascii="Courier New" w:eastAsia="Times New Roman" w:hAnsi="Courier New" w:cs="Courier New"/>
                <w:color w:val="333333"/>
                <w:sz w:val="20"/>
                <w:szCs w:val="20"/>
                <w:lang w:val="en-GB" w:eastAsia="en-GB"/>
              </w:rPr>
              <w:t xml:space="preserve"> routeName </w:t>
            </w:r>
            <w:r w:rsidRPr="001B1BF0">
              <w:rPr>
                <w:rFonts w:ascii="Courier New" w:eastAsia="Times New Roman" w:hAnsi="Courier New" w:cs="Courier New"/>
                <w:color w:val="666666"/>
                <w:sz w:val="20"/>
                <w:szCs w:val="20"/>
                <w:lang w:val="en-GB" w:eastAsia="en-GB"/>
              </w:rPr>
              <w:t>=</w:t>
            </w:r>
            <w:r w:rsidRPr="001B1BF0">
              <w:rPr>
                <w:rFonts w:ascii="Courier New" w:eastAsia="Times New Roman" w:hAnsi="Courier New" w:cs="Courier New"/>
                <w:color w:val="333333"/>
                <w:sz w:val="20"/>
                <w:szCs w:val="20"/>
                <w:lang w:val="en-GB" w:eastAsia="en-GB"/>
              </w:rPr>
              <w:t xml:space="preserve"> </w:t>
            </w:r>
            <w:r w:rsidRPr="001B1BF0">
              <w:rPr>
                <w:rFonts w:ascii="Courier New" w:eastAsia="Times New Roman" w:hAnsi="Courier New" w:cs="Courier New"/>
                <w:color w:val="4070A0"/>
                <w:sz w:val="20"/>
                <w:szCs w:val="20"/>
                <w:lang w:val="en-GB" w:eastAsia="en-GB"/>
              </w:rPr>
              <w:t>'/profile-data</w:t>
            </w:r>
            <w:proofErr w:type="gramStart"/>
            <w:r w:rsidRPr="001B1BF0">
              <w:rPr>
                <w:rFonts w:ascii="Courier New" w:eastAsia="Times New Roman" w:hAnsi="Courier New" w:cs="Courier New"/>
                <w:color w:val="4070A0"/>
                <w:sz w:val="20"/>
                <w:szCs w:val="20"/>
                <w:lang w:val="en-GB" w:eastAsia="en-GB"/>
              </w:rPr>
              <w:t>'</w:t>
            </w:r>
            <w:r w:rsidRPr="001B1BF0">
              <w:rPr>
                <w:rFonts w:ascii="Courier New" w:eastAsia="Times New Roman" w:hAnsi="Courier New" w:cs="Courier New"/>
                <w:color w:val="333333"/>
                <w:sz w:val="20"/>
                <w:szCs w:val="20"/>
                <w:lang w:val="en-GB" w:eastAsia="en-GB"/>
              </w:rPr>
              <w:t>;</w:t>
            </w:r>
            <w:proofErr w:type="gramEnd"/>
          </w:p>
          <w:p w14:paraId="6CC72DF4" w14:textId="77777777" w:rsidR="001B1BF0" w:rsidRPr="001B1BF0" w:rsidRDefault="001B1BF0" w:rsidP="001B1BF0">
            <w:pPr>
              <w:suppressAutoHyphens w:val="0"/>
              <w:rPr>
                <w:rFonts w:ascii="Times New Roman" w:eastAsia="Times New Roman" w:hAnsi="Times New Roman" w:cs="Times New Roman"/>
                <w:color w:val="333333"/>
                <w:szCs w:val="24"/>
                <w:lang w:val="en-GB" w:eastAsia="en-GB"/>
              </w:rPr>
            </w:pPr>
          </w:p>
        </w:tc>
      </w:tr>
    </w:tbl>
    <w:p w14:paraId="5E5ADE87" w14:textId="302212EA" w:rsidR="00220B18" w:rsidRPr="00220B18" w:rsidRDefault="00220B18" w:rsidP="00220B18">
      <w:pPr>
        <w:pStyle w:val="Caption"/>
        <w:spacing w:line="360" w:lineRule="auto"/>
        <w:jc w:val="center"/>
        <w:rPr>
          <w:rFonts w:ascii="Times New Roman" w:hAnsi="Times New Roman" w:cs="Times New Roman"/>
          <w:lang w:val="hu-HU"/>
        </w:rPr>
      </w:pPr>
      <w:bookmarkStart w:id="88" w:name="_Toc76486105"/>
      <w:r w:rsidRPr="00220B18">
        <w:rPr>
          <w:rFonts w:ascii="Times New Roman" w:hAnsi="Times New Roman" w:cs="Times New Roman"/>
        </w:rPr>
        <w:t xml:space="preserve">Kódrészlet </w:t>
      </w:r>
      <w:r w:rsidRPr="00220B18">
        <w:rPr>
          <w:rFonts w:ascii="Times New Roman" w:hAnsi="Times New Roman" w:cs="Times New Roman"/>
        </w:rPr>
        <w:fldChar w:fldCharType="begin"/>
      </w:r>
      <w:r w:rsidRPr="00220B18">
        <w:rPr>
          <w:rFonts w:ascii="Times New Roman" w:hAnsi="Times New Roman" w:cs="Times New Roman"/>
        </w:rPr>
        <w:instrText xml:space="preserve"> SEQ Kódrészlet \* ARABIC </w:instrText>
      </w:r>
      <w:r w:rsidRPr="00220B18">
        <w:rPr>
          <w:rFonts w:ascii="Times New Roman" w:hAnsi="Times New Roman" w:cs="Times New Roman"/>
        </w:rPr>
        <w:fldChar w:fldCharType="separate"/>
      </w:r>
      <w:r w:rsidR="00FD3843">
        <w:rPr>
          <w:rFonts w:ascii="Times New Roman" w:hAnsi="Times New Roman" w:cs="Times New Roman"/>
          <w:noProof/>
        </w:rPr>
        <w:t>10</w:t>
      </w:r>
      <w:r w:rsidRPr="00220B18">
        <w:rPr>
          <w:rFonts w:ascii="Times New Roman" w:hAnsi="Times New Roman" w:cs="Times New Roman"/>
        </w:rPr>
        <w:fldChar w:fldCharType="end"/>
      </w:r>
      <w:r w:rsidRPr="00220B18">
        <w:rPr>
          <w:rFonts w:ascii="Times New Roman" w:hAnsi="Times New Roman" w:cs="Times New Roman"/>
        </w:rPr>
        <w:t>. Útvonal</w:t>
      </w:r>
      <w:bookmarkEnd w:id="88"/>
    </w:p>
    <w:p w14:paraId="5F17B735" w14:textId="77777777" w:rsidR="001B1BF0" w:rsidRDefault="001B1BF0" w:rsidP="001B1BF0">
      <w:pPr>
        <w:spacing w:line="360" w:lineRule="auto"/>
        <w:ind w:firstLine="360"/>
        <w:jc w:val="both"/>
        <w:rPr>
          <w:rFonts w:ascii="Times New Roman" w:hAnsi="Times New Roman" w:cs="Times New Roman"/>
          <w:lang w:val="hu-HU"/>
        </w:rPr>
      </w:pPr>
      <w:r>
        <w:rPr>
          <w:rFonts w:ascii="Times New Roman" w:hAnsi="Times New Roman" w:cs="Times New Roman"/>
          <w:lang w:val="hu-HU"/>
        </w:rPr>
        <w:t>A profil adatok menedzselésére szolgáló widgetbe betöltésre kerül a Firebase Firestoreba tárolt adatok összesége, amely az adott felhasználóra vonatkozik.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17"/>
      </w:tblGrid>
      <w:tr w:rsidR="00631C13" w:rsidRPr="00631C13" w14:paraId="0035B131" w14:textId="77777777" w:rsidTr="00631C13">
        <w:trPr>
          <w:tblCellSpacing w:w="15" w:type="dxa"/>
        </w:trPr>
        <w:tc>
          <w:tcPr>
            <w:tcW w:w="0" w:type="auto"/>
            <w:vAlign w:val="center"/>
            <w:hideMark/>
          </w:tcPr>
          <w:p w14:paraId="2BDC681D"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color w:val="333333"/>
                <w:sz w:val="20"/>
                <w:szCs w:val="20"/>
                <w:lang w:val="en-GB" w:eastAsia="en-GB"/>
              </w:rPr>
              <w:t>1</w:t>
            </w:r>
          </w:p>
          <w:p w14:paraId="4192DDAD"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2</w:t>
            </w:r>
          </w:p>
          <w:p w14:paraId="3A4F1814"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3</w:t>
            </w:r>
          </w:p>
          <w:p w14:paraId="075B9621"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4</w:t>
            </w:r>
          </w:p>
          <w:p w14:paraId="5F9B21D0"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5</w:t>
            </w:r>
          </w:p>
          <w:p w14:paraId="5D6D20BF"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6</w:t>
            </w:r>
          </w:p>
          <w:p w14:paraId="3E8E26B7"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7</w:t>
            </w:r>
          </w:p>
          <w:p w14:paraId="6E700076"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8</w:t>
            </w:r>
          </w:p>
          <w:p w14:paraId="59CEA1BB"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9</w:t>
            </w:r>
          </w:p>
          <w:p w14:paraId="671F6E4E"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10</w:t>
            </w:r>
          </w:p>
          <w:p w14:paraId="3BD78B57"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11</w:t>
            </w:r>
          </w:p>
          <w:p w14:paraId="57095CC0"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12</w:t>
            </w:r>
          </w:p>
          <w:p w14:paraId="1D380AEB"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13</w:t>
            </w:r>
          </w:p>
          <w:p w14:paraId="0A0792B2"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14</w:t>
            </w:r>
          </w:p>
          <w:p w14:paraId="5F93686A"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15</w:t>
            </w:r>
          </w:p>
          <w:p w14:paraId="35199BBA"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16</w:t>
            </w:r>
          </w:p>
          <w:p w14:paraId="3277F3A8"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17</w:t>
            </w:r>
          </w:p>
          <w:p w14:paraId="3ECB39A4"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18</w:t>
            </w:r>
          </w:p>
          <w:p w14:paraId="156F189B"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19</w:t>
            </w:r>
          </w:p>
          <w:p w14:paraId="620FA57C"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20</w:t>
            </w:r>
          </w:p>
          <w:p w14:paraId="0D4C6236"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21</w:t>
            </w:r>
          </w:p>
          <w:p w14:paraId="46607521"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22</w:t>
            </w:r>
          </w:p>
          <w:p w14:paraId="7D7A3FB6"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23</w:t>
            </w:r>
          </w:p>
          <w:p w14:paraId="55EB2952"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24</w:t>
            </w:r>
          </w:p>
          <w:p w14:paraId="399D0089"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25</w:t>
            </w:r>
          </w:p>
        </w:tc>
        <w:tc>
          <w:tcPr>
            <w:tcW w:w="0" w:type="auto"/>
            <w:vAlign w:val="center"/>
            <w:hideMark/>
          </w:tcPr>
          <w:p w14:paraId="572A6820"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p>
          <w:p w14:paraId="10E98418"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child:</w:t>
            </w: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StreamBuilder(</w:t>
            </w:r>
            <w:proofErr w:type="gramEnd"/>
          </w:p>
          <w:p w14:paraId="697D58D8"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stream:</w:t>
            </w:r>
            <w:r w:rsidRPr="00631C13">
              <w:rPr>
                <w:rFonts w:ascii="Courier New" w:eastAsia="Times New Roman" w:hAnsi="Courier New" w:cs="Courier New"/>
                <w:color w:val="333333"/>
                <w:sz w:val="20"/>
                <w:szCs w:val="20"/>
                <w:lang w:val="en-GB" w:eastAsia="en-GB"/>
              </w:rPr>
              <w:t xml:space="preserve"> FirebaseFirestore.instance</w:t>
            </w:r>
          </w:p>
          <w:p w14:paraId="08C6454B"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.collection</w:t>
            </w:r>
            <w:proofErr w:type="gramEnd"/>
            <w:r w:rsidRPr="00631C13">
              <w:rPr>
                <w:rFonts w:ascii="Courier New" w:eastAsia="Times New Roman" w:hAnsi="Courier New" w:cs="Courier New"/>
                <w:color w:val="333333"/>
                <w:sz w:val="20"/>
                <w:szCs w:val="20"/>
                <w:lang w:val="en-GB" w:eastAsia="en-GB"/>
              </w:rPr>
              <w:t>(</w:t>
            </w:r>
            <w:r w:rsidRPr="00631C13">
              <w:rPr>
                <w:rFonts w:ascii="Courier New" w:eastAsia="Times New Roman" w:hAnsi="Courier New" w:cs="Courier New"/>
                <w:color w:val="4070A0"/>
                <w:sz w:val="20"/>
                <w:szCs w:val="20"/>
                <w:lang w:val="en-GB" w:eastAsia="en-GB"/>
              </w:rPr>
              <w:t>'risk'</w:t>
            </w:r>
            <w:r w:rsidRPr="00631C13">
              <w:rPr>
                <w:rFonts w:ascii="Courier New" w:eastAsia="Times New Roman" w:hAnsi="Courier New" w:cs="Courier New"/>
                <w:color w:val="333333"/>
                <w:sz w:val="20"/>
                <w:szCs w:val="20"/>
                <w:lang w:val="en-GB" w:eastAsia="en-GB"/>
              </w:rPr>
              <w:t>)</w:t>
            </w:r>
          </w:p>
          <w:p w14:paraId="395CF429"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doc(</w:t>
            </w:r>
            <w:proofErr w:type="gramEnd"/>
            <w:r w:rsidRPr="00631C13">
              <w:rPr>
                <w:rFonts w:ascii="Courier New" w:eastAsia="Times New Roman" w:hAnsi="Courier New" w:cs="Courier New"/>
                <w:color w:val="333333"/>
                <w:sz w:val="20"/>
                <w:szCs w:val="20"/>
                <w:lang w:val="en-GB" w:eastAsia="en-GB"/>
              </w:rPr>
              <w:t>_auth.currentUser.email.substring(</w:t>
            </w:r>
          </w:p>
          <w:p w14:paraId="3E0F9F4A"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color w:val="40A070"/>
                <w:sz w:val="20"/>
                <w:szCs w:val="20"/>
                <w:lang w:val="en-GB" w:eastAsia="en-GB"/>
              </w:rPr>
              <w:t>0</w:t>
            </w:r>
            <w:r w:rsidRPr="00631C13">
              <w:rPr>
                <w:rFonts w:ascii="Courier New" w:eastAsia="Times New Roman" w:hAnsi="Courier New" w:cs="Courier New"/>
                <w:color w:val="333333"/>
                <w:sz w:val="20"/>
                <w:szCs w:val="20"/>
                <w:lang w:val="en-GB" w:eastAsia="en-GB"/>
              </w:rPr>
              <w:t>, _</w:t>
            </w:r>
            <w:proofErr w:type="gramStart"/>
            <w:r w:rsidRPr="00631C13">
              <w:rPr>
                <w:rFonts w:ascii="Courier New" w:eastAsia="Times New Roman" w:hAnsi="Courier New" w:cs="Courier New"/>
                <w:color w:val="333333"/>
                <w:sz w:val="20"/>
                <w:szCs w:val="20"/>
                <w:lang w:val="en-GB" w:eastAsia="en-GB"/>
              </w:rPr>
              <w:t>auth.currentUser.email</w:t>
            </w:r>
            <w:proofErr w:type="gramEnd"/>
            <w:r w:rsidRPr="00631C13">
              <w:rPr>
                <w:rFonts w:ascii="Courier New" w:eastAsia="Times New Roman" w:hAnsi="Courier New" w:cs="Courier New"/>
                <w:color w:val="333333"/>
                <w:sz w:val="20"/>
                <w:szCs w:val="20"/>
                <w:lang w:val="en-GB" w:eastAsia="en-GB"/>
              </w:rPr>
              <w:t>.lastIndexOf(</w:t>
            </w:r>
            <w:r w:rsidRPr="00631C13">
              <w:rPr>
                <w:rFonts w:ascii="Courier New" w:eastAsia="Times New Roman" w:hAnsi="Courier New" w:cs="Courier New"/>
                <w:color w:val="4070A0"/>
                <w:sz w:val="20"/>
                <w:szCs w:val="20"/>
                <w:lang w:val="en-GB" w:eastAsia="en-GB"/>
              </w:rPr>
              <w:t>'@'</w:t>
            </w:r>
            <w:r w:rsidRPr="00631C13">
              <w:rPr>
                <w:rFonts w:ascii="Courier New" w:eastAsia="Times New Roman" w:hAnsi="Courier New" w:cs="Courier New"/>
                <w:color w:val="333333"/>
                <w:sz w:val="20"/>
                <w:szCs w:val="20"/>
                <w:lang w:val="en-GB" w:eastAsia="en-GB"/>
              </w:rPr>
              <w:t>)))</w:t>
            </w:r>
          </w:p>
          <w:p w14:paraId="785E9DEA"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.snapshots</w:t>
            </w:r>
            <w:proofErr w:type="gramEnd"/>
            <w:r w:rsidRPr="00631C13">
              <w:rPr>
                <w:rFonts w:ascii="Courier New" w:eastAsia="Times New Roman" w:hAnsi="Courier New" w:cs="Courier New"/>
                <w:color w:val="333333"/>
                <w:sz w:val="20"/>
                <w:szCs w:val="20"/>
                <w:lang w:val="en-GB" w:eastAsia="en-GB"/>
              </w:rPr>
              <w:t>(),</w:t>
            </w:r>
          </w:p>
          <w:p w14:paraId="60DD1783"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builder:</w:t>
            </w:r>
            <w:r w:rsidRPr="00631C13">
              <w:rPr>
                <w:rFonts w:ascii="Courier New" w:eastAsia="Times New Roman" w:hAnsi="Courier New" w:cs="Courier New"/>
                <w:color w:val="333333"/>
                <w:sz w:val="20"/>
                <w:szCs w:val="20"/>
                <w:lang w:val="en-GB" w:eastAsia="en-GB"/>
              </w:rPr>
              <w:t xml:space="preserve"> (context, snapshot) {</w:t>
            </w:r>
          </w:p>
          <w:p w14:paraId="1CDBE006"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7020"/>
                <w:sz w:val="20"/>
                <w:szCs w:val="20"/>
                <w:lang w:val="en-GB" w:eastAsia="en-GB"/>
              </w:rPr>
              <w:t>if</w:t>
            </w: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snapshot.connectionState</w:t>
            </w:r>
            <w:proofErr w:type="gramEnd"/>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color w:val="666666"/>
                <w:sz w:val="20"/>
                <w:szCs w:val="20"/>
                <w:lang w:val="en-GB" w:eastAsia="en-GB"/>
              </w:rPr>
              <w:t>==</w:t>
            </w:r>
            <w:r w:rsidRPr="00631C13">
              <w:rPr>
                <w:rFonts w:ascii="Courier New" w:eastAsia="Times New Roman" w:hAnsi="Courier New" w:cs="Courier New"/>
                <w:color w:val="333333"/>
                <w:sz w:val="20"/>
                <w:szCs w:val="20"/>
                <w:lang w:val="en-GB" w:eastAsia="en-GB"/>
              </w:rPr>
              <w:t xml:space="preserve"> ConnectionState.waiting) {</w:t>
            </w:r>
          </w:p>
          <w:p w14:paraId="3A2DFB14"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7020"/>
                <w:sz w:val="20"/>
                <w:szCs w:val="20"/>
                <w:lang w:val="en-GB" w:eastAsia="en-GB"/>
              </w:rPr>
              <w:t>return</w:t>
            </w: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Center(</w:t>
            </w:r>
            <w:proofErr w:type="gramEnd"/>
          </w:p>
          <w:p w14:paraId="11061140"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child:</w:t>
            </w: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CircularProgressIndicator(</w:t>
            </w:r>
            <w:proofErr w:type="gramEnd"/>
            <w:r w:rsidRPr="00631C13">
              <w:rPr>
                <w:rFonts w:ascii="Courier New" w:eastAsia="Times New Roman" w:hAnsi="Courier New" w:cs="Courier New"/>
                <w:color w:val="333333"/>
                <w:sz w:val="20"/>
                <w:szCs w:val="20"/>
                <w:lang w:val="en-GB" w:eastAsia="en-GB"/>
              </w:rPr>
              <w:t>),</w:t>
            </w:r>
          </w:p>
          <w:p w14:paraId="30D075B4"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p>
          <w:p w14:paraId="48404FBC"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p>
          <w:p w14:paraId="663FB4DD"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7020"/>
                <w:sz w:val="20"/>
                <w:szCs w:val="20"/>
                <w:lang w:val="en-GB" w:eastAsia="en-GB"/>
              </w:rPr>
              <w:t>final</w:t>
            </w:r>
            <w:r w:rsidRPr="00631C13">
              <w:rPr>
                <w:rFonts w:ascii="Courier New" w:eastAsia="Times New Roman" w:hAnsi="Courier New" w:cs="Courier New"/>
                <w:color w:val="333333"/>
                <w:sz w:val="20"/>
                <w:szCs w:val="20"/>
                <w:lang w:val="en-GB" w:eastAsia="en-GB"/>
              </w:rPr>
              <w:t xml:space="preserve"> documents </w:t>
            </w:r>
            <w:r w:rsidRPr="00631C13">
              <w:rPr>
                <w:rFonts w:ascii="Courier New" w:eastAsia="Times New Roman" w:hAnsi="Courier New" w:cs="Courier New"/>
                <w:color w:val="666666"/>
                <w:sz w:val="20"/>
                <w:szCs w:val="20"/>
                <w:lang w:val="en-GB" w:eastAsia="en-GB"/>
              </w:rPr>
              <w:t>=</w:t>
            </w:r>
            <w:r w:rsidRPr="00631C13">
              <w:rPr>
                <w:rFonts w:ascii="Courier New" w:eastAsia="Times New Roman" w:hAnsi="Courier New" w:cs="Courier New"/>
                <w:color w:val="333333"/>
                <w:sz w:val="20"/>
                <w:szCs w:val="20"/>
                <w:lang w:val="en-GB" w:eastAsia="en-GB"/>
              </w:rPr>
              <w:t xml:space="preserve"> snapshot.</w:t>
            </w:r>
            <w:proofErr w:type="gramStart"/>
            <w:r w:rsidRPr="00631C13">
              <w:rPr>
                <w:rFonts w:ascii="Courier New" w:eastAsia="Times New Roman" w:hAnsi="Courier New" w:cs="Courier New"/>
                <w:color w:val="333333"/>
                <w:sz w:val="20"/>
                <w:szCs w:val="20"/>
                <w:lang w:val="en-GB" w:eastAsia="en-GB"/>
              </w:rPr>
              <w:t>data;</w:t>
            </w:r>
            <w:proofErr w:type="gramEnd"/>
          </w:p>
          <w:p w14:paraId="350A6CC2"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7020"/>
                <w:sz w:val="20"/>
                <w:szCs w:val="20"/>
                <w:lang w:val="en-GB" w:eastAsia="en-GB"/>
              </w:rPr>
              <w:t>return</w:t>
            </w: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Column(</w:t>
            </w:r>
            <w:proofErr w:type="gramEnd"/>
          </w:p>
          <w:p w14:paraId="6BFB2C96"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mainAxisSize:</w:t>
            </w:r>
            <w:r w:rsidRPr="00631C13">
              <w:rPr>
                <w:rFonts w:ascii="Courier New" w:eastAsia="Times New Roman" w:hAnsi="Courier New" w:cs="Courier New"/>
                <w:color w:val="333333"/>
                <w:sz w:val="20"/>
                <w:szCs w:val="20"/>
                <w:lang w:val="en-GB" w:eastAsia="en-GB"/>
              </w:rPr>
              <w:t xml:space="preserve"> MainAxisSize.min,</w:t>
            </w:r>
          </w:p>
          <w:p w14:paraId="1DEA55BA"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children:</w:t>
            </w: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color w:val="666666"/>
                <w:sz w:val="20"/>
                <w:szCs w:val="20"/>
                <w:lang w:val="en-GB" w:eastAsia="en-GB"/>
              </w:rPr>
              <w:t>&lt;</w:t>
            </w:r>
            <w:r w:rsidRPr="00631C13">
              <w:rPr>
                <w:rFonts w:ascii="Courier New" w:eastAsia="Times New Roman" w:hAnsi="Courier New" w:cs="Courier New"/>
                <w:color w:val="333333"/>
                <w:sz w:val="20"/>
                <w:szCs w:val="20"/>
                <w:lang w:val="en-GB" w:eastAsia="en-GB"/>
              </w:rPr>
              <w:t>Widget</w:t>
            </w:r>
            <w:proofErr w:type="gramStart"/>
            <w:r w:rsidRPr="00631C13">
              <w:rPr>
                <w:rFonts w:ascii="Courier New" w:eastAsia="Times New Roman" w:hAnsi="Courier New" w:cs="Courier New"/>
                <w:color w:val="666666"/>
                <w:sz w:val="20"/>
                <w:szCs w:val="20"/>
                <w:lang w:val="en-GB" w:eastAsia="en-GB"/>
              </w:rPr>
              <w:t>&gt;</w:t>
            </w:r>
            <w:r w:rsidRPr="00631C13">
              <w:rPr>
                <w:rFonts w:ascii="Courier New" w:eastAsia="Times New Roman" w:hAnsi="Courier New" w:cs="Courier New"/>
                <w:color w:val="333333"/>
                <w:sz w:val="20"/>
                <w:szCs w:val="20"/>
                <w:lang w:val="en-GB" w:eastAsia="en-GB"/>
              </w:rPr>
              <w:t>[</w:t>
            </w:r>
            <w:proofErr w:type="gramEnd"/>
          </w:p>
          <w:p w14:paraId="41E79550"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Text(</w:t>
            </w:r>
            <w:proofErr w:type="gramEnd"/>
            <w:r w:rsidRPr="00631C13">
              <w:rPr>
                <w:rFonts w:ascii="Courier New" w:eastAsia="Times New Roman" w:hAnsi="Courier New" w:cs="Courier New"/>
                <w:color w:val="4070A0"/>
                <w:sz w:val="20"/>
                <w:szCs w:val="20"/>
                <w:lang w:val="en-GB" w:eastAsia="en-GB"/>
              </w:rPr>
              <w:t xml:space="preserve">'Risk: </w:t>
            </w:r>
            <w:r w:rsidRPr="00631C13">
              <w:rPr>
                <w:rFonts w:ascii="Courier New" w:eastAsia="Times New Roman" w:hAnsi="Courier New" w:cs="Courier New"/>
                <w:i/>
                <w:iCs/>
                <w:color w:val="70A0D0"/>
                <w:sz w:val="20"/>
                <w:szCs w:val="20"/>
                <w:lang w:val="en-GB" w:eastAsia="en-GB"/>
              </w:rPr>
              <w:t>${</w:t>
            </w:r>
            <w:r w:rsidRPr="00631C13">
              <w:rPr>
                <w:rFonts w:ascii="Courier New" w:eastAsia="Times New Roman" w:hAnsi="Courier New" w:cs="Courier New"/>
                <w:color w:val="333333"/>
                <w:sz w:val="20"/>
                <w:szCs w:val="20"/>
                <w:lang w:val="en-GB" w:eastAsia="en-GB"/>
              </w:rPr>
              <w:t>documents[</w:t>
            </w:r>
            <w:r w:rsidRPr="00631C13">
              <w:rPr>
                <w:rFonts w:ascii="Courier New" w:eastAsia="Times New Roman" w:hAnsi="Courier New" w:cs="Courier New"/>
                <w:color w:val="4070A0"/>
                <w:sz w:val="20"/>
                <w:szCs w:val="20"/>
                <w:lang w:val="en-GB" w:eastAsia="en-GB"/>
              </w:rPr>
              <w:t>'percentage'</w:t>
            </w:r>
            <w:r w:rsidRPr="00631C13">
              <w:rPr>
                <w:rFonts w:ascii="Courier New" w:eastAsia="Times New Roman" w:hAnsi="Courier New" w:cs="Courier New"/>
                <w:color w:val="333333"/>
                <w:sz w:val="20"/>
                <w:szCs w:val="20"/>
                <w:lang w:val="en-GB" w:eastAsia="en-GB"/>
              </w:rPr>
              <w:t>]</w:t>
            </w:r>
            <w:r w:rsidRPr="00631C13">
              <w:rPr>
                <w:rFonts w:ascii="Courier New" w:eastAsia="Times New Roman" w:hAnsi="Courier New" w:cs="Courier New"/>
                <w:i/>
                <w:iCs/>
                <w:color w:val="70A0D0"/>
                <w:sz w:val="20"/>
                <w:szCs w:val="20"/>
                <w:lang w:val="en-GB" w:eastAsia="en-GB"/>
              </w:rPr>
              <w:t>}</w:t>
            </w:r>
            <w:r w:rsidRPr="00631C13">
              <w:rPr>
                <w:rFonts w:ascii="Courier New" w:eastAsia="Times New Roman" w:hAnsi="Courier New" w:cs="Courier New"/>
                <w:color w:val="4070A0"/>
                <w:sz w:val="20"/>
                <w:szCs w:val="20"/>
                <w:lang w:val="en-GB" w:eastAsia="en-GB"/>
              </w:rPr>
              <w:t>'</w:t>
            </w:r>
            <w:r w:rsidRPr="00631C13">
              <w:rPr>
                <w:rFonts w:ascii="Courier New" w:eastAsia="Times New Roman" w:hAnsi="Courier New" w:cs="Courier New"/>
                <w:color w:val="333333"/>
                <w:sz w:val="20"/>
                <w:szCs w:val="20"/>
                <w:lang w:val="en-GB" w:eastAsia="en-GB"/>
              </w:rPr>
              <w:t>,</w:t>
            </w:r>
          </w:p>
          <w:p w14:paraId="6C58089C"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style:</w:t>
            </w:r>
            <w:r w:rsidRPr="00631C13">
              <w:rPr>
                <w:rFonts w:ascii="Courier New" w:eastAsia="Times New Roman" w:hAnsi="Courier New" w:cs="Courier New"/>
                <w:color w:val="333333"/>
                <w:sz w:val="20"/>
                <w:szCs w:val="20"/>
                <w:lang w:val="en-GB" w:eastAsia="en-GB"/>
              </w:rPr>
              <w:t xml:space="preserve"> </w:t>
            </w:r>
            <w:proofErr w:type="gramStart"/>
            <w:r w:rsidRPr="00631C13">
              <w:rPr>
                <w:rFonts w:ascii="Courier New" w:eastAsia="Times New Roman" w:hAnsi="Courier New" w:cs="Courier New"/>
                <w:color w:val="333333"/>
                <w:sz w:val="20"/>
                <w:szCs w:val="20"/>
                <w:lang w:val="en-GB" w:eastAsia="en-GB"/>
              </w:rPr>
              <w:t>TextStyle(</w:t>
            </w:r>
            <w:proofErr w:type="gramEnd"/>
          </w:p>
          <w:p w14:paraId="084F2DC1"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fontSize:</w:t>
            </w: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color w:val="40A070"/>
                <w:sz w:val="20"/>
                <w:szCs w:val="20"/>
                <w:lang w:val="en-GB" w:eastAsia="en-GB"/>
              </w:rPr>
              <w:t>28</w:t>
            </w:r>
            <w:r w:rsidRPr="00631C13">
              <w:rPr>
                <w:rFonts w:ascii="Courier New" w:eastAsia="Times New Roman" w:hAnsi="Courier New" w:cs="Courier New"/>
                <w:color w:val="333333"/>
                <w:sz w:val="20"/>
                <w:szCs w:val="20"/>
                <w:lang w:val="en-GB" w:eastAsia="en-GB"/>
              </w:rPr>
              <w:t>,</w:t>
            </w:r>
          </w:p>
          <w:p w14:paraId="609AF9F0"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color:</w:t>
            </w:r>
            <w:r w:rsidRPr="00631C13">
              <w:rPr>
                <w:rFonts w:ascii="Courier New" w:eastAsia="Times New Roman" w:hAnsi="Courier New" w:cs="Courier New"/>
                <w:color w:val="333333"/>
                <w:sz w:val="20"/>
                <w:szCs w:val="20"/>
                <w:lang w:val="en-GB" w:eastAsia="en-GB"/>
              </w:rPr>
              <w:t xml:space="preserve"> Theme.of(context</w:t>
            </w:r>
            <w:proofErr w:type="gramStart"/>
            <w:r w:rsidRPr="00631C13">
              <w:rPr>
                <w:rFonts w:ascii="Courier New" w:eastAsia="Times New Roman" w:hAnsi="Courier New" w:cs="Courier New"/>
                <w:color w:val="333333"/>
                <w:sz w:val="20"/>
                <w:szCs w:val="20"/>
                <w:lang w:val="en-GB" w:eastAsia="en-GB"/>
              </w:rPr>
              <w:t>).primaryColor</w:t>
            </w:r>
            <w:proofErr w:type="gramEnd"/>
            <w:r w:rsidRPr="00631C13">
              <w:rPr>
                <w:rFonts w:ascii="Courier New" w:eastAsia="Times New Roman" w:hAnsi="Courier New" w:cs="Courier New"/>
                <w:color w:val="333333"/>
                <w:sz w:val="20"/>
                <w:szCs w:val="20"/>
                <w:lang w:val="en-GB" w:eastAsia="en-GB"/>
              </w:rPr>
              <w:t>,</w:t>
            </w:r>
          </w:p>
          <w:p w14:paraId="34734833"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r w:rsidRPr="00631C13">
              <w:rPr>
                <w:rFonts w:ascii="Courier New" w:eastAsia="Times New Roman" w:hAnsi="Courier New" w:cs="Courier New"/>
                <w:b/>
                <w:bCs/>
                <w:color w:val="002070"/>
                <w:sz w:val="20"/>
                <w:szCs w:val="20"/>
                <w:lang w:val="en-GB" w:eastAsia="en-GB"/>
              </w:rPr>
              <w:t>ontWeight:</w:t>
            </w:r>
            <w:r w:rsidRPr="00631C13">
              <w:rPr>
                <w:rFonts w:ascii="Courier New" w:eastAsia="Times New Roman" w:hAnsi="Courier New" w:cs="Courier New"/>
                <w:color w:val="333333"/>
                <w:sz w:val="20"/>
                <w:szCs w:val="20"/>
                <w:lang w:val="en-GB" w:eastAsia="en-GB"/>
              </w:rPr>
              <w:t xml:space="preserve"> FontWeight.bold,</w:t>
            </w:r>
          </w:p>
          <w:p w14:paraId="45A5A877"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p>
          <w:p w14:paraId="7F3CB232" w14:textId="77777777" w:rsidR="00631C13" w:rsidRPr="00631C13" w:rsidRDefault="00631C13"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31C13">
              <w:rPr>
                <w:rFonts w:ascii="Courier New" w:eastAsia="Times New Roman" w:hAnsi="Courier New" w:cs="Courier New"/>
                <w:color w:val="333333"/>
                <w:sz w:val="20"/>
                <w:szCs w:val="20"/>
                <w:lang w:val="en-GB" w:eastAsia="en-GB"/>
              </w:rPr>
              <w:t xml:space="preserve">             ),</w:t>
            </w:r>
          </w:p>
          <w:p w14:paraId="568D279E" w14:textId="77777777" w:rsidR="00631C13" w:rsidRPr="00631C13" w:rsidRDefault="00C11E3C" w:rsidP="00631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00631C13" w:rsidRPr="00631C13">
              <w:rPr>
                <w:rFonts w:ascii="Courier New" w:eastAsia="Times New Roman" w:hAnsi="Courier New" w:cs="Courier New"/>
                <w:color w:val="333333"/>
                <w:sz w:val="20"/>
                <w:szCs w:val="20"/>
                <w:lang w:val="en-GB" w:eastAsia="en-GB"/>
              </w:rPr>
              <w:t>...</w:t>
            </w:r>
          </w:p>
        </w:tc>
      </w:tr>
    </w:tbl>
    <w:p w14:paraId="26DB61A5" w14:textId="5C070D15" w:rsidR="00220B18" w:rsidRPr="00220B18" w:rsidRDefault="00220B18" w:rsidP="00220B18">
      <w:pPr>
        <w:pStyle w:val="Caption"/>
        <w:spacing w:line="360" w:lineRule="auto"/>
        <w:jc w:val="center"/>
        <w:rPr>
          <w:rFonts w:ascii="Times New Roman" w:hAnsi="Times New Roman" w:cs="Times New Roman"/>
          <w:lang w:val="hu-HU"/>
        </w:rPr>
      </w:pPr>
      <w:bookmarkStart w:id="89" w:name="_Toc76486106"/>
      <w:r w:rsidRPr="00220B18">
        <w:rPr>
          <w:rFonts w:ascii="Times New Roman" w:hAnsi="Times New Roman" w:cs="Times New Roman"/>
        </w:rPr>
        <w:t xml:space="preserve">Kódrészlet </w:t>
      </w:r>
      <w:r w:rsidRPr="00220B18">
        <w:rPr>
          <w:rFonts w:ascii="Times New Roman" w:hAnsi="Times New Roman" w:cs="Times New Roman"/>
        </w:rPr>
        <w:fldChar w:fldCharType="begin"/>
      </w:r>
      <w:r w:rsidRPr="00220B18">
        <w:rPr>
          <w:rFonts w:ascii="Times New Roman" w:hAnsi="Times New Roman" w:cs="Times New Roman"/>
        </w:rPr>
        <w:instrText xml:space="preserve"> SEQ Kódrészlet \* ARABIC </w:instrText>
      </w:r>
      <w:r w:rsidRPr="00220B18">
        <w:rPr>
          <w:rFonts w:ascii="Times New Roman" w:hAnsi="Times New Roman" w:cs="Times New Roman"/>
        </w:rPr>
        <w:fldChar w:fldCharType="separate"/>
      </w:r>
      <w:r w:rsidR="00FD3843">
        <w:rPr>
          <w:rFonts w:ascii="Times New Roman" w:hAnsi="Times New Roman" w:cs="Times New Roman"/>
          <w:noProof/>
        </w:rPr>
        <w:t>11</w:t>
      </w:r>
      <w:r w:rsidRPr="00220B18">
        <w:rPr>
          <w:rFonts w:ascii="Times New Roman" w:hAnsi="Times New Roman" w:cs="Times New Roman"/>
        </w:rPr>
        <w:fldChar w:fldCharType="end"/>
      </w:r>
      <w:r w:rsidRPr="00220B18">
        <w:rPr>
          <w:rFonts w:ascii="Times New Roman" w:hAnsi="Times New Roman" w:cs="Times New Roman"/>
        </w:rPr>
        <w:t>. Adatok letöltése és megjelenítése</w:t>
      </w:r>
      <w:bookmarkEnd w:id="89"/>
    </w:p>
    <w:p w14:paraId="493DBD4D" w14:textId="77777777" w:rsidR="000A76A6" w:rsidRDefault="005C520E" w:rsidP="00C15BDE">
      <w:pPr>
        <w:spacing w:line="360" w:lineRule="auto"/>
        <w:ind w:firstLine="360"/>
        <w:jc w:val="both"/>
        <w:rPr>
          <w:rFonts w:ascii="Times New Roman" w:hAnsi="Times New Roman" w:cs="Times New Roman"/>
          <w:lang w:val="hu-HU"/>
        </w:rPr>
      </w:pPr>
      <w:r>
        <w:rPr>
          <w:rFonts w:ascii="Times New Roman" w:hAnsi="Times New Roman" w:cs="Times New Roman"/>
          <w:lang w:val="hu-HU"/>
        </w:rPr>
        <w:t>A 11. kódrészletben egy</w:t>
      </w:r>
      <w:r w:rsidR="00631C13">
        <w:rPr>
          <w:rFonts w:ascii="Times New Roman" w:hAnsi="Times New Roman" w:cs="Times New Roman"/>
          <w:lang w:val="hu-HU"/>
        </w:rPr>
        <w:t xml:space="preserve"> StreamBuilder widget kerül meghívásra. A stream paraméterénél egy konkrét Firebase </w:t>
      </w:r>
      <w:r w:rsidR="003F2F09">
        <w:rPr>
          <w:rFonts w:ascii="Times New Roman" w:hAnsi="Times New Roman" w:cs="Times New Roman"/>
          <w:lang w:val="hu-HU"/>
        </w:rPr>
        <w:t>snapshot</w:t>
      </w:r>
      <w:r w:rsidR="00E33693">
        <w:rPr>
          <w:rStyle w:val="FootnoteReference"/>
          <w:rFonts w:ascii="Times New Roman" w:hAnsi="Times New Roman" w:cs="Times New Roman"/>
          <w:lang w:val="hu-HU"/>
        </w:rPr>
        <w:footnoteReference w:id="10"/>
      </w:r>
      <w:r w:rsidR="00FA3194">
        <w:rPr>
          <w:rFonts w:ascii="Times New Roman" w:hAnsi="Times New Roman" w:cs="Times New Roman"/>
          <w:lang w:val="hu-HU"/>
        </w:rPr>
        <w:t xml:space="preserve"> letöltése</w:t>
      </w:r>
      <w:r w:rsidR="003F2F09">
        <w:rPr>
          <w:rFonts w:ascii="Times New Roman" w:hAnsi="Times New Roman" w:cs="Times New Roman"/>
          <w:lang w:val="hu-HU"/>
        </w:rPr>
        <w:t xml:space="preserve"> történik. Hasonlókép</w:t>
      </w:r>
      <w:r w:rsidR="0093130B">
        <w:rPr>
          <w:rFonts w:ascii="Times New Roman" w:hAnsi="Times New Roman" w:cs="Times New Roman"/>
          <w:lang w:val="hu-HU"/>
        </w:rPr>
        <w:t>p</w:t>
      </w:r>
      <w:r w:rsidR="003F2F09">
        <w:rPr>
          <w:rFonts w:ascii="Times New Roman" w:hAnsi="Times New Roman" w:cs="Times New Roman"/>
          <w:lang w:val="hu-HU"/>
        </w:rPr>
        <w:t>en működik, mint a regisztrációs rész. Megkell adni a kollekciót</w:t>
      </w:r>
      <w:r w:rsidR="00FA3194">
        <w:rPr>
          <w:rFonts w:ascii="Times New Roman" w:hAnsi="Times New Roman" w:cs="Times New Roman"/>
          <w:lang w:val="hu-HU"/>
        </w:rPr>
        <w:t>,</w:t>
      </w:r>
      <w:r w:rsidR="003F2F09">
        <w:rPr>
          <w:rFonts w:ascii="Times New Roman" w:hAnsi="Times New Roman" w:cs="Times New Roman"/>
          <w:lang w:val="hu-HU"/>
        </w:rPr>
        <w:t xml:space="preserve"> a dokumentumot és hogy egy snapshotról van szó. A builder résznél am</w:t>
      </w:r>
      <w:r w:rsidR="0093130B">
        <w:rPr>
          <w:rFonts w:ascii="Times New Roman" w:hAnsi="Times New Roman" w:cs="Times New Roman"/>
          <w:lang w:val="hu-HU"/>
        </w:rPr>
        <w:t>í</w:t>
      </w:r>
      <w:r w:rsidR="003F2F09">
        <w:rPr>
          <w:rFonts w:ascii="Times New Roman" w:hAnsi="Times New Roman" w:cs="Times New Roman"/>
          <w:lang w:val="hu-HU"/>
        </w:rPr>
        <w:t>g a kapcsolat státusza várakozó egy körkörösen forgó nyíl jelenik meg, hogy a felhasználó érzékelhesse, hogy várni kell az adatok megjelenítésére</w:t>
      </w:r>
      <w:r w:rsidR="00FA3194">
        <w:rPr>
          <w:rFonts w:ascii="Times New Roman" w:hAnsi="Times New Roman" w:cs="Times New Roman"/>
          <w:lang w:val="hu-HU"/>
        </w:rPr>
        <w:t xml:space="preserve">. </w:t>
      </w:r>
      <w:r w:rsidR="003F2F09">
        <w:rPr>
          <w:rFonts w:ascii="Times New Roman" w:hAnsi="Times New Roman" w:cs="Times New Roman"/>
          <w:lang w:val="hu-HU"/>
        </w:rPr>
        <w:t xml:space="preserve">A kódrészlet 14. sorába snapshotnak az adat része van változóba kimentve, annak érdekébe, hogy könnyen lehessen dolgozni a meglévő </w:t>
      </w:r>
      <w:r w:rsidR="003F2F09">
        <w:rPr>
          <w:rFonts w:ascii="Times New Roman" w:hAnsi="Times New Roman" w:cs="Times New Roman"/>
          <w:lang w:val="hu-HU"/>
        </w:rPr>
        <w:lastRenderedPageBreak/>
        <w:t xml:space="preserve">adatokkal. Mivel a Firebase JSON formátumba menti el az adatok, a kliens feladata az adatok beazonosítása és típusának </w:t>
      </w:r>
      <w:r w:rsidR="0093130B">
        <w:rPr>
          <w:rFonts w:ascii="Times New Roman" w:hAnsi="Times New Roman" w:cs="Times New Roman"/>
          <w:lang w:val="hu-HU"/>
        </w:rPr>
        <w:t>megjelölése</w:t>
      </w:r>
      <w:r w:rsidR="003F2F09">
        <w:rPr>
          <w:rFonts w:ascii="Times New Roman" w:hAnsi="Times New Roman" w:cs="Times New Roman"/>
          <w:lang w:val="hu-HU"/>
        </w:rPr>
        <w:t>. A 15. sortól kezdődően az adat felhasználói felületre való megjelenítési módjának a definiálása történik</w:t>
      </w:r>
      <w:r w:rsidR="00FA3194">
        <w:rPr>
          <w:rFonts w:ascii="Times New Roman" w:hAnsi="Times New Roman" w:cs="Times New Roman"/>
          <w:lang w:val="hu-HU"/>
        </w:rPr>
        <w:t>, mivel a StreamBuilder egy widgetet térít vissza</w:t>
      </w:r>
      <w:r w:rsidR="003F2F09">
        <w:rPr>
          <w:rFonts w:ascii="Times New Roman" w:hAnsi="Times New Roman" w:cs="Times New Roman"/>
          <w:lang w:val="hu-HU"/>
        </w:rPr>
        <w:t>. A kimentett adatba könnyedén lehet kulcsszó alapján keresni, ahogy a 18. sorba is látható.</w:t>
      </w:r>
    </w:p>
    <w:p w14:paraId="60940A56" w14:textId="4D581A1F" w:rsidR="00F65E1A" w:rsidRDefault="00F65E1A" w:rsidP="00C15BDE">
      <w:pPr>
        <w:spacing w:line="360" w:lineRule="auto"/>
        <w:ind w:firstLine="360"/>
        <w:jc w:val="both"/>
        <w:rPr>
          <w:rFonts w:ascii="Times New Roman" w:hAnsi="Times New Roman" w:cs="Times New Roman"/>
          <w:lang w:val="hu-HU"/>
        </w:rPr>
      </w:pPr>
      <w:r>
        <w:rPr>
          <w:rFonts w:ascii="Times New Roman" w:hAnsi="Times New Roman" w:cs="Times New Roman"/>
          <w:lang w:val="hu-HU"/>
        </w:rPr>
        <w:t>A kontakt személy menedzselésére szolgáló osztályok is hasonló módon működnek, mint a profil adatok menedzselésére használatos. Kezdetben betöltődik egy erre a célra létrehozott mezőbe az adatbázisba tárolt személy neve s telefonszáma. Lehetőség van változtatni is, ekkor az adatbázisba lévő mező felül lesz írva. A felhasználó tesztelésként gombnyomásra kipróbálhatja, milyen módon lesz értesítve a kontakt személy vészhelyzet esetén. A kontakt személy egy smst kap egy előre meghatározott szöveggel, illetve tárcsázva is lesz az adott telefonszám, mindez automatikusan, felhasználói közbeavatkozás nélkül történik.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637"/>
      </w:tblGrid>
      <w:tr w:rsidR="00E94877" w:rsidRPr="00E94877" w14:paraId="7E78489B" w14:textId="77777777" w:rsidTr="00E94877">
        <w:trPr>
          <w:tblCellSpacing w:w="15" w:type="dxa"/>
        </w:trPr>
        <w:tc>
          <w:tcPr>
            <w:tcW w:w="0" w:type="auto"/>
            <w:vAlign w:val="center"/>
            <w:hideMark/>
          </w:tcPr>
          <w:p w14:paraId="027CBBA5" w14:textId="6DD16558"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color w:val="333333"/>
                <w:sz w:val="20"/>
                <w:szCs w:val="20"/>
                <w:lang w:val="en-GB" w:eastAsia="en-GB"/>
              </w:rPr>
              <w:t>1</w:t>
            </w:r>
          </w:p>
          <w:p w14:paraId="063759E0"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2</w:t>
            </w:r>
          </w:p>
          <w:p w14:paraId="147F8AF2"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3</w:t>
            </w:r>
          </w:p>
          <w:p w14:paraId="7C022298"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4</w:t>
            </w:r>
          </w:p>
          <w:p w14:paraId="78F6171E"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5</w:t>
            </w:r>
          </w:p>
          <w:p w14:paraId="13E1BFBB"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6</w:t>
            </w:r>
          </w:p>
          <w:p w14:paraId="568516B7"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7</w:t>
            </w:r>
          </w:p>
          <w:p w14:paraId="4AC543A5"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8</w:t>
            </w:r>
          </w:p>
          <w:p w14:paraId="0CC0F0A1"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9</w:t>
            </w:r>
          </w:p>
          <w:p w14:paraId="60DC023D"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10</w:t>
            </w:r>
          </w:p>
          <w:p w14:paraId="734ECF60"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11</w:t>
            </w:r>
          </w:p>
          <w:p w14:paraId="31768153"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12</w:t>
            </w:r>
          </w:p>
          <w:p w14:paraId="2A4C12EA"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13</w:t>
            </w:r>
          </w:p>
          <w:p w14:paraId="437E529B"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14</w:t>
            </w:r>
          </w:p>
          <w:p w14:paraId="6033D59B"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15</w:t>
            </w:r>
          </w:p>
          <w:p w14:paraId="3F967838"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16</w:t>
            </w:r>
          </w:p>
          <w:p w14:paraId="0A8EDF2E"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17</w:t>
            </w:r>
          </w:p>
          <w:p w14:paraId="26148B3B"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18</w:t>
            </w:r>
          </w:p>
          <w:p w14:paraId="7D2E0DA7"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19</w:t>
            </w:r>
          </w:p>
          <w:p w14:paraId="6ACEBAD9"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20</w:t>
            </w:r>
          </w:p>
          <w:p w14:paraId="17E3085A"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21</w:t>
            </w:r>
          </w:p>
        </w:tc>
        <w:tc>
          <w:tcPr>
            <w:tcW w:w="0" w:type="auto"/>
            <w:vAlign w:val="center"/>
            <w:hideMark/>
          </w:tcPr>
          <w:p w14:paraId="7BC41F5C"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color w:val="902000"/>
                <w:sz w:val="20"/>
                <w:szCs w:val="20"/>
                <w:lang w:val="en-GB" w:eastAsia="en-GB"/>
              </w:rPr>
              <w:t>void</w:t>
            </w:r>
            <w:r w:rsidRPr="00E94877">
              <w:rPr>
                <w:rFonts w:ascii="Courier New" w:eastAsia="Times New Roman" w:hAnsi="Courier New" w:cs="Courier New"/>
                <w:color w:val="333333"/>
                <w:sz w:val="20"/>
                <w:szCs w:val="20"/>
                <w:lang w:val="en-GB" w:eastAsia="en-GB"/>
              </w:rPr>
              <w:t xml:space="preserve"> _</w:t>
            </w:r>
            <w:proofErr w:type="gramStart"/>
            <w:r w:rsidRPr="00E94877">
              <w:rPr>
                <w:rFonts w:ascii="Courier New" w:eastAsia="Times New Roman" w:hAnsi="Courier New" w:cs="Courier New"/>
                <w:color w:val="333333"/>
                <w:sz w:val="20"/>
                <w:szCs w:val="20"/>
                <w:lang w:val="en-GB" w:eastAsia="en-GB"/>
              </w:rPr>
              <w:t>sendSMS(</w:t>
            </w:r>
            <w:proofErr w:type="gramEnd"/>
            <w:r w:rsidRPr="00E94877">
              <w:rPr>
                <w:rFonts w:ascii="Courier New" w:eastAsia="Times New Roman" w:hAnsi="Courier New" w:cs="Courier New"/>
                <w:color w:val="902000"/>
                <w:sz w:val="20"/>
                <w:szCs w:val="20"/>
                <w:lang w:val="en-GB" w:eastAsia="en-GB"/>
              </w:rPr>
              <w:t>String</w:t>
            </w:r>
            <w:r w:rsidRPr="00E94877">
              <w:rPr>
                <w:rFonts w:ascii="Courier New" w:eastAsia="Times New Roman" w:hAnsi="Courier New" w:cs="Courier New"/>
                <w:color w:val="333333"/>
                <w:sz w:val="20"/>
                <w:szCs w:val="20"/>
                <w:lang w:val="en-GB" w:eastAsia="en-GB"/>
              </w:rPr>
              <w:t xml:space="preserve"> address) {</w:t>
            </w:r>
          </w:p>
          <w:p w14:paraId="2DF4153E"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SmsSender sender </w:t>
            </w:r>
            <w:r w:rsidRPr="00E94877">
              <w:rPr>
                <w:rFonts w:ascii="Courier New" w:eastAsia="Times New Roman" w:hAnsi="Courier New" w:cs="Courier New"/>
                <w:color w:val="666666"/>
                <w:sz w:val="20"/>
                <w:szCs w:val="20"/>
                <w:lang w:val="en-GB" w:eastAsia="en-GB"/>
              </w:rPr>
              <w:t>=</w:t>
            </w:r>
            <w:r w:rsidRPr="00E94877">
              <w:rPr>
                <w:rFonts w:ascii="Courier New" w:eastAsia="Times New Roman" w:hAnsi="Courier New" w:cs="Courier New"/>
                <w:color w:val="333333"/>
                <w:sz w:val="20"/>
                <w:szCs w:val="20"/>
                <w:lang w:val="en-GB" w:eastAsia="en-GB"/>
              </w:rPr>
              <w:t xml:space="preserve"> </w:t>
            </w:r>
            <w:proofErr w:type="gramStart"/>
            <w:r w:rsidRPr="00E94877">
              <w:rPr>
                <w:rFonts w:ascii="Courier New" w:eastAsia="Times New Roman" w:hAnsi="Courier New" w:cs="Courier New"/>
                <w:color w:val="333333"/>
                <w:sz w:val="20"/>
                <w:szCs w:val="20"/>
                <w:lang w:val="en-GB" w:eastAsia="en-GB"/>
              </w:rPr>
              <w:t>SmsSender(</w:t>
            </w:r>
            <w:proofErr w:type="gramEnd"/>
            <w:r w:rsidRPr="00E94877">
              <w:rPr>
                <w:rFonts w:ascii="Courier New" w:eastAsia="Times New Roman" w:hAnsi="Courier New" w:cs="Courier New"/>
                <w:color w:val="333333"/>
                <w:sz w:val="20"/>
                <w:szCs w:val="20"/>
                <w:lang w:val="en-GB" w:eastAsia="en-GB"/>
              </w:rPr>
              <w:t>);</w:t>
            </w:r>
          </w:p>
          <w:p w14:paraId="07DFB914"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SmsMessage message </w:t>
            </w:r>
            <w:r w:rsidRPr="00E94877">
              <w:rPr>
                <w:rFonts w:ascii="Courier New" w:eastAsia="Times New Roman" w:hAnsi="Courier New" w:cs="Courier New"/>
                <w:color w:val="666666"/>
                <w:sz w:val="20"/>
                <w:szCs w:val="20"/>
                <w:lang w:val="en-GB" w:eastAsia="en-GB"/>
              </w:rPr>
              <w:t>=</w:t>
            </w:r>
            <w:r w:rsidRPr="00E94877">
              <w:rPr>
                <w:rFonts w:ascii="Courier New" w:eastAsia="Times New Roman" w:hAnsi="Courier New" w:cs="Courier New"/>
                <w:color w:val="333333"/>
                <w:sz w:val="20"/>
                <w:szCs w:val="20"/>
                <w:lang w:val="en-GB" w:eastAsia="en-GB"/>
              </w:rPr>
              <w:t xml:space="preserve"> </w:t>
            </w:r>
            <w:proofErr w:type="gramStart"/>
            <w:r w:rsidRPr="00E94877">
              <w:rPr>
                <w:rFonts w:ascii="Courier New" w:eastAsia="Times New Roman" w:hAnsi="Courier New" w:cs="Courier New"/>
                <w:color w:val="333333"/>
                <w:sz w:val="20"/>
                <w:szCs w:val="20"/>
                <w:lang w:val="en-GB" w:eastAsia="en-GB"/>
              </w:rPr>
              <w:t>SmsMessage(</w:t>
            </w:r>
            <w:proofErr w:type="gramEnd"/>
          </w:p>
          <w:p w14:paraId="2CCBE7AB"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address,</w:t>
            </w:r>
          </w:p>
          <w:p w14:paraId="258355D4"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color w:val="4070A0"/>
                <w:sz w:val="20"/>
                <w:szCs w:val="20"/>
                <w:lang w:val="en-GB" w:eastAsia="en-GB"/>
              </w:rPr>
              <w:t xml:space="preserve">'Hello I am </w:t>
            </w:r>
            <w:r w:rsidRPr="00E94877">
              <w:rPr>
                <w:rFonts w:ascii="Courier New" w:eastAsia="Times New Roman" w:hAnsi="Courier New" w:cs="Courier New"/>
                <w:i/>
                <w:iCs/>
                <w:color w:val="70A0D0"/>
                <w:sz w:val="20"/>
                <w:szCs w:val="20"/>
                <w:lang w:val="en-GB" w:eastAsia="en-GB"/>
              </w:rPr>
              <w:t>${</w:t>
            </w:r>
            <w:r w:rsidRPr="00E94877">
              <w:rPr>
                <w:rFonts w:ascii="Courier New" w:eastAsia="Times New Roman" w:hAnsi="Courier New" w:cs="Courier New"/>
                <w:color w:val="333333"/>
                <w:sz w:val="20"/>
                <w:szCs w:val="20"/>
                <w:lang w:val="en-GB" w:eastAsia="en-GB"/>
              </w:rPr>
              <w:t>_</w:t>
            </w:r>
            <w:proofErr w:type="gramStart"/>
            <w:r w:rsidRPr="00E94877">
              <w:rPr>
                <w:rFonts w:ascii="Courier New" w:eastAsia="Times New Roman" w:hAnsi="Courier New" w:cs="Courier New"/>
                <w:color w:val="333333"/>
                <w:sz w:val="20"/>
                <w:szCs w:val="20"/>
                <w:lang w:val="en-GB" w:eastAsia="en-GB"/>
              </w:rPr>
              <w:t>auth.currentUser.email</w:t>
            </w:r>
            <w:proofErr w:type="gramEnd"/>
            <w:r w:rsidRPr="00E94877">
              <w:rPr>
                <w:rFonts w:ascii="Courier New" w:eastAsia="Times New Roman" w:hAnsi="Courier New" w:cs="Courier New"/>
                <w:i/>
                <w:iCs/>
                <w:color w:val="70A0D0"/>
                <w:sz w:val="20"/>
                <w:szCs w:val="20"/>
                <w:lang w:val="en-GB" w:eastAsia="en-GB"/>
              </w:rPr>
              <w:t>}</w:t>
            </w:r>
            <w:r w:rsidRPr="00E94877">
              <w:rPr>
                <w:rFonts w:ascii="Courier New" w:eastAsia="Times New Roman" w:hAnsi="Courier New" w:cs="Courier New"/>
                <w:color w:val="4070A0"/>
                <w:sz w:val="20"/>
                <w:szCs w:val="20"/>
                <w:lang w:val="en-GB" w:eastAsia="en-GB"/>
              </w:rPr>
              <w:t>.</w:t>
            </w:r>
            <w:r w:rsidRPr="00E94877">
              <w:rPr>
                <w:rFonts w:ascii="Courier New" w:eastAsia="Times New Roman" w:hAnsi="Courier New" w:cs="Courier New"/>
                <w:b/>
                <w:bCs/>
                <w:color w:val="4070A0"/>
                <w:sz w:val="20"/>
                <w:szCs w:val="20"/>
                <w:lang w:val="en-GB" w:eastAsia="en-GB"/>
              </w:rPr>
              <w:t>\n</w:t>
            </w:r>
            <w:r w:rsidRPr="00E94877">
              <w:rPr>
                <w:rFonts w:ascii="Courier New" w:eastAsia="Times New Roman" w:hAnsi="Courier New" w:cs="Courier New"/>
                <w:color w:val="4070A0"/>
                <w:sz w:val="20"/>
                <w:szCs w:val="20"/>
                <w:lang w:val="en-GB" w:eastAsia="en-GB"/>
              </w:rPr>
              <w:t>'</w:t>
            </w: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color w:val="666666"/>
                <w:sz w:val="20"/>
                <w:szCs w:val="20"/>
                <w:lang w:val="en-GB" w:eastAsia="en-GB"/>
              </w:rPr>
              <w:t>+</w:t>
            </w:r>
          </w:p>
          <w:p w14:paraId="3A805D2A"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color w:val="4070A0"/>
                <w:sz w:val="20"/>
                <w:szCs w:val="20"/>
                <w:lang w:val="en-GB" w:eastAsia="en-GB"/>
              </w:rPr>
              <w:t>'I am adding you to a monitoring application</w:t>
            </w:r>
            <w:r w:rsidRPr="00E94877">
              <w:rPr>
                <w:rFonts w:ascii="Courier New" w:eastAsia="Times New Roman" w:hAnsi="Courier New" w:cs="Courier New"/>
                <w:b/>
                <w:bCs/>
                <w:color w:val="4070A0"/>
                <w:sz w:val="20"/>
                <w:szCs w:val="20"/>
                <w:lang w:val="en-GB" w:eastAsia="en-GB"/>
              </w:rPr>
              <w:t>\n</w:t>
            </w:r>
            <w:r w:rsidRPr="00E94877">
              <w:rPr>
                <w:rFonts w:ascii="Courier New" w:eastAsia="Times New Roman" w:hAnsi="Courier New" w:cs="Courier New"/>
                <w:color w:val="4070A0"/>
                <w:sz w:val="20"/>
                <w:szCs w:val="20"/>
                <w:lang w:val="en-GB" w:eastAsia="en-GB"/>
              </w:rPr>
              <w:t>'</w:t>
            </w:r>
            <w:r w:rsidRPr="00E94877">
              <w:rPr>
                <w:rFonts w:ascii="Courier New" w:eastAsia="Times New Roman" w:hAnsi="Courier New" w:cs="Courier New"/>
                <w:color w:val="666666"/>
                <w:sz w:val="20"/>
                <w:szCs w:val="20"/>
                <w:lang w:val="en-GB" w:eastAsia="en-GB"/>
              </w:rPr>
              <w:t>+</w:t>
            </w:r>
          </w:p>
          <w:p w14:paraId="6982E21B"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color w:val="4070A0"/>
                <w:sz w:val="20"/>
                <w:szCs w:val="20"/>
                <w:lang w:val="en-GB" w:eastAsia="en-GB"/>
              </w:rPr>
              <w:t>'</w:t>
            </w:r>
            <w:proofErr w:type="gramStart"/>
            <w:r w:rsidRPr="00E94877">
              <w:rPr>
                <w:rFonts w:ascii="Courier New" w:eastAsia="Times New Roman" w:hAnsi="Courier New" w:cs="Courier New"/>
                <w:color w:val="4070A0"/>
                <w:sz w:val="20"/>
                <w:szCs w:val="20"/>
                <w:lang w:val="en-GB" w:eastAsia="en-GB"/>
              </w:rPr>
              <w:t>called</w:t>
            </w:r>
            <w:proofErr w:type="gramEnd"/>
            <w:r w:rsidRPr="00E94877">
              <w:rPr>
                <w:rFonts w:ascii="Courier New" w:eastAsia="Times New Roman" w:hAnsi="Courier New" w:cs="Courier New"/>
                <w:color w:val="4070A0"/>
                <w:sz w:val="20"/>
                <w:szCs w:val="20"/>
                <w:lang w:val="en-GB" w:eastAsia="en-GB"/>
              </w:rPr>
              <w:t xml:space="preserve"> StrokeMonitor</w:t>
            </w:r>
            <w:r w:rsidRPr="00E94877">
              <w:rPr>
                <w:rFonts w:ascii="Courier New" w:eastAsia="Times New Roman" w:hAnsi="Courier New" w:cs="Courier New"/>
                <w:b/>
                <w:bCs/>
                <w:color w:val="4070A0"/>
                <w:sz w:val="20"/>
                <w:szCs w:val="20"/>
                <w:lang w:val="en-GB" w:eastAsia="en-GB"/>
              </w:rPr>
              <w:t>\n</w:t>
            </w:r>
            <w:r w:rsidRPr="00E94877">
              <w:rPr>
                <w:rFonts w:ascii="Courier New" w:eastAsia="Times New Roman" w:hAnsi="Courier New" w:cs="Courier New"/>
                <w:color w:val="4070A0"/>
                <w:sz w:val="20"/>
                <w:szCs w:val="20"/>
                <w:lang w:val="en-GB" w:eastAsia="en-GB"/>
              </w:rPr>
              <w:t>'</w:t>
            </w: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color w:val="666666"/>
                <w:sz w:val="20"/>
                <w:szCs w:val="20"/>
                <w:lang w:val="en-GB" w:eastAsia="en-GB"/>
              </w:rPr>
              <w:t>+</w:t>
            </w:r>
          </w:p>
          <w:p w14:paraId="5D291B72"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color w:val="4070A0"/>
                <w:sz w:val="20"/>
                <w:szCs w:val="20"/>
                <w:lang w:val="en-GB" w:eastAsia="en-GB"/>
              </w:rPr>
              <w:t xml:space="preserve">'If you get a notification, call the </w:t>
            </w:r>
            <w:proofErr w:type="gramStart"/>
            <w:r w:rsidRPr="00E94877">
              <w:rPr>
                <w:rFonts w:ascii="Courier New" w:eastAsia="Times New Roman" w:hAnsi="Courier New" w:cs="Courier New"/>
                <w:color w:val="4070A0"/>
                <w:sz w:val="20"/>
                <w:szCs w:val="20"/>
                <w:lang w:val="en-GB" w:eastAsia="en-GB"/>
              </w:rPr>
              <w:t>ambulance,</w:t>
            </w:r>
            <w:r w:rsidRPr="00E94877">
              <w:rPr>
                <w:rFonts w:ascii="Courier New" w:eastAsia="Times New Roman" w:hAnsi="Courier New" w:cs="Courier New"/>
                <w:b/>
                <w:bCs/>
                <w:color w:val="4070A0"/>
                <w:sz w:val="20"/>
                <w:szCs w:val="20"/>
                <w:lang w:val="en-GB" w:eastAsia="en-GB"/>
              </w:rPr>
              <w:t>\</w:t>
            </w:r>
            <w:proofErr w:type="gramEnd"/>
            <w:r w:rsidRPr="00E94877">
              <w:rPr>
                <w:rFonts w:ascii="Courier New" w:eastAsia="Times New Roman" w:hAnsi="Courier New" w:cs="Courier New"/>
                <w:b/>
                <w:bCs/>
                <w:color w:val="4070A0"/>
                <w:sz w:val="20"/>
                <w:szCs w:val="20"/>
                <w:lang w:val="en-GB" w:eastAsia="en-GB"/>
              </w:rPr>
              <w:t>n</w:t>
            </w:r>
            <w:r w:rsidRPr="00E94877">
              <w:rPr>
                <w:rFonts w:ascii="Courier New" w:eastAsia="Times New Roman" w:hAnsi="Courier New" w:cs="Courier New"/>
                <w:color w:val="4070A0"/>
                <w:sz w:val="20"/>
                <w:szCs w:val="20"/>
                <w:lang w:val="en-GB" w:eastAsia="en-GB"/>
              </w:rPr>
              <w:t>'</w:t>
            </w:r>
            <w:r w:rsidRPr="00E94877">
              <w:rPr>
                <w:rFonts w:ascii="Courier New" w:eastAsia="Times New Roman" w:hAnsi="Courier New" w:cs="Courier New"/>
                <w:color w:val="666666"/>
                <w:sz w:val="20"/>
                <w:szCs w:val="20"/>
                <w:lang w:val="en-GB" w:eastAsia="en-GB"/>
              </w:rPr>
              <w:t>+</w:t>
            </w:r>
          </w:p>
          <w:p w14:paraId="0D0EC500"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color w:val="4070A0"/>
                <w:sz w:val="20"/>
                <w:szCs w:val="20"/>
                <w:lang w:val="en-GB" w:eastAsia="en-GB"/>
              </w:rPr>
              <w:t>'</w:t>
            </w:r>
            <w:proofErr w:type="gramStart"/>
            <w:r w:rsidRPr="00E94877">
              <w:rPr>
                <w:rFonts w:ascii="Courier New" w:eastAsia="Times New Roman" w:hAnsi="Courier New" w:cs="Courier New"/>
                <w:color w:val="4070A0"/>
                <w:sz w:val="20"/>
                <w:szCs w:val="20"/>
                <w:lang w:val="en-GB" w:eastAsia="en-GB"/>
              </w:rPr>
              <w:t>chances</w:t>
            </w:r>
            <w:proofErr w:type="gramEnd"/>
            <w:r w:rsidRPr="00E94877">
              <w:rPr>
                <w:rFonts w:ascii="Courier New" w:eastAsia="Times New Roman" w:hAnsi="Courier New" w:cs="Courier New"/>
                <w:color w:val="4070A0"/>
                <w:sz w:val="20"/>
                <w:szCs w:val="20"/>
                <w:lang w:val="en-GB" w:eastAsia="en-GB"/>
              </w:rPr>
              <w:t xml:space="preserve"> are I have a stroke!'</w:t>
            </w:r>
            <w:r w:rsidRPr="00E94877">
              <w:rPr>
                <w:rFonts w:ascii="Courier New" w:eastAsia="Times New Roman" w:hAnsi="Courier New" w:cs="Courier New"/>
                <w:color w:val="333333"/>
                <w:sz w:val="20"/>
                <w:szCs w:val="20"/>
                <w:lang w:val="en-GB" w:eastAsia="en-GB"/>
              </w:rPr>
              <w:t>);</w:t>
            </w:r>
          </w:p>
          <w:p w14:paraId="0AA849A6"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proofErr w:type="gramStart"/>
            <w:r w:rsidRPr="00E94877">
              <w:rPr>
                <w:rFonts w:ascii="Courier New" w:eastAsia="Times New Roman" w:hAnsi="Courier New" w:cs="Courier New"/>
                <w:color w:val="333333"/>
                <w:sz w:val="20"/>
                <w:szCs w:val="20"/>
                <w:lang w:val="en-GB" w:eastAsia="en-GB"/>
              </w:rPr>
              <w:t>message.onStateChanged.listen</w:t>
            </w:r>
            <w:proofErr w:type="gramEnd"/>
            <w:r w:rsidRPr="00E94877">
              <w:rPr>
                <w:rFonts w:ascii="Courier New" w:eastAsia="Times New Roman" w:hAnsi="Courier New" w:cs="Courier New"/>
                <w:color w:val="333333"/>
                <w:sz w:val="20"/>
                <w:szCs w:val="20"/>
                <w:lang w:val="en-GB" w:eastAsia="en-GB"/>
              </w:rPr>
              <w:t>((state) {</w:t>
            </w:r>
          </w:p>
          <w:p w14:paraId="751E2511"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b/>
                <w:bCs/>
                <w:color w:val="007020"/>
                <w:sz w:val="20"/>
                <w:szCs w:val="20"/>
                <w:lang w:val="en-GB" w:eastAsia="en-GB"/>
              </w:rPr>
              <w:t>if</w:t>
            </w:r>
            <w:r w:rsidRPr="00E94877">
              <w:rPr>
                <w:rFonts w:ascii="Courier New" w:eastAsia="Times New Roman" w:hAnsi="Courier New" w:cs="Courier New"/>
                <w:color w:val="333333"/>
                <w:sz w:val="20"/>
                <w:szCs w:val="20"/>
                <w:lang w:val="en-GB" w:eastAsia="en-GB"/>
              </w:rPr>
              <w:t xml:space="preserve"> (state </w:t>
            </w:r>
            <w:r w:rsidRPr="00E94877">
              <w:rPr>
                <w:rFonts w:ascii="Courier New" w:eastAsia="Times New Roman" w:hAnsi="Courier New" w:cs="Courier New"/>
                <w:color w:val="666666"/>
                <w:sz w:val="20"/>
                <w:szCs w:val="20"/>
                <w:lang w:val="en-GB" w:eastAsia="en-GB"/>
              </w:rPr>
              <w:t>==</w:t>
            </w:r>
            <w:r w:rsidRPr="00E94877">
              <w:rPr>
                <w:rFonts w:ascii="Courier New" w:eastAsia="Times New Roman" w:hAnsi="Courier New" w:cs="Courier New"/>
                <w:color w:val="333333"/>
                <w:sz w:val="20"/>
                <w:szCs w:val="20"/>
                <w:lang w:val="en-GB" w:eastAsia="en-GB"/>
              </w:rPr>
              <w:t xml:space="preserve"> SmsMessageState.Sent) {</w:t>
            </w:r>
          </w:p>
          <w:p w14:paraId="2080ED1F"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proofErr w:type="gramStart"/>
            <w:r w:rsidRPr="00E94877">
              <w:rPr>
                <w:rFonts w:ascii="Courier New" w:eastAsia="Times New Roman" w:hAnsi="Courier New" w:cs="Courier New"/>
                <w:color w:val="333333"/>
                <w:sz w:val="20"/>
                <w:szCs w:val="20"/>
                <w:lang w:val="en-GB" w:eastAsia="en-GB"/>
              </w:rPr>
              <w:t>print(</w:t>
            </w:r>
            <w:proofErr w:type="gramEnd"/>
            <w:r w:rsidRPr="00E94877">
              <w:rPr>
                <w:rFonts w:ascii="Courier New" w:eastAsia="Times New Roman" w:hAnsi="Courier New" w:cs="Courier New"/>
                <w:color w:val="4070A0"/>
                <w:sz w:val="20"/>
                <w:szCs w:val="20"/>
                <w:lang w:val="en-GB" w:eastAsia="en-GB"/>
              </w:rPr>
              <w:t>"SMS is sent!"</w:t>
            </w:r>
            <w:r w:rsidRPr="00E94877">
              <w:rPr>
                <w:rFonts w:ascii="Courier New" w:eastAsia="Times New Roman" w:hAnsi="Courier New" w:cs="Courier New"/>
                <w:color w:val="333333"/>
                <w:sz w:val="20"/>
                <w:szCs w:val="20"/>
                <w:lang w:val="en-GB" w:eastAsia="en-GB"/>
              </w:rPr>
              <w:t>);</w:t>
            </w:r>
          </w:p>
          <w:p w14:paraId="0D158021"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 </w:t>
            </w:r>
            <w:r w:rsidRPr="00E94877">
              <w:rPr>
                <w:rFonts w:ascii="Courier New" w:eastAsia="Times New Roman" w:hAnsi="Courier New" w:cs="Courier New"/>
                <w:b/>
                <w:bCs/>
                <w:color w:val="007020"/>
                <w:sz w:val="20"/>
                <w:szCs w:val="20"/>
                <w:lang w:val="en-GB" w:eastAsia="en-GB"/>
              </w:rPr>
              <w:t>else</w:t>
            </w:r>
            <w:r w:rsidRPr="00E94877">
              <w:rPr>
                <w:rFonts w:ascii="Courier New" w:eastAsia="Times New Roman" w:hAnsi="Courier New" w:cs="Courier New"/>
                <w:color w:val="333333"/>
                <w:sz w:val="20"/>
                <w:szCs w:val="20"/>
                <w:lang w:val="en-GB" w:eastAsia="en-GB"/>
              </w:rPr>
              <w:t xml:space="preserve"> </w:t>
            </w:r>
            <w:r w:rsidRPr="00E94877">
              <w:rPr>
                <w:rFonts w:ascii="Courier New" w:eastAsia="Times New Roman" w:hAnsi="Courier New" w:cs="Courier New"/>
                <w:b/>
                <w:bCs/>
                <w:color w:val="007020"/>
                <w:sz w:val="20"/>
                <w:szCs w:val="20"/>
                <w:lang w:val="en-GB" w:eastAsia="en-GB"/>
              </w:rPr>
              <w:t>if</w:t>
            </w:r>
            <w:r w:rsidRPr="00E94877">
              <w:rPr>
                <w:rFonts w:ascii="Courier New" w:eastAsia="Times New Roman" w:hAnsi="Courier New" w:cs="Courier New"/>
                <w:color w:val="333333"/>
                <w:sz w:val="20"/>
                <w:szCs w:val="20"/>
                <w:lang w:val="en-GB" w:eastAsia="en-GB"/>
              </w:rPr>
              <w:t xml:space="preserve"> (state </w:t>
            </w:r>
            <w:r w:rsidRPr="00E94877">
              <w:rPr>
                <w:rFonts w:ascii="Courier New" w:eastAsia="Times New Roman" w:hAnsi="Courier New" w:cs="Courier New"/>
                <w:color w:val="666666"/>
                <w:sz w:val="20"/>
                <w:szCs w:val="20"/>
                <w:lang w:val="en-GB" w:eastAsia="en-GB"/>
              </w:rPr>
              <w:t>==</w:t>
            </w:r>
            <w:r w:rsidRPr="00E94877">
              <w:rPr>
                <w:rFonts w:ascii="Courier New" w:eastAsia="Times New Roman" w:hAnsi="Courier New" w:cs="Courier New"/>
                <w:color w:val="333333"/>
                <w:sz w:val="20"/>
                <w:szCs w:val="20"/>
                <w:lang w:val="en-GB" w:eastAsia="en-GB"/>
              </w:rPr>
              <w:t xml:space="preserve"> SmsMessageState.Delivered) {</w:t>
            </w:r>
          </w:p>
          <w:p w14:paraId="0CE11881"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proofErr w:type="gramStart"/>
            <w:r w:rsidRPr="00E94877">
              <w:rPr>
                <w:rFonts w:ascii="Courier New" w:eastAsia="Times New Roman" w:hAnsi="Courier New" w:cs="Courier New"/>
                <w:color w:val="333333"/>
                <w:sz w:val="20"/>
                <w:szCs w:val="20"/>
                <w:lang w:val="en-GB" w:eastAsia="en-GB"/>
              </w:rPr>
              <w:t>print(</w:t>
            </w:r>
            <w:proofErr w:type="gramEnd"/>
            <w:r w:rsidRPr="00E94877">
              <w:rPr>
                <w:rFonts w:ascii="Courier New" w:eastAsia="Times New Roman" w:hAnsi="Courier New" w:cs="Courier New"/>
                <w:color w:val="4070A0"/>
                <w:sz w:val="20"/>
                <w:szCs w:val="20"/>
                <w:lang w:val="en-GB" w:eastAsia="en-GB"/>
              </w:rPr>
              <w:t>"SMS is delivered!"</w:t>
            </w:r>
            <w:r w:rsidRPr="00E94877">
              <w:rPr>
                <w:rFonts w:ascii="Courier New" w:eastAsia="Times New Roman" w:hAnsi="Courier New" w:cs="Courier New"/>
                <w:color w:val="333333"/>
                <w:sz w:val="20"/>
                <w:szCs w:val="20"/>
                <w:lang w:val="en-GB" w:eastAsia="en-GB"/>
              </w:rPr>
              <w:t>);</w:t>
            </w:r>
          </w:p>
          <w:p w14:paraId="3275CE47"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p>
          <w:p w14:paraId="6C774338"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p>
          <w:p w14:paraId="365ABBD9"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proofErr w:type="gramStart"/>
            <w:r w:rsidRPr="00E94877">
              <w:rPr>
                <w:rFonts w:ascii="Courier New" w:eastAsia="Times New Roman" w:hAnsi="Courier New" w:cs="Courier New"/>
                <w:color w:val="333333"/>
                <w:sz w:val="20"/>
                <w:szCs w:val="20"/>
                <w:lang w:val="en-GB" w:eastAsia="en-GB"/>
              </w:rPr>
              <w:t>sender.sendSms</w:t>
            </w:r>
            <w:proofErr w:type="gramEnd"/>
            <w:r w:rsidRPr="00E94877">
              <w:rPr>
                <w:rFonts w:ascii="Courier New" w:eastAsia="Times New Roman" w:hAnsi="Courier New" w:cs="Courier New"/>
                <w:color w:val="333333"/>
                <w:sz w:val="20"/>
                <w:szCs w:val="20"/>
                <w:lang w:val="en-GB" w:eastAsia="en-GB"/>
              </w:rPr>
              <w:t>(message);</w:t>
            </w:r>
          </w:p>
          <w:p w14:paraId="51E53B17"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p>
          <w:p w14:paraId="6218B13A"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w:t>
            </w:r>
          </w:p>
          <w:p w14:paraId="6853F009"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_sendSMS(currentPhone</w:t>
            </w:r>
            <w:proofErr w:type="gramStart"/>
            <w:r w:rsidRPr="00E94877">
              <w:rPr>
                <w:rFonts w:ascii="Courier New" w:eastAsia="Times New Roman" w:hAnsi="Courier New" w:cs="Courier New"/>
                <w:color w:val="333333"/>
                <w:sz w:val="20"/>
                <w:szCs w:val="20"/>
                <w:lang w:val="en-GB" w:eastAsia="en-GB"/>
              </w:rPr>
              <w:t>);</w:t>
            </w:r>
            <w:proofErr w:type="gramEnd"/>
          </w:p>
          <w:p w14:paraId="772C6DAC" w14:textId="77777777" w:rsidR="00E94877" w:rsidRPr="00E94877" w:rsidRDefault="00E94877" w:rsidP="00E9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94877">
              <w:rPr>
                <w:rFonts w:ascii="Courier New" w:eastAsia="Times New Roman" w:hAnsi="Courier New" w:cs="Courier New"/>
                <w:color w:val="333333"/>
                <w:sz w:val="20"/>
                <w:szCs w:val="20"/>
                <w:lang w:val="en-GB" w:eastAsia="en-GB"/>
              </w:rPr>
              <w:t xml:space="preserve">  FlutterPhoneDirectCaller.callNumber(</w:t>
            </w:r>
            <w:r w:rsidRPr="00E94877">
              <w:rPr>
                <w:rFonts w:ascii="Courier New" w:eastAsia="Times New Roman" w:hAnsi="Courier New" w:cs="Courier New"/>
                <w:color w:val="4070A0"/>
                <w:sz w:val="20"/>
                <w:szCs w:val="20"/>
                <w:lang w:val="en-GB" w:eastAsia="en-GB"/>
              </w:rPr>
              <w:t>'</w:t>
            </w:r>
            <w:r w:rsidRPr="00E94877">
              <w:rPr>
                <w:rFonts w:ascii="Courier New" w:eastAsia="Times New Roman" w:hAnsi="Courier New" w:cs="Courier New"/>
                <w:i/>
                <w:iCs/>
                <w:color w:val="70A0D0"/>
                <w:sz w:val="20"/>
                <w:szCs w:val="20"/>
                <w:lang w:val="en-GB" w:eastAsia="en-GB"/>
              </w:rPr>
              <w:t>$</w:t>
            </w:r>
            <w:r w:rsidRPr="00E94877">
              <w:rPr>
                <w:rFonts w:ascii="Courier New" w:eastAsia="Times New Roman" w:hAnsi="Courier New" w:cs="Courier New"/>
                <w:color w:val="333333"/>
                <w:sz w:val="20"/>
                <w:szCs w:val="20"/>
                <w:lang w:val="en-GB" w:eastAsia="en-GB"/>
              </w:rPr>
              <w:t>currentPhone</w:t>
            </w:r>
            <w:r w:rsidRPr="00E94877">
              <w:rPr>
                <w:rFonts w:ascii="Courier New" w:eastAsia="Times New Roman" w:hAnsi="Courier New" w:cs="Courier New"/>
                <w:color w:val="4070A0"/>
                <w:sz w:val="20"/>
                <w:szCs w:val="20"/>
                <w:lang w:val="en-GB" w:eastAsia="en-GB"/>
              </w:rPr>
              <w:t>'</w:t>
            </w:r>
            <w:r w:rsidRPr="00E94877">
              <w:rPr>
                <w:rFonts w:ascii="Courier New" w:eastAsia="Times New Roman" w:hAnsi="Courier New" w:cs="Courier New"/>
                <w:color w:val="333333"/>
                <w:sz w:val="20"/>
                <w:szCs w:val="20"/>
                <w:lang w:val="en-GB" w:eastAsia="en-GB"/>
              </w:rPr>
              <w:t>);</w:t>
            </w:r>
          </w:p>
        </w:tc>
      </w:tr>
    </w:tbl>
    <w:p w14:paraId="47EEFC31" w14:textId="77777777" w:rsidR="00E94877" w:rsidRDefault="00E94877" w:rsidP="00B728D3">
      <w:pPr>
        <w:spacing w:line="360" w:lineRule="auto"/>
        <w:jc w:val="both"/>
        <w:rPr>
          <w:rFonts w:ascii="Times New Roman" w:hAnsi="Times New Roman" w:cs="Times New Roman"/>
          <w:lang w:val="hu-HU"/>
        </w:rPr>
      </w:pPr>
    </w:p>
    <w:p w14:paraId="465963E3" w14:textId="58375A57" w:rsidR="00220B18" w:rsidRPr="00220B18" w:rsidRDefault="00220B18" w:rsidP="00220B18">
      <w:pPr>
        <w:pStyle w:val="Caption"/>
        <w:spacing w:line="360" w:lineRule="auto"/>
        <w:jc w:val="center"/>
        <w:rPr>
          <w:rFonts w:ascii="Times New Roman" w:hAnsi="Times New Roman" w:cs="Times New Roman"/>
        </w:rPr>
      </w:pPr>
      <w:bookmarkStart w:id="90" w:name="_Toc76486107"/>
      <w:r w:rsidRPr="00220B18">
        <w:rPr>
          <w:rFonts w:ascii="Times New Roman" w:hAnsi="Times New Roman" w:cs="Times New Roman"/>
        </w:rPr>
        <w:t xml:space="preserve">Kódrészlet </w:t>
      </w:r>
      <w:r w:rsidRPr="00220B18">
        <w:rPr>
          <w:rFonts w:ascii="Times New Roman" w:hAnsi="Times New Roman" w:cs="Times New Roman"/>
        </w:rPr>
        <w:fldChar w:fldCharType="begin"/>
      </w:r>
      <w:r w:rsidRPr="00220B18">
        <w:rPr>
          <w:rFonts w:ascii="Times New Roman" w:hAnsi="Times New Roman" w:cs="Times New Roman"/>
        </w:rPr>
        <w:instrText xml:space="preserve"> SEQ Kódrészlet \* ARABIC </w:instrText>
      </w:r>
      <w:r w:rsidRPr="00220B18">
        <w:rPr>
          <w:rFonts w:ascii="Times New Roman" w:hAnsi="Times New Roman" w:cs="Times New Roman"/>
        </w:rPr>
        <w:fldChar w:fldCharType="separate"/>
      </w:r>
      <w:r w:rsidR="00FD3843">
        <w:rPr>
          <w:rFonts w:ascii="Times New Roman" w:hAnsi="Times New Roman" w:cs="Times New Roman"/>
          <w:noProof/>
        </w:rPr>
        <w:t>12</w:t>
      </w:r>
      <w:r w:rsidRPr="00220B18">
        <w:rPr>
          <w:rFonts w:ascii="Times New Roman" w:hAnsi="Times New Roman" w:cs="Times New Roman"/>
        </w:rPr>
        <w:fldChar w:fldCharType="end"/>
      </w:r>
      <w:r w:rsidRPr="00220B18">
        <w:rPr>
          <w:rFonts w:ascii="Times New Roman" w:hAnsi="Times New Roman" w:cs="Times New Roman"/>
        </w:rPr>
        <w:t>. Üzenet küldés, telefon hívás</w:t>
      </w:r>
      <w:bookmarkEnd w:id="90"/>
    </w:p>
    <w:p w14:paraId="6E59CAA9" w14:textId="77777777" w:rsidR="00F65E1A" w:rsidRDefault="00F65E1A" w:rsidP="00C15BDE">
      <w:pPr>
        <w:spacing w:line="360" w:lineRule="auto"/>
        <w:ind w:firstLine="360"/>
        <w:jc w:val="both"/>
        <w:rPr>
          <w:rFonts w:ascii="Times New Roman" w:hAnsi="Times New Roman" w:cs="Times New Roman"/>
          <w:lang w:val="hu-HU"/>
        </w:rPr>
      </w:pPr>
      <w:r>
        <w:rPr>
          <w:rFonts w:ascii="Times New Roman" w:hAnsi="Times New Roman" w:cs="Times New Roman"/>
          <w:lang w:val="hu-HU"/>
        </w:rPr>
        <w:t>Mindkét értesítési mechanizmus</w:t>
      </w:r>
      <w:r w:rsidR="008F4397">
        <w:rPr>
          <w:rFonts w:ascii="Times New Roman" w:hAnsi="Times New Roman" w:cs="Times New Roman"/>
          <w:lang w:val="hu-HU"/>
        </w:rPr>
        <w:t xml:space="preserve"> egy plugin segítségéve</w:t>
      </w:r>
      <w:r w:rsidR="0093130B">
        <w:rPr>
          <w:rFonts w:ascii="Times New Roman" w:hAnsi="Times New Roman" w:cs="Times New Roman"/>
          <w:lang w:val="hu-HU"/>
        </w:rPr>
        <w:t>l</w:t>
      </w:r>
      <w:r w:rsidR="008F4397">
        <w:rPr>
          <w:rFonts w:ascii="Times New Roman" w:hAnsi="Times New Roman" w:cs="Times New Roman"/>
          <w:lang w:val="hu-HU"/>
        </w:rPr>
        <w:t xml:space="preserve"> történik</w:t>
      </w:r>
      <w:r w:rsidR="00397C19">
        <w:rPr>
          <w:rFonts w:ascii="Times New Roman" w:hAnsi="Times New Roman" w:cs="Times New Roman"/>
          <w:lang w:val="hu-HU"/>
        </w:rPr>
        <w:t xml:space="preserve"> ahogy a 12. kódrészletben látható</w:t>
      </w:r>
      <w:r w:rsidR="008F4397">
        <w:rPr>
          <w:rFonts w:ascii="Times New Roman" w:hAnsi="Times New Roman" w:cs="Times New Roman"/>
          <w:lang w:val="hu-HU"/>
        </w:rPr>
        <w:t>. A 16. sorba a telefonhíváshoz</w:t>
      </w:r>
      <w:r w:rsidR="00397C19">
        <w:rPr>
          <w:rStyle w:val="FootnoteReference"/>
          <w:rFonts w:ascii="Times New Roman" w:hAnsi="Times New Roman" w:cs="Times New Roman"/>
          <w:lang w:val="hu-HU"/>
        </w:rPr>
        <w:footnoteReference w:id="11"/>
      </w:r>
      <w:r w:rsidR="008F4397">
        <w:rPr>
          <w:rFonts w:ascii="Times New Roman" w:hAnsi="Times New Roman" w:cs="Times New Roman"/>
          <w:lang w:val="hu-HU"/>
        </w:rPr>
        <w:t xml:space="preserve"> szükséges függvényhívás látható, a currentPhone változóba az adatbázisból lekért telefonszám található. A 15. sorba a fentebb definiált függvény hívása történik. Bizonyos adatokat megkell adni az SmsSender</w:t>
      </w:r>
      <w:r w:rsidR="00397C19">
        <w:rPr>
          <w:rStyle w:val="FootnoteReference"/>
          <w:rFonts w:ascii="Times New Roman" w:hAnsi="Times New Roman" w:cs="Times New Roman"/>
          <w:lang w:val="hu-HU"/>
        </w:rPr>
        <w:footnoteReference w:id="12"/>
      </w:r>
      <w:r w:rsidR="008F4397">
        <w:rPr>
          <w:rFonts w:ascii="Times New Roman" w:hAnsi="Times New Roman" w:cs="Times New Roman"/>
          <w:lang w:val="hu-HU"/>
        </w:rPr>
        <w:t xml:space="preserve"> </w:t>
      </w:r>
      <w:r w:rsidR="00397C19">
        <w:rPr>
          <w:rFonts w:ascii="Times New Roman" w:hAnsi="Times New Roman" w:cs="Times New Roman"/>
          <w:lang w:val="hu-HU"/>
        </w:rPr>
        <w:t>függvénynek</w:t>
      </w:r>
      <w:r w:rsidR="008F4397">
        <w:rPr>
          <w:rFonts w:ascii="Times New Roman" w:hAnsi="Times New Roman" w:cs="Times New Roman"/>
          <w:lang w:val="hu-HU"/>
        </w:rPr>
        <w:t xml:space="preserve"> és a háttérbe elküldi a címre az üzenetet.</w:t>
      </w:r>
    </w:p>
    <w:p w14:paraId="05C0B560" w14:textId="26B6A5AD" w:rsidR="008F4397" w:rsidRDefault="008F4397" w:rsidP="00C15BDE">
      <w:pPr>
        <w:spacing w:line="360" w:lineRule="auto"/>
        <w:ind w:firstLine="360"/>
        <w:jc w:val="both"/>
        <w:rPr>
          <w:rFonts w:ascii="Times New Roman" w:hAnsi="Times New Roman" w:cs="Times New Roman"/>
          <w:lang w:val="hu-HU"/>
        </w:rPr>
      </w:pPr>
      <w:r>
        <w:rPr>
          <w:rFonts w:ascii="Times New Roman" w:hAnsi="Times New Roman" w:cs="Times New Roman"/>
          <w:lang w:val="hu-HU"/>
        </w:rPr>
        <w:lastRenderedPageBreak/>
        <w:t>A felhasználó ki kell töltsön egy kérdőívet, amely alapja a 3.1 fejezetben lévő kérdőív, annak érdekébe, hogy meghatározza mekkora rizikóval éli mindennapjait. Ez a felület kijelölő négyzetekből áll. A felhasználó kiválasztja a rá leginkább jellemző kérdéseket, kijelentések</w:t>
      </w:r>
      <w:r w:rsidR="0093130B">
        <w:rPr>
          <w:rFonts w:ascii="Times New Roman" w:hAnsi="Times New Roman" w:cs="Times New Roman"/>
          <w:lang w:val="hu-HU"/>
        </w:rPr>
        <w:t>et</w:t>
      </w:r>
      <w:r>
        <w:rPr>
          <w:rFonts w:ascii="Times New Roman" w:hAnsi="Times New Roman" w:cs="Times New Roman"/>
          <w:lang w:val="hu-HU"/>
        </w:rPr>
        <w:t>. Ha befejezte a kérdőív kitöltését az adatbázisba való írás előtt az alkalmazás kiszámítja mennyi pontot érnek a válaszai és az ennek megfelelő értékek kerülnek feltöltésre a megfelelő kollekció és dokumentum alá, ahogy az a 12. - 16. sorban látható</w:t>
      </w:r>
      <w:r w:rsidR="00397C19">
        <w:rPr>
          <w:rFonts w:ascii="Times New Roman" w:hAnsi="Times New Roman" w:cs="Times New Roman"/>
          <w:lang w:val="hu-HU"/>
        </w:rPr>
        <w:t xml:space="preserve"> a 13</w:t>
      </w:r>
      <w:r>
        <w:rPr>
          <w:rFonts w:ascii="Times New Roman" w:hAnsi="Times New Roman" w:cs="Times New Roman"/>
          <w:lang w:val="hu-HU"/>
        </w:rPr>
        <w:t>.</w:t>
      </w:r>
      <w:r w:rsidR="00397C19">
        <w:rPr>
          <w:rFonts w:ascii="Times New Roman" w:hAnsi="Times New Roman" w:cs="Times New Roman"/>
          <w:lang w:val="hu-HU"/>
        </w:rPr>
        <w:t xml:space="preserve"> kódrészletben.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237"/>
      </w:tblGrid>
      <w:tr w:rsidR="008F4397" w:rsidRPr="008F4397" w14:paraId="5E72079C" w14:textId="77777777" w:rsidTr="008F4397">
        <w:trPr>
          <w:tblCellSpacing w:w="15" w:type="dxa"/>
        </w:trPr>
        <w:tc>
          <w:tcPr>
            <w:tcW w:w="0" w:type="auto"/>
            <w:vAlign w:val="center"/>
            <w:hideMark/>
          </w:tcPr>
          <w:p w14:paraId="4CFAE0A4" w14:textId="77777777" w:rsidR="008F4397" w:rsidRPr="008F4397" w:rsidRDefault="00FB204E"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008F4397" w:rsidRPr="008F4397">
              <w:rPr>
                <w:rFonts w:ascii="Courier New" w:eastAsia="Times New Roman" w:hAnsi="Courier New" w:cs="Courier New"/>
                <w:color w:val="333333"/>
                <w:sz w:val="20"/>
                <w:szCs w:val="20"/>
                <w:lang w:val="en-GB" w:eastAsia="en-GB"/>
              </w:rPr>
              <w:t>1</w:t>
            </w:r>
          </w:p>
          <w:p w14:paraId="4F88D955"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2</w:t>
            </w:r>
          </w:p>
          <w:p w14:paraId="50065EFB"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3</w:t>
            </w:r>
          </w:p>
          <w:p w14:paraId="1F769981"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4</w:t>
            </w:r>
          </w:p>
          <w:p w14:paraId="23EBA6EF"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5</w:t>
            </w:r>
          </w:p>
          <w:p w14:paraId="226FD3BA"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6</w:t>
            </w:r>
          </w:p>
          <w:p w14:paraId="371A4330"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7</w:t>
            </w:r>
          </w:p>
          <w:p w14:paraId="05906042"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8</w:t>
            </w:r>
          </w:p>
          <w:p w14:paraId="0EC972F6"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9</w:t>
            </w:r>
          </w:p>
          <w:p w14:paraId="614BF692"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10</w:t>
            </w:r>
          </w:p>
          <w:p w14:paraId="3A3F2983"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11</w:t>
            </w:r>
          </w:p>
          <w:p w14:paraId="242864B4"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12</w:t>
            </w:r>
          </w:p>
          <w:p w14:paraId="3CAC0643"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13</w:t>
            </w:r>
          </w:p>
          <w:p w14:paraId="2E790D03"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14</w:t>
            </w:r>
          </w:p>
          <w:p w14:paraId="74F4E94E"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15</w:t>
            </w:r>
          </w:p>
          <w:p w14:paraId="72A73E88"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16</w:t>
            </w:r>
          </w:p>
        </w:tc>
        <w:tc>
          <w:tcPr>
            <w:tcW w:w="0" w:type="auto"/>
            <w:vAlign w:val="center"/>
            <w:hideMark/>
          </w:tcPr>
          <w:p w14:paraId="1516E883"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902000"/>
                <w:sz w:val="20"/>
                <w:szCs w:val="20"/>
                <w:lang w:val="en-GB" w:eastAsia="en-GB"/>
              </w:rPr>
              <w:t>void</w:t>
            </w:r>
            <w:r w:rsidRPr="008F4397">
              <w:rPr>
                <w:rFonts w:ascii="Courier New" w:eastAsia="Times New Roman" w:hAnsi="Courier New" w:cs="Courier New"/>
                <w:color w:val="333333"/>
                <w:sz w:val="20"/>
                <w:szCs w:val="20"/>
                <w:lang w:val="en-GB" w:eastAsia="en-GB"/>
              </w:rPr>
              <w:t xml:space="preserve"> _</w:t>
            </w:r>
            <w:proofErr w:type="gramStart"/>
            <w:r w:rsidRPr="008F4397">
              <w:rPr>
                <w:rFonts w:ascii="Courier New" w:eastAsia="Times New Roman" w:hAnsi="Courier New" w:cs="Courier New"/>
                <w:color w:val="333333"/>
                <w:sz w:val="20"/>
                <w:szCs w:val="20"/>
                <w:lang w:val="en-GB" w:eastAsia="en-GB"/>
              </w:rPr>
              <w:t>trySubmit(</w:t>
            </w:r>
            <w:proofErr w:type="gramEnd"/>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666666"/>
                <w:sz w:val="20"/>
                <w:szCs w:val="20"/>
                <w:lang w:val="en-GB" w:eastAsia="en-GB"/>
              </w:rPr>
              <w:t>as</w:t>
            </w:r>
            <w:r w:rsidRPr="008F4397">
              <w:rPr>
                <w:rFonts w:ascii="Courier New" w:eastAsia="Times New Roman" w:hAnsi="Courier New" w:cs="Courier New"/>
                <w:color w:val="333333"/>
                <w:sz w:val="20"/>
                <w:szCs w:val="20"/>
                <w:lang w:val="en-GB" w:eastAsia="en-GB"/>
              </w:rPr>
              <w:t>ync {</w:t>
            </w:r>
          </w:p>
          <w:p w14:paraId="2AE29BDE"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b/>
                <w:bCs/>
                <w:color w:val="007020"/>
                <w:sz w:val="20"/>
                <w:szCs w:val="20"/>
                <w:lang w:val="en-GB" w:eastAsia="en-GB"/>
              </w:rPr>
              <w:t>var</w:t>
            </w: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proofErr w:type="gramStart"/>
            <w:r w:rsidRPr="008F4397">
              <w:rPr>
                <w:rFonts w:ascii="Courier New" w:eastAsia="Times New Roman" w:hAnsi="Courier New" w:cs="Courier New"/>
                <w:color w:val="40A070"/>
                <w:sz w:val="20"/>
                <w:szCs w:val="20"/>
                <w:lang w:val="en-GB" w:eastAsia="en-GB"/>
              </w:rPr>
              <w:t>0</w:t>
            </w:r>
            <w:r w:rsidRPr="008F4397">
              <w:rPr>
                <w:rFonts w:ascii="Courier New" w:eastAsia="Times New Roman" w:hAnsi="Courier New" w:cs="Courier New"/>
                <w:color w:val="333333"/>
                <w:sz w:val="20"/>
                <w:szCs w:val="20"/>
                <w:lang w:val="en-GB" w:eastAsia="en-GB"/>
              </w:rPr>
              <w:t>;</w:t>
            </w:r>
            <w:proofErr w:type="gramEnd"/>
          </w:p>
          <w:p w14:paraId="528268EB"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ageScore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genderScore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proofErr w:type="gramStart"/>
            <w:r w:rsidRPr="008F4397">
              <w:rPr>
                <w:rFonts w:ascii="Courier New" w:eastAsia="Times New Roman" w:hAnsi="Courier New" w:cs="Courier New"/>
                <w:color w:val="333333"/>
                <w:sz w:val="20"/>
                <w:szCs w:val="20"/>
                <w:lang w:val="en-GB" w:eastAsia="en-GB"/>
              </w:rPr>
              <w:t>riskScore;</w:t>
            </w:r>
            <w:proofErr w:type="gramEnd"/>
          </w:p>
          <w:p w14:paraId="6FFFCDF8"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b/>
                <w:bCs/>
                <w:color w:val="007020"/>
                <w:sz w:val="20"/>
                <w:szCs w:val="20"/>
                <w:lang w:val="en-GB" w:eastAsia="en-GB"/>
              </w:rPr>
              <w:t>var</w:t>
            </w:r>
            <w:r w:rsidRPr="008F4397">
              <w:rPr>
                <w:rFonts w:ascii="Courier New" w:eastAsia="Times New Roman" w:hAnsi="Courier New" w:cs="Courier New"/>
                <w:color w:val="333333"/>
                <w:sz w:val="20"/>
                <w:szCs w:val="20"/>
                <w:lang w:val="en-GB" w:eastAsia="en-GB"/>
              </w:rPr>
              <w:t xml:space="preserve"> str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70A0"/>
                <w:sz w:val="20"/>
                <w:szCs w:val="20"/>
                <w:lang w:val="en-GB" w:eastAsia="en-GB"/>
              </w:rPr>
              <w:t>"0% per year.</w:t>
            </w:r>
            <w:proofErr w:type="gramStart"/>
            <w:r w:rsidRPr="008F4397">
              <w:rPr>
                <w:rFonts w:ascii="Courier New" w:eastAsia="Times New Roman" w:hAnsi="Courier New" w:cs="Courier New"/>
                <w:color w:val="4070A0"/>
                <w:sz w:val="20"/>
                <w:szCs w:val="20"/>
                <w:lang w:val="en-GB" w:eastAsia="en-GB"/>
              </w:rPr>
              <w:t>"</w:t>
            </w:r>
            <w:r w:rsidRPr="008F4397">
              <w:rPr>
                <w:rFonts w:ascii="Courier New" w:eastAsia="Times New Roman" w:hAnsi="Courier New" w:cs="Courier New"/>
                <w:color w:val="333333"/>
                <w:sz w:val="20"/>
                <w:szCs w:val="20"/>
                <w:lang w:val="en-GB" w:eastAsia="en-GB"/>
              </w:rPr>
              <w:t>;</w:t>
            </w:r>
            <w:proofErr w:type="gramEnd"/>
          </w:p>
          <w:p w14:paraId="438D91B0"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b/>
                <w:bCs/>
                <w:color w:val="007020"/>
                <w:sz w:val="20"/>
                <w:szCs w:val="20"/>
                <w:lang w:val="en-GB" w:eastAsia="en-GB"/>
              </w:rPr>
              <w:t>if</w:t>
            </w: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A070"/>
                <w:sz w:val="20"/>
                <w:szCs w:val="20"/>
                <w:lang w:val="en-GB" w:eastAsia="en-GB"/>
              </w:rPr>
              <w:t>0</w:t>
            </w:r>
            <w:r w:rsidRPr="008F4397">
              <w:rPr>
                <w:rFonts w:ascii="Courier New" w:eastAsia="Times New Roman" w:hAnsi="Courier New" w:cs="Courier New"/>
                <w:color w:val="333333"/>
                <w:sz w:val="20"/>
                <w:szCs w:val="20"/>
                <w:lang w:val="en-GB" w:eastAsia="en-GB"/>
              </w:rPr>
              <w:t xml:space="preserve">) str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70A0"/>
                <w:sz w:val="20"/>
                <w:szCs w:val="20"/>
                <w:lang w:val="en-GB" w:eastAsia="en-GB"/>
              </w:rPr>
              <w:t>"1.9% per year.</w:t>
            </w:r>
            <w:proofErr w:type="gramStart"/>
            <w:r w:rsidRPr="008F4397">
              <w:rPr>
                <w:rFonts w:ascii="Courier New" w:eastAsia="Times New Roman" w:hAnsi="Courier New" w:cs="Courier New"/>
                <w:color w:val="4070A0"/>
                <w:sz w:val="20"/>
                <w:szCs w:val="20"/>
                <w:lang w:val="en-GB" w:eastAsia="en-GB"/>
              </w:rPr>
              <w:t>"</w:t>
            </w:r>
            <w:r w:rsidRPr="008F4397">
              <w:rPr>
                <w:rFonts w:ascii="Courier New" w:eastAsia="Times New Roman" w:hAnsi="Courier New" w:cs="Courier New"/>
                <w:color w:val="333333"/>
                <w:sz w:val="20"/>
                <w:szCs w:val="20"/>
                <w:lang w:val="en-GB" w:eastAsia="en-GB"/>
              </w:rPr>
              <w:t>;</w:t>
            </w:r>
            <w:proofErr w:type="gramEnd"/>
          </w:p>
          <w:p w14:paraId="291AEAAD"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b/>
                <w:bCs/>
                <w:color w:val="007020"/>
                <w:sz w:val="20"/>
                <w:szCs w:val="20"/>
                <w:lang w:val="en-GB" w:eastAsia="en-GB"/>
              </w:rPr>
              <w:t>if</w:t>
            </w: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A070"/>
                <w:sz w:val="20"/>
                <w:szCs w:val="20"/>
                <w:lang w:val="en-GB" w:eastAsia="en-GB"/>
              </w:rPr>
              <w:t>1</w:t>
            </w:r>
            <w:r w:rsidRPr="008F4397">
              <w:rPr>
                <w:rFonts w:ascii="Courier New" w:eastAsia="Times New Roman" w:hAnsi="Courier New" w:cs="Courier New"/>
                <w:color w:val="333333"/>
                <w:sz w:val="20"/>
                <w:szCs w:val="20"/>
                <w:lang w:val="en-GB" w:eastAsia="en-GB"/>
              </w:rPr>
              <w:t xml:space="preserve">) str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70A0"/>
                <w:sz w:val="20"/>
                <w:szCs w:val="20"/>
                <w:lang w:val="en-GB" w:eastAsia="en-GB"/>
              </w:rPr>
              <w:t>"2.8% per year.</w:t>
            </w:r>
            <w:proofErr w:type="gramStart"/>
            <w:r w:rsidRPr="008F4397">
              <w:rPr>
                <w:rFonts w:ascii="Courier New" w:eastAsia="Times New Roman" w:hAnsi="Courier New" w:cs="Courier New"/>
                <w:color w:val="4070A0"/>
                <w:sz w:val="20"/>
                <w:szCs w:val="20"/>
                <w:lang w:val="en-GB" w:eastAsia="en-GB"/>
              </w:rPr>
              <w:t>"</w:t>
            </w:r>
            <w:r w:rsidRPr="008F4397">
              <w:rPr>
                <w:rFonts w:ascii="Courier New" w:eastAsia="Times New Roman" w:hAnsi="Courier New" w:cs="Courier New"/>
                <w:color w:val="333333"/>
                <w:sz w:val="20"/>
                <w:szCs w:val="20"/>
                <w:lang w:val="en-GB" w:eastAsia="en-GB"/>
              </w:rPr>
              <w:t>;</w:t>
            </w:r>
            <w:proofErr w:type="gramEnd"/>
          </w:p>
          <w:p w14:paraId="08A9AB3E"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b/>
                <w:bCs/>
                <w:color w:val="007020"/>
                <w:sz w:val="20"/>
                <w:szCs w:val="20"/>
                <w:lang w:val="en-GB" w:eastAsia="en-GB"/>
              </w:rPr>
              <w:t>if</w:t>
            </w: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A070"/>
                <w:sz w:val="20"/>
                <w:szCs w:val="20"/>
                <w:lang w:val="en-GB" w:eastAsia="en-GB"/>
              </w:rPr>
              <w:t>2</w:t>
            </w:r>
            <w:r w:rsidRPr="008F4397">
              <w:rPr>
                <w:rFonts w:ascii="Courier New" w:eastAsia="Times New Roman" w:hAnsi="Courier New" w:cs="Courier New"/>
                <w:color w:val="333333"/>
                <w:sz w:val="20"/>
                <w:szCs w:val="20"/>
                <w:lang w:val="en-GB" w:eastAsia="en-GB"/>
              </w:rPr>
              <w:t xml:space="preserve">) str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70A0"/>
                <w:sz w:val="20"/>
                <w:szCs w:val="20"/>
                <w:lang w:val="en-GB" w:eastAsia="en-GB"/>
              </w:rPr>
              <w:t>"4% per year.</w:t>
            </w:r>
            <w:proofErr w:type="gramStart"/>
            <w:r w:rsidRPr="008F4397">
              <w:rPr>
                <w:rFonts w:ascii="Courier New" w:eastAsia="Times New Roman" w:hAnsi="Courier New" w:cs="Courier New"/>
                <w:color w:val="4070A0"/>
                <w:sz w:val="20"/>
                <w:szCs w:val="20"/>
                <w:lang w:val="en-GB" w:eastAsia="en-GB"/>
              </w:rPr>
              <w:t>"</w:t>
            </w:r>
            <w:r w:rsidRPr="008F4397">
              <w:rPr>
                <w:rFonts w:ascii="Courier New" w:eastAsia="Times New Roman" w:hAnsi="Courier New" w:cs="Courier New"/>
                <w:color w:val="333333"/>
                <w:sz w:val="20"/>
                <w:szCs w:val="20"/>
                <w:lang w:val="en-GB" w:eastAsia="en-GB"/>
              </w:rPr>
              <w:t>;</w:t>
            </w:r>
            <w:proofErr w:type="gramEnd"/>
          </w:p>
          <w:p w14:paraId="701B2C6F"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b/>
                <w:bCs/>
                <w:color w:val="007020"/>
                <w:sz w:val="20"/>
                <w:szCs w:val="20"/>
                <w:lang w:val="en-GB" w:eastAsia="en-GB"/>
              </w:rPr>
              <w:t>if</w:t>
            </w: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A070"/>
                <w:sz w:val="20"/>
                <w:szCs w:val="20"/>
                <w:lang w:val="en-GB" w:eastAsia="en-GB"/>
              </w:rPr>
              <w:t>3</w:t>
            </w:r>
            <w:r w:rsidRPr="008F4397">
              <w:rPr>
                <w:rFonts w:ascii="Courier New" w:eastAsia="Times New Roman" w:hAnsi="Courier New" w:cs="Courier New"/>
                <w:color w:val="333333"/>
                <w:sz w:val="20"/>
                <w:szCs w:val="20"/>
                <w:lang w:val="en-GB" w:eastAsia="en-GB"/>
              </w:rPr>
              <w:t xml:space="preserve">) str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70A0"/>
                <w:sz w:val="20"/>
                <w:szCs w:val="20"/>
                <w:lang w:val="en-GB" w:eastAsia="en-GB"/>
              </w:rPr>
              <w:t>"5.9% per year.</w:t>
            </w:r>
            <w:proofErr w:type="gramStart"/>
            <w:r w:rsidRPr="008F4397">
              <w:rPr>
                <w:rFonts w:ascii="Courier New" w:eastAsia="Times New Roman" w:hAnsi="Courier New" w:cs="Courier New"/>
                <w:color w:val="4070A0"/>
                <w:sz w:val="20"/>
                <w:szCs w:val="20"/>
                <w:lang w:val="en-GB" w:eastAsia="en-GB"/>
              </w:rPr>
              <w:t>"</w:t>
            </w:r>
            <w:r w:rsidRPr="008F4397">
              <w:rPr>
                <w:rFonts w:ascii="Courier New" w:eastAsia="Times New Roman" w:hAnsi="Courier New" w:cs="Courier New"/>
                <w:color w:val="333333"/>
                <w:sz w:val="20"/>
                <w:szCs w:val="20"/>
                <w:lang w:val="en-GB" w:eastAsia="en-GB"/>
              </w:rPr>
              <w:t>;</w:t>
            </w:r>
            <w:proofErr w:type="gramEnd"/>
          </w:p>
          <w:p w14:paraId="5D848007"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b/>
                <w:bCs/>
                <w:color w:val="007020"/>
                <w:sz w:val="20"/>
                <w:szCs w:val="20"/>
                <w:lang w:val="en-GB" w:eastAsia="en-GB"/>
              </w:rPr>
              <w:t>if</w:t>
            </w: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A070"/>
                <w:sz w:val="20"/>
                <w:szCs w:val="20"/>
                <w:lang w:val="en-GB" w:eastAsia="en-GB"/>
              </w:rPr>
              <w:t>4</w:t>
            </w:r>
            <w:r w:rsidRPr="008F4397">
              <w:rPr>
                <w:rFonts w:ascii="Courier New" w:eastAsia="Times New Roman" w:hAnsi="Courier New" w:cs="Courier New"/>
                <w:color w:val="333333"/>
                <w:sz w:val="20"/>
                <w:szCs w:val="20"/>
                <w:lang w:val="en-GB" w:eastAsia="en-GB"/>
              </w:rPr>
              <w:t xml:space="preserve">) str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70A0"/>
                <w:sz w:val="20"/>
                <w:szCs w:val="20"/>
                <w:lang w:val="en-GB" w:eastAsia="en-GB"/>
              </w:rPr>
              <w:t>"8.5% per year.</w:t>
            </w:r>
            <w:proofErr w:type="gramStart"/>
            <w:r w:rsidRPr="008F4397">
              <w:rPr>
                <w:rFonts w:ascii="Courier New" w:eastAsia="Times New Roman" w:hAnsi="Courier New" w:cs="Courier New"/>
                <w:color w:val="4070A0"/>
                <w:sz w:val="20"/>
                <w:szCs w:val="20"/>
                <w:lang w:val="en-GB" w:eastAsia="en-GB"/>
              </w:rPr>
              <w:t>"</w:t>
            </w:r>
            <w:r w:rsidRPr="008F4397">
              <w:rPr>
                <w:rFonts w:ascii="Courier New" w:eastAsia="Times New Roman" w:hAnsi="Courier New" w:cs="Courier New"/>
                <w:color w:val="333333"/>
                <w:sz w:val="20"/>
                <w:szCs w:val="20"/>
                <w:lang w:val="en-GB" w:eastAsia="en-GB"/>
              </w:rPr>
              <w:t>;</w:t>
            </w:r>
            <w:proofErr w:type="gramEnd"/>
          </w:p>
          <w:p w14:paraId="3F30875A"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b/>
                <w:bCs/>
                <w:color w:val="007020"/>
                <w:sz w:val="20"/>
                <w:szCs w:val="20"/>
                <w:lang w:val="en-GB" w:eastAsia="en-GB"/>
              </w:rPr>
              <w:t>if</w:t>
            </w: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A070"/>
                <w:sz w:val="20"/>
                <w:szCs w:val="20"/>
                <w:lang w:val="en-GB" w:eastAsia="en-GB"/>
              </w:rPr>
              <w:t>5</w:t>
            </w:r>
            <w:r w:rsidRPr="008F4397">
              <w:rPr>
                <w:rFonts w:ascii="Courier New" w:eastAsia="Times New Roman" w:hAnsi="Courier New" w:cs="Courier New"/>
                <w:color w:val="333333"/>
                <w:sz w:val="20"/>
                <w:szCs w:val="20"/>
                <w:lang w:val="en-GB" w:eastAsia="en-GB"/>
              </w:rPr>
              <w:t xml:space="preserve">) str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70A0"/>
                <w:sz w:val="20"/>
                <w:szCs w:val="20"/>
                <w:lang w:val="en-GB" w:eastAsia="en-GB"/>
              </w:rPr>
              <w:t>"12.5% per year.</w:t>
            </w:r>
            <w:proofErr w:type="gramStart"/>
            <w:r w:rsidRPr="008F4397">
              <w:rPr>
                <w:rFonts w:ascii="Courier New" w:eastAsia="Times New Roman" w:hAnsi="Courier New" w:cs="Courier New"/>
                <w:color w:val="4070A0"/>
                <w:sz w:val="20"/>
                <w:szCs w:val="20"/>
                <w:lang w:val="en-GB" w:eastAsia="en-GB"/>
              </w:rPr>
              <w:t>"</w:t>
            </w:r>
            <w:r w:rsidRPr="008F4397">
              <w:rPr>
                <w:rFonts w:ascii="Courier New" w:eastAsia="Times New Roman" w:hAnsi="Courier New" w:cs="Courier New"/>
                <w:color w:val="333333"/>
                <w:sz w:val="20"/>
                <w:szCs w:val="20"/>
                <w:lang w:val="en-GB" w:eastAsia="en-GB"/>
              </w:rPr>
              <w:t>;</w:t>
            </w:r>
            <w:proofErr w:type="gramEnd"/>
          </w:p>
          <w:p w14:paraId="43C5565F"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b/>
                <w:bCs/>
                <w:color w:val="007020"/>
                <w:sz w:val="20"/>
                <w:szCs w:val="20"/>
                <w:lang w:val="en-GB" w:eastAsia="en-GB"/>
              </w:rPr>
              <w:t>if</w:t>
            </w: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A070"/>
                <w:sz w:val="20"/>
                <w:szCs w:val="20"/>
                <w:lang w:val="en-GB" w:eastAsia="en-GB"/>
              </w:rPr>
              <w:t>6</w:t>
            </w:r>
            <w:r w:rsidRPr="008F4397">
              <w:rPr>
                <w:rFonts w:ascii="Courier New" w:eastAsia="Times New Roman" w:hAnsi="Courier New" w:cs="Courier New"/>
                <w:color w:val="333333"/>
                <w:sz w:val="20"/>
                <w:szCs w:val="20"/>
                <w:lang w:val="en-GB" w:eastAsia="en-GB"/>
              </w:rPr>
              <w:t xml:space="preserve">) str </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w:t>
            </w:r>
            <w:r w:rsidRPr="008F4397">
              <w:rPr>
                <w:rFonts w:ascii="Courier New" w:eastAsia="Times New Roman" w:hAnsi="Courier New" w:cs="Courier New"/>
                <w:color w:val="4070A0"/>
                <w:sz w:val="20"/>
                <w:szCs w:val="20"/>
                <w:lang w:val="en-GB" w:eastAsia="en-GB"/>
              </w:rPr>
              <w:t>"18.2% per year.</w:t>
            </w:r>
            <w:proofErr w:type="gramStart"/>
            <w:r w:rsidRPr="008F4397">
              <w:rPr>
                <w:rFonts w:ascii="Courier New" w:eastAsia="Times New Roman" w:hAnsi="Courier New" w:cs="Courier New"/>
                <w:color w:val="4070A0"/>
                <w:sz w:val="20"/>
                <w:szCs w:val="20"/>
                <w:lang w:val="en-GB" w:eastAsia="en-GB"/>
              </w:rPr>
              <w:t>"</w:t>
            </w:r>
            <w:r w:rsidRPr="008F4397">
              <w:rPr>
                <w:rFonts w:ascii="Courier New" w:eastAsia="Times New Roman" w:hAnsi="Courier New" w:cs="Courier New"/>
                <w:color w:val="333333"/>
                <w:sz w:val="20"/>
                <w:szCs w:val="20"/>
                <w:lang w:val="en-GB" w:eastAsia="en-GB"/>
              </w:rPr>
              <w:t>;</w:t>
            </w:r>
            <w:proofErr w:type="gramEnd"/>
          </w:p>
          <w:p w14:paraId="048F49B7"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FirebaseFirestore.instance</w:t>
            </w:r>
          </w:p>
          <w:p w14:paraId="080BA4BC"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proofErr w:type="gramStart"/>
            <w:r w:rsidRPr="008F4397">
              <w:rPr>
                <w:rFonts w:ascii="Courier New" w:eastAsia="Times New Roman" w:hAnsi="Courier New" w:cs="Courier New"/>
                <w:color w:val="333333"/>
                <w:sz w:val="20"/>
                <w:szCs w:val="20"/>
                <w:lang w:val="en-GB" w:eastAsia="en-GB"/>
              </w:rPr>
              <w:t>.collection</w:t>
            </w:r>
            <w:proofErr w:type="gramEnd"/>
            <w:r w:rsidRPr="008F4397">
              <w:rPr>
                <w:rFonts w:ascii="Courier New" w:eastAsia="Times New Roman" w:hAnsi="Courier New" w:cs="Courier New"/>
                <w:color w:val="333333"/>
                <w:sz w:val="20"/>
                <w:szCs w:val="20"/>
                <w:lang w:val="en-GB" w:eastAsia="en-GB"/>
              </w:rPr>
              <w:t>(</w:t>
            </w:r>
            <w:r w:rsidRPr="008F4397">
              <w:rPr>
                <w:rFonts w:ascii="Courier New" w:eastAsia="Times New Roman" w:hAnsi="Courier New" w:cs="Courier New"/>
                <w:color w:val="4070A0"/>
                <w:sz w:val="20"/>
                <w:szCs w:val="20"/>
                <w:lang w:val="en-GB" w:eastAsia="en-GB"/>
              </w:rPr>
              <w:t>'risk'</w:t>
            </w:r>
            <w:r w:rsidRPr="008F4397">
              <w:rPr>
                <w:rFonts w:ascii="Courier New" w:eastAsia="Times New Roman" w:hAnsi="Courier New" w:cs="Courier New"/>
                <w:color w:val="333333"/>
                <w:sz w:val="20"/>
                <w:szCs w:val="20"/>
                <w:lang w:val="en-GB" w:eastAsia="en-GB"/>
              </w:rPr>
              <w:t>)</w:t>
            </w:r>
          </w:p>
          <w:p w14:paraId="41BB7D10"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proofErr w:type="gramStart"/>
            <w:r w:rsidRPr="008F4397">
              <w:rPr>
                <w:rFonts w:ascii="Courier New" w:eastAsia="Times New Roman" w:hAnsi="Courier New" w:cs="Courier New"/>
                <w:color w:val="333333"/>
                <w:sz w:val="20"/>
                <w:szCs w:val="20"/>
                <w:lang w:val="en-GB" w:eastAsia="en-GB"/>
              </w:rPr>
              <w:t>doc(</w:t>
            </w:r>
            <w:proofErr w:type="gramEnd"/>
            <w:r w:rsidRPr="008F4397">
              <w:rPr>
                <w:rFonts w:ascii="Courier New" w:eastAsia="Times New Roman" w:hAnsi="Courier New" w:cs="Courier New"/>
                <w:color w:val="333333"/>
                <w:sz w:val="20"/>
                <w:szCs w:val="20"/>
                <w:lang w:val="en-GB" w:eastAsia="en-GB"/>
              </w:rPr>
              <w:t>_auth.currentUser.email</w:t>
            </w:r>
          </w:p>
          <w:p w14:paraId="50B9B490"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proofErr w:type="gramStart"/>
            <w:r w:rsidRPr="008F4397">
              <w:rPr>
                <w:rFonts w:ascii="Courier New" w:eastAsia="Times New Roman" w:hAnsi="Courier New" w:cs="Courier New"/>
                <w:color w:val="333333"/>
                <w:sz w:val="20"/>
                <w:szCs w:val="20"/>
                <w:lang w:val="en-GB" w:eastAsia="en-GB"/>
              </w:rPr>
              <w:t>.substring</w:t>
            </w:r>
            <w:proofErr w:type="gramEnd"/>
            <w:r w:rsidRPr="008F4397">
              <w:rPr>
                <w:rFonts w:ascii="Courier New" w:eastAsia="Times New Roman" w:hAnsi="Courier New" w:cs="Courier New"/>
                <w:color w:val="333333"/>
                <w:sz w:val="20"/>
                <w:szCs w:val="20"/>
                <w:lang w:val="en-GB" w:eastAsia="en-GB"/>
              </w:rPr>
              <w:t>(</w:t>
            </w:r>
            <w:r w:rsidRPr="008F4397">
              <w:rPr>
                <w:rFonts w:ascii="Courier New" w:eastAsia="Times New Roman" w:hAnsi="Courier New" w:cs="Courier New"/>
                <w:color w:val="40A070"/>
                <w:sz w:val="20"/>
                <w:szCs w:val="20"/>
                <w:lang w:val="en-GB" w:eastAsia="en-GB"/>
              </w:rPr>
              <w:t>0</w:t>
            </w:r>
            <w:r w:rsidRPr="008F4397">
              <w:rPr>
                <w:rFonts w:ascii="Courier New" w:eastAsia="Times New Roman" w:hAnsi="Courier New" w:cs="Courier New"/>
                <w:color w:val="333333"/>
                <w:sz w:val="20"/>
                <w:szCs w:val="20"/>
                <w:lang w:val="en-GB" w:eastAsia="en-GB"/>
              </w:rPr>
              <w:t>, _auth.currentUser.email.lastIndexOf(</w:t>
            </w:r>
            <w:r w:rsidRPr="008F4397">
              <w:rPr>
                <w:rFonts w:ascii="Courier New" w:eastAsia="Times New Roman" w:hAnsi="Courier New" w:cs="Courier New"/>
                <w:color w:val="4070A0"/>
                <w:sz w:val="20"/>
                <w:szCs w:val="20"/>
                <w:lang w:val="en-GB" w:eastAsia="en-GB"/>
              </w:rPr>
              <w:t>'@'</w:t>
            </w:r>
            <w:r w:rsidRPr="008F4397">
              <w:rPr>
                <w:rFonts w:ascii="Courier New" w:eastAsia="Times New Roman" w:hAnsi="Courier New" w:cs="Courier New"/>
                <w:color w:val="333333"/>
                <w:sz w:val="20"/>
                <w:szCs w:val="20"/>
                <w:lang w:val="en-GB" w:eastAsia="en-GB"/>
              </w:rPr>
              <w:t>)))</w:t>
            </w:r>
          </w:p>
          <w:p w14:paraId="7F50EBC6" w14:textId="77777777" w:rsidR="008F4397" w:rsidRPr="008F4397" w:rsidRDefault="008F4397" w:rsidP="008F4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8F4397">
              <w:rPr>
                <w:rFonts w:ascii="Courier New" w:eastAsia="Times New Roman" w:hAnsi="Courier New" w:cs="Courier New"/>
                <w:color w:val="333333"/>
                <w:sz w:val="20"/>
                <w:szCs w:val="20"/>
                <w:lang w:val="en-GB" w:eastAsia="en-GB"/>
              </w:rPr>
              <w:t xml:space="preserve">        </w:t>
            </w:r>
            <w:proofErr w:type="gramStart"/>
            <w:r w:rsidRPr="008F4397">
              <w:rPr>
                <w:rFonts w:ascii="Courier New" w:eastAsia="Times New Roman" w:hAnsi="Courier New" w:cs="Courier New"/>
                <w:color w:val="333333"/>
                <w:sz w:val="20"/>
                <w:szCs w:val="20"/>
                <w:lang w:val="en-GB" w:eastAsia="en-GB"/>
              </w:rPr>
              <w:t>.</w:t>
            </w:r>
            <w:r w:rsidRPr="008F4397">
              <w:rPr>
                <w:rFonts w:ascii="Courier New" w:eastAsia="Times New Roman" w:hAnsi="Courier New" w:cs="Courier New"/>
                <w:b/>
                <w:bCs/>
                <w:color w:val="007020"/>
                <w:sz w:val="20"/>
                <w:szCs w:val="20"/>
                <w:lang w:val="en-GB" w:eastAsia="en-GB"/>
              </w:rPr>
              <w:t>set</w:t>
            </w:r>
            <w:proofErr w:type="gramEnd"/>
            <w:r w:rsidRPr="008F4397">
              <w:rPr>
                <w:rFonts w:ascii="Courier New" w:eastAsia="Times New Roman" w:hAnsi="Courier New" w:cs="Courier New"/>
                <w:color w:val="333333"/>
                <w:sz w:val="20"/>
                <w:szCs w:val="20"/>
                <w:lang w:val="en-GB" w:eastAsia="en-GB"/>
              </w:rPr>
              <w:t>({</w:t>
            </w:r>
            <w:r w:rsidRPr="008F4397">
              <w:rPr>
                <w:rFonts w:ascii="Courier New" w:eastAsia="Times New Roman" w:hAnsi="Courier New" w:cs="Courier New"/>
                <w:color w:val="4070A0"/>
                <w:sz w:val="20"/>
                <w:szCs w:val="20"/>
                <w:lang w:val="en-GB" w:eastAsia="en-GB"/>
              </w:rPr>
              <w:t>'score'</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totalScore, </w:t>
            </w:r>
            <w:r w:rsidRPr="008F4397">
              <w:rPr>
                <w:rFonts w:ascii="Courier New" w:eastAsia="Times New Roman" w:hAnsi="Courier New" w:cs="Courier New"/>
                <w:color w:val="4070A0"/>
                <w:sz w:val="20"/>
                <w:szCs w:val="20"/>
                <w:lang w:val="en-GB" w:eastAsia="en-GB"/>
              </w:rPr>
              <w:t>'percentage'</w:t>
            </w:r>
            <w:r w:rsidRPr="008F4397">
              <w:rPr>
                <w:rFonts w:ascii="Courier New" w:eastAsia="Times New Roman" w:hAnsi="Courier New" w:cs="Courier New"/>
                <w:color w:val="666666"/>
                <w:sz w:val="20"/>
                <w:szCs w:val="20"/>
                <w:lang w:val="en-GB" w:eastAsia="en-GB"/>
              </w:rPr>
              <w:t>:</w:t>
            </w:r>
            <w:r w:rsidRPr="008F4397">
              <w:rPr>
                <w:rFonts w:ascii="Courier New" w:eastAsia="Times New Roman" w:hAnsi="Courier New" w:cs="Courier New"/>
                <w:color w:val="333333"/>
                <w:sz w:val="20"/>
                <w:szCs w:val="20"/>
                <w:lang w:val="en-GB" w:eastAsia="en-GB"/>
              </w:rPr>
              <w:t xml:space="preserve"> str});</w:t>
            </w:r>
          </w:p>
        </w:tc>
      </w:tr>
    </w:tbl>
    <w:p w14:paraId="579ACF1A" w14:textId="574D3A17" w:rsidR="00220B18" w:rsidRPr="00220B18" w:rsidRDefault="00220B18" w:rsidP="00220B18">
      <w:pPr>
        <w:pStyle w:val="Caption"/>
        <w:spacing w:line="360" w:lineRule="auto"/>
        <w:jc w:val="center"/>
        <w:rPr>
          <w:rFonts w:ascii="Times New Roman" w:hAnsi="Times New Roman" w:cs="Times New Roman"/>
          <w:lang w:val="hu-HU"/>
        </w:rPr>
      </w:pPr>
      <w:bookmarkStart w:id="91" w:name="_Toc76486108"/>
      <w:r w:rsidRPr="00220B18">
        <w:rPr>
          <w:rFonts w:ascii="Times New Roman" w:hAnsi="Times New Roman" w:cs="Times New Roman"/>
        </w:rPr>
        <w:t xml:space="preserve">Kódrészlet </w:t>
      </w:r>
      <w:r w:rsidRPr="00220B18">
        <w:rPr>
          <w:rFonts w:ascii="Times New Roman" w:hAnsi="Times New Roman" w:cs="Times New Roman"/>
        </w:rPr>
        <w:fldChar w:fldCharType="begin"/>
      </w:r>
      <w:r w:rsidRPr="00220B18">
        <w:rPr>
          <w:rFonts w:ascii="Times New Roman" w:hAnsi="Times New Roman" w:cs="Times New Roman"/>
        </w:rPr>
        <w:instrText xml:space="preserve"> SEQ Kódrészlet \* ARABIC </w:instrText>
      </w:r>
      <w:r w:rsidRPr="00220B18">
        <w:rPr>
          <w:rFonts w:ascii="Times New Roman" w:hAnsi="Times New Roman" w:cs="Times New Roman"/>
        </w:rPr>
        <w:fldChar w:fldCharType="separate"/>
      </w:r>
      <w:r w:rsidR="00FD3843">
        <w:rPr>
          <w:rFonts w:ascii="Times New Roman" w:hAnsi="Times New Roman" w:cs="Times New Roman"/>
          <w:noProof/>
        </w:rPr>
        <w:t>13</w:t>
      </w:r>
      <w:r w:rsidRPr="00220B18">
        <w:rPr>
          <w:rFonts w:ascii="Times New Roman" w:hAnsi="Times New Roman" w:cs="Times New Roman"/>
        </w:rPr>
        <w:fldChar w:fldCharType="end"/>
      </w:r>
      <w:r w:rsidRPr="00220B18">
        <w:rPr>
          <w:rFonts w:ascii="Times New Roman" w:hAnsi="Times New Roman" w:cs="Times New Roman"/>
          <w:lang w:val="hu-HU"/>
        </w:rPr>
        <w:t>. Rizikó szám frissítés</w:t>
      </w:r>
      <w:bookmarkEnd w:id="91"/>
    </w:p>
    <w:p w14:paraId="6907F3B5" w14:textId="77777777" w:rsidR="008F4397" w:rsidRDefault="00FB204E" w:rsidP="00C15BDE">
      <w:pPr>
        <w:spacing w:line="360" w:lineRule="auto"/>
        <w:ind w:firstLine="360"/>
        <w:jc w:val="both"/>
        <w:rPr>
          <w:rFonts w:ascii="Times New Roman" w:hAnsi="Times New Roman" w:cs="Times New Roman"/>
          <w:lang w:val="hu-HU"/>
        </w:rPr>
      </w:pPr>
      <w:r>
        <w:rPr>
          <w:rFonts w:ascii="Times New Roman" w:hAnsi="Times New Roman" w:cs="Times New Roman"/>
          <w:lang w:val="hu-HU"/>
        </w:rPr>
        <w:t>A negyedik menüpont a szendvics menübe az egyszerű kijelentkezési metódus meghívása</w:t>
      </w:r>
      <w:r w:rsidR="00397C19">
        <w:rPr>
          <w:rFonts w:ascii="Times New Roman" w:hAnsi="Times New Roman" w:cs="Times New Roman"/>
          <w:lang w:val="hu-HU"/>
        </w:rPr>
        <w:t>, ami a 14. kódrészlet</w:t>
      </w:r>
      <w:r>
        <w:rPr>
          <w:rFonts w:ascii="Times New Roman" w:hAnsi="Times New Roman" w:cs="Times New Roman"/>
          <w:lang w:val="hu-HU"/>
        </w:rPr>
        <w:t>, hatására az alkalmazás vissza navigál a bejelentkezési oldalra.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396"/>
      </w:tblGrid>
      <w:tr w:rsidR="00FE78EF" w:rsidRPr="00FB204E" w14:paraId="2F923DB7" w14:textId="77777777" w:rsidTr="002E6CCC">
        <w:trPr>
          <w:tblCellSpacing w:w="15" w:type="dxa"/>
        </w:trPr>
        <w:tc>
          <w:tcPr>
            <w:tcW w:w="0" w:type="auto"/>
            <w:vAlign w:val="center"/>
            <w:hideMark/>
          </w:tcPr>
          <w:p w14:paraId="711D49BB" w14:textId="77777777" w:rsidR="00FE78EF" w:rsidRPr="00FB204E" w:rsidRDefault="00FE78EF" w:rsidP="002E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B204E">
              <w:rPr>
                <w:rFonts w:ascii="Courier New" w:eastAsia="Times New Roman" w:hAnsi="Courier New" w:cs="Courier New"/>
                <w:color w:val="333333"/>
                <w:sz w:val="20"/>
                <w:szCs w:val="20"/>
                <w:lang w:val="en-GB" w:eastAsia="en-GB"/>
              </w:rPr>
              <w:t>1</w:t>
            </w:r>
          </w:p>
          <w:p w14:paraId="0BA2891E" w14:textId="77777777" w:rsidR="00FE78EF" w:rsidRPr="00FB204E" w:rsidRDefault="00FE78EF" w:rsidP="002E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B204E">
              <w:rPr>
                <w:rFonts w:ascii="Courier New" w:eastAsia="Times New Roman" w:hAnsi="Courier New" w:cs="Courier New"/>
                <w:color w:val="333333"/>
                <w:sz w:val="20"/>
                <w:szCs w:val="20"/>
                <w:lang w:val="en-GB" w:eastAsia="en-GB"/>
              </w:rPr>
              <w:t>2</w:t>
            </w:r>
          </w:p>
          <w:p w14:paraId="7572F2E0" w14:textId="77777777" w:rsidR="00FE78EF" w:rsidRPr="00FB204E" w:rsidRDefault="00FE78EF" w:rsidP="002E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B204E">
              <w:rPr>
                <w:rFonts w:ascii="Courier New" w:eastAsia="Times New Roman" w:hAnsi="Courier New" w:cs="Courier New"/>
                <w:color w:val="333333"/>
                <w:sz w:val="20"/>
                <w:szCs w:val="20"/>
                <w:lang w:val="en-GB" w:eastAsia="en-GB"/>
              </w:rPr>
              <w:t>3</w:t>
            </w:r>
          </w:p>
        </w:tc>
        <w:tc>
          <w:tcPr>
            <w:tcW w:w="0" w:type="auto"/>
            <w:vAlign w:val="center"/>
            <w:hideMark/>
          </w:tcPr>
          <w:p w14:paraId="55DC774E" w14:textId="77777777" w:rsidR="00FE78EF" w:rsidRPr="00FB204E" w:rsidRDefault="00FE78EF" w:rsidP="002E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B204E">
              <w:rPr>
                <w:rFonts w:ascii="Courier New" w:eastAsia="Times New Roman" w:hAnsi="Courier New" w:cs="Courier New"/>
                <w:color w:val="333333"/>
                <w:sz w:val="20"/>
                <w:szCs w:val="20"/>
                <w:lang w:val="en-GB" w:eastAsia="en-GB"/>
              </w:rPr>
              <w:t xml:space="preserve">  </w:t>
            </w:r>
            <w:r w:rsidRPr="00FB204E">
              <w:rPr>
                <w:rFonts w:ascii="Courier New" w:eastAsia="Times New Roman" w:hAnsi="Courier New" w:cs="Courier New"/>
                <w:b/>
                <w:bCs/>
                <w:color w:val="002070"/>
                <w:sz w:val="20"/>
                <w:szCs w:val="20"/>
                <w:lang w:val="en-GB" w:eastAsia="en-GB"/>
              </w:rPr>
              <w:t>onTap:</w:t>
            </w:r>
            <w:r w:rsidRPr="00FB204E">
              <w:rPr>
                <w:rFonts w:ascii="Courier New" w:eastAsia="Times New Roman" w:hAnsi="Courier New" w:cs="Courier New"/>
                <w:color w:val="333333"/>
                <w:sz w:val="20"/>
                <w:szCs w:val="20"/>
                <w:lang w:val="en-GB" w:eastAsia="en-GB"/>
              </w:rPr>
              <w:t xml:space="preserve"> () {</w:t>
            </w:r>
          </w:p>
          <w:p w14:paraId="05D9D5F6" w14:textId="77777777" w:rsidR="00FE78EF" w:rsidRPr="00FB204E" w:rsidRDefault="00FE78EF" w:rsidP="002E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B204E">
              <w:rPr>
                <w:rFonts w:ascii="Courier New" w:eastAsia="Times New Roman" w:hAnsi="Courier New" w:cs="Courier New"/>
                <w:color w:val="333333"/>
                <w:sz w:val="20"/>
                <w:szCs w:val="20"/>
                <w:lang w:val="en-GB" w:eastAsia="en-GB"/>
              </w:rPr>
              <w:t xml:space="preserve">  </w:t>
            </w:r>
            <w:r>
              <w:rPr>
                <w:rFonts w:ascii="Courier New" w:eastAsia="Times New Roman" w:hAnsi="Courier New" w:cs="Courier New"/>
                <w:color w:val="333333"/>
                <w:sz w:val="20"/>
                <w:szCs w:val="20"/>
                <w:lang w:val="en-GB" w:eastAsia="en-GB"/>
              </w:rPr>
              <w:t xml:space="preserve">  </w:t>
            </w:r>
            <w:proofErr w:type="gramStart"/>
            <w:r w:rsidRPr="00FB204E">
              <w:rPr>
                <w:rFonts w:ascii="Courier New" w:eastAsia="Times New Roman" w:hAnsi="Courier New" w:cs="Courier New"/>
                <w:color w:val="333333"/>
                <w:sz w:val="20"/>
                <w:szCs w:val="20"/>
                <w:lang w:val="en-GB" w:eastAsia="en-GB"/>
              </w:rPr>
              <w:t>FirebaseAuth.instance.signOut</w:t>
            </w:r>
            <w:proofErr w:type="gramEnd"/>
            <w:r w:rsidRPr="00FB204E">
              <w:rPr>
                <w:rFonts w:ascii="Courier New" w:eastAsia="Times New Roman" w:hAnsi="Courier New" w:cs="Courier New"/>
                <w:color w:val="333333"/>
                <w:sz w:val="20"/>
                <w:szCs w:val="20"/>
                <w:lang w:val="en-GB" w:eastAsia="en-GB"/>
              </w:rPr>
              <w:t>();</w:t>
            </w:r>
          </w:p>
          <w:p w14:paraId="10F2040E" w14:textId="77777777" w:rsidR="00FE78EF" w:rsidRPr="00FB204E" w:rsidRDefault="00FE78EF" w:rsidP="002E6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FB204E">
              <w:rPr>
                <w:rFonts w:ascii="Courier New" w:eastAsia="Times New Roman" w:hAnsi="Courier New" w:cs="Courier New"/>
                <w:color w:val="333333"/>
                <w:sz w:val="20"/>
                <w:szCs w:val="20"/>
                <w:lang w:val="en-GB" w:eastAsia="en-GB"/>
              </w:rPr>
              <w:t>},</w:t>
            </w:r>
          </w:p>
        </w:tc>
      </w:tr>
    </w:tbl>
    <w:p w14:paraId="18566AE7" w14:textId="0A6BE448" w:rsidR="00220B18" w:rsidRDefault="00220B18" w:rsidP="00220B18">
      <w:pPr>
        <w:pStyle w:val="Caption"/>
        <w:spacing w:line="360" w:lineRule="auto"/>
        <w:jc w:val="center"/>
        <w:rPr>
          <w:rFonts w:ascii="Times New Roman" w:hAnsi="Times New Roman" w:cs="Times New Roman"/>
        </w:rPr>
      </w:pPr>
      <w:bookmarkStart w:id="92" w:name="_Toc76486109"/>
      <w:r w:rsidRPr="00220B18">
        <w:rPr>
          <w:rFonts w:ascii="Times New Roman" w:hAnsi="Times New Roman" w:cs="Times New Roman"/>
        </w:rPr>
        <w:t xml:space="preserve">Kódrészlet </w:t>
      </w:r>
      <w:r w:rsidRPr="00220B18">
        <w:rPr>
          <w:rFonts w:ascii="Times New Roman" w:hAnsi="Times New Roman" w:cs="Times New Roman"/>
        </w:rPr>
        <w:fldChar w:fldCharType="begin"/>
      </w:r>
      <w:r w:rsidRPr="00220B18">
        <w:rPr>
          <w:rFonts w:ascii="Times New Roman" w:hAnsi="Times New Roman" w:cs="Times New Roman"/>
        </w:rPr>
        <w:instrText xml:space="preserve"> SEQ Kódrészlet \* ARABIC </w:instrText>
      </w:r>
      <w:r w:rsidRPr="00220B18">
        <w:rPr>
          <w:rFonts w:ascii="Times New Roman" w:hAnsi="Times New Roman" w:cs="Times New Roman"/>
        </w:rPr>
        <w:fldChar w:fldCharType="separate"/>
      </w:r>
      <w:r w:rsidR="00FD3843">
        <w:rPr>
          <w:rFonts w:ascii="Times New Roman" w:hAnsi="Times New Roman" w:cs="Times New Roman"/>
          <w:noProof/>
        </w:rPr>
        <w:t>14</w:t>
      </w:r>
      <w:r w:rsidRPr="00220B18">
        <w:rPr>
          <w:rFonts w:ascii="Times New Roman" w:hAnsi="Times New Roman" w:cs="Times New Roman"/>
        </w:rPr>
        <w:fldChar w:fldCharType="end"/>
      </w:r>
      <w:r w:rsidRPr="00220B18">
        <w:rPr>
          <w:rFonts w:ascii="Times New Roman" w:hAnsi="Times New Roman" w:cs="Times New Roman"/>
        </w:rPr>
        <w:t>. Kijelentkezés</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794884" w:rsidRPr="00FE78EF" w14:paraId="7838F25A" w14:textId="77777777" w:rsidTr="000A1EBC">
        <w:trPr>
          <w:tblCellSpacing w:w="15" w:type="dxa"/>
        </w:trPr>
        <w:tc>
          <w:tcPr>
            <w:tcW w:w="0" w:type="auto"/>
            <w:vAlign w:val="center"/>
            <w:hideMark/>
          </w:tcPr>
          <w:p w14:paraId="464FD617"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333333"/>
                <w:sz w:val="20"/>
                <w:szCs w:val="20"/>
                <w:lang w:val="en-GB" w:eastAsia="en-GB"/>
              </w:rPr>
              <w:t>1</w:t>
            </w:r>
          </w:p>
          <w:p w14:paraId="7FD516B4"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2</w:t>
            </w:r>
          </w:p>
          <w:p w14:paraId="2CD4FC3D"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3</w:t>
            </w:r>
          </w:p>
          <w:p w14:paraId="01DD8BF4"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4</w:t>
            </w:r>
          </w:p>
          <w:p w14:paraId="2B4EB050"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5</w:t>
            </w:r>
          </w:p>
          <w:p w14:paraId="04CEA80A"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6</w:t>
            </w:r>
          </w:p>
          <w:p w14:paraId="071129E1"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7</w:t>
            </w:r>
          </w:p>
          <w:p w14:paraId="38805097"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8</w:t>
            </w:r>
          </w:p>
          <w:p w14:paraId="2DA07F02"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9</w:t>
            </w:r>
          </w:p>
          <w:p w14:paraId="01353484"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10</w:t>
            </w:r>
          </w:p>
          <w:p w14:paraId="712C55AF"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11</w:t>
            </w:r>
          </w:p>
          <w:p w14:paraId="4CE02172"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12</w:t>
            </w:r>
          </w:p>
          <w:p w14:paraId="4D6FF5FE"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13</w:t>
            </w:r>
          </w:p>
          <w:p w14:paraId="5B3CFA79"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14</w:t>
            </w:r>
          </w:p>
          <w:p w14:paraId="4D61CEB2"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15</w:t>
            </w:r>
          </w:p>
          <w:p w14:paraId="3C435B3B"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16</w:t>
            </w:r>
          </w:p>
          <w:p w14:paraId="7F0FB4BB"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17</w:t>
            </w:r>
          </w:p>
          <w:p w14:paraId="18956305"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18</w:t>
            </w:r>
          </w:p>
          <w:p w14:paraId="36047EAC"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lastRenderedPageBreak/>
              <w:t>19</w:t>
            </w:r>
          </w:p>
          <w:p w14:paraId="657C6DBD"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20</w:t>
            </w:r>
          </w:p>
          <w:p w14:paraId="718AE305"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21</w:t>
            </w:r>
          </w:p>
          <w:p w14:paraId="78341E37"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22</w:t>
            </w:r>
          </w:p>
          <w:p w14:paraId="0278174D"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23</w:t>
            </w:r>
          </w:p>
          <w:p w14:paraId="54228710"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24</w:t>
            </w:r>
          </w:p>
          <w:p w14:paraId="4BA46374"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25</w:t>
            </w:r>
          </w:p>
          <w:p w14:paraId="7C884688"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26</w:t>
            </w:r>
          </w:p>
        </w:tc>
        <w:tc>
          <w:tcPr>
            <w:tcW w:w="0" w:type="auto"/>
            <w:vAlign w:val="center"/>
            <w:hideMark/>
          </w:tcPr>
          <w:p w14:paraId="1306D71B"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lastRenderedPageBreak/>
              <w:t xml:space="preserve">  Future </w:t>
            </w:r>
            <w:proofErr w:type="gramStart"/>
            <w:r w:rsidRPr="00FE78EF">
              <w:rPr>
                <w:rFonts w:ascii="Courier New" w:eastAsia="Times New Roman" w:hAnsi="Courier New" w:cs="Courier New"/>
                <w:color w:val="333333"/>
                <w:sz w:val="20"/>
                <w:szCs w:val="20"/>
                <w:lang w:val="en-GB" w:eastAsia="en-GB"/>
              </w:rPr>
              <w:t>authenticate(</w:t>
            </w:r>
            <w:proofErr w:type="gramEnd"/>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666666"/>
                <w:sz w:val="20"/>
                <w:szCs w:val="20"/>
                <w:lang w:val="en-GB" w:eastAsia="en-GB"/>
              </w:rPr>
              <w:t>as</w:t>
            </w:r>
            <w:r w:rsidRPr="00FE78EF">
              <w:rPr>
                <w:rFonts w:ascii="Courier New" w:eastAsia="Times New Roman" w:hAnsi="Courier New" w:cs="Courier New"/>
                <w:color w:val="333333"/>
                <w:sz w:val="20"/>
                <w:szCs w:val="20"/>
                <w:lang w:val="en-GB" w:eastAsia="en-GB"/>
              </w:rPr>
              <w:t>ync {</w:t>
            </w:r>
          </w:p>
          <w:p w14:paraId="0876D87D"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await _</w:t>
            </w:r>
            <w:proofErr w:type="gramStart"/>
            <w:r w:rsidRPr="00FE78EF">
              <w:rPr>
                <w:rFonts w:ascii="Courier New" w:eastAsia="Times New Roman" w:hAnsi="Courier New" w:cs="Courier New"/>
                <w:color w:val="333333"/>
                <w:sz w:val="20"/>
                <w:szCs w:val="20"/>
                <w:lang w:val="en-GB" w:eastAsia="en-GB"/>
              </w:rPr>
              <w:t>loadToken(</w:t>
            </w:r>
            <w:proofErr w:type="gramEnd"/>
            <w:r w:rsidRPr="00FE78EF">
              <w:rPr>
                <w:rFonts w:ascii="Courier New" w:eastAsia="Times New Roman" w:hAnsi="Courier New" w:cs="Courier New"/>
                <w:color w:val="333333"/>
                <w:sz w:val="20"/>
                <w:szCs w:val="20"/>
                <w:lang w:val="en-GB" w:eastAsia="en-GB"/>
              </w:rPr>
              <w:t>);</w:t>
            </w:r>
          </w:p>
          <w:p w14:paraId="525BF74B"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b/>
                <w:bCs/>
                <w:color w:val="007020"/>
                <w:sz w:val="20"/>
                <w:szCs w:val="20"/>
                <w:lang w:val="en-GB" w:eastAsia="en-GB"/>
              </w:rPr>
              <w:t>if</w:t>
            </w:r>
            <w:r w:rsidRPr="00FE78EF">
              <w:rPr>
                <w:rFonts w:ascii="Courier New" w:eastAsia="Times New Roman" w:hAnsi="Courier New" w:cs="Courier New"/>
                <w:color w:val="333333"/>
                <w:sz w:val="20"/>
                <w:szCs w:val="20"/>
                <w:lang w:val="en-GB" w:eastAsia="en-GB"/>
              </w:rPr>
              <w:t xml:space="preserve"> (_token </w:t>
            </w:r>
            <w:r w:rsidRPr="00FE78EF">
              <w:rPr>
                <w:rFonts w:ascii="Courier New" w:eastAsia="Times New Roman" w:hAnsi="Courier New" w:cs="Courier New"/>
                <w:color w:val="666666"/>
                <w:sz w:val="20"/>
                <w:szCs w:val="20"/>
                <w:lang w:val="en-GB" w:eastAsia="en-GB"/>
              </w:rPr>
              <w:t>==</w:t>
            </w: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4070A0"/>
                <w:sz w:val="20"/>
                <w:szCs w:val="20"/>
                <w:lang w:val="en-GB" w:eastAsia="en-GB"/>
              </w:rPr>
              <w:t>''</w:t>
            </w:r>
            <w:r w:rsidRPr="00FE78EF">
              <w:rPr>
                <w:rFonts w:ascii="Courier New" w:eastAsia="Times New Roman" w:hAnsi="Courier New" w:cs="Courier New"/>
                <w:color w:val="333333"/>
                <w:sz w:val="20"/>
                <w:szCs w:val="20"/>
                <w:lang w:val="en-GB" w:eastAsia="en-GB"/>
              </w:rPr>
              <w:t>) {</w:t>
            </w:r>
          </w:p>
          <w:p w14:paraId="2D2AE7D1"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b/>
                <w:bCs/>
                <w:color w:val="007020"/>
                <w:sz w:val="20"/>
                <w:szCs w:val="20"/>
                <w:lang w:val="en-GB" w:eastAsia="en-GB"/>
              </w:rPr>
              <w:t>final</w:t>
            </w:r>
            <w:r w:rsidRPr="00FE78EF">
              <w:rPr>
                <w:rFonts w:ascii="Courier New" w:eastAsia="Times New Roman" w:hAnsi="Courier New" w:cs="Courier New"/>
                <w:color w:val="333333"/>
                <w:sz w:val="20"/>
                <w:szCs w:val="20"/>
                <w:lang w:val="en-GB" w:eastAsia="en-GB"/>
              </w:rPr>
              <w:t xml:space="preserve"> url </w:t>
            </w:r>
            <w:r w:rsidRPr="00FE78EF">
              <w:rPr>
                <w:rFonts w:ascii="Courier New" w:eastAsia="Times New Roman" w:hAnsi="Courier New" w:cs="Courier New"/>
                <w:color w:val="666666"/>
                <w:sz w:val="20"/>
                <w:szCs w:val="20"/>
                <w:lang w:val="en-GB" w:eastAsia="en-GB"/>
              </w:rPr>
              <w:t>=</w:t>
            </w:r>
          </w:p>
          <w:p w14:paraId="620C0228"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4070A0"/>
                <w:sz w:val="20"/>
                <w:szCs w:val="20"/>
                <w:lang w:val="en-GB" w:eastAsia="en-GB"/>
              </w:rPr>
              <w:t>'</w:t>
            </w:r>
            <w:proofErr w:type="gramStart"/>
            <w:r w:rsidRPr="00FE78EF">
              <w:rPr>
                <w:rFonts w:ascii="Courier New" w:eastAsia="Times New Roman" w:hAnsi="Courier New" w:cs="Courier New"/>
                <w:color w:val="4070A0"/>
                <w:sz w:val="20"/>
                <w:szCs w:val="20"/>
                <w:lang w:val="en-GB" w:eastAsia="en-GB"/>
              </w:rPr>
              <w:t>https://www.fitbit.com/oauth2/authorize;</w:t>
            </w:r>
            <w:proofErr w:type="gramEnd"/>
          </w:p>
          <w:p w14:paraId="01BBB272"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b/>
                <w:bCs/>
                <w:color w:val="007020"/>
                <w:sz w:val="20"/>
                <w:szCs w:val="20"/>
                <w:lang w:val="en-GB" w:eastAsia="en-GB"/>
              </w:rPr>
              <w:t>final</w:t>
            </w:r>
            <w:r w:rsidRPr="00FE78EF">
              <w:rPr>
                <w:rFonts w:ascii="Courier New" w:eastAsia="Times New Roman" w:hAnsi="Courier New" w:cs="Courier New"/>
                <w:color w:val="333333"/>
                <w:sz w:val="20"/>
                <w:szCs w:val="20"/>
                <w:lang w:val="en-GB" w:eastAsia="en-GB"/>
              </w:rPr>
              <w:t xml:space="preserve"> callbackUrlScheme </w:t>
            </w:r>
            <w:r w:rsidRPr="00FE78EF">
              <w:rPr>
                <w:rFonts w:ascii="Courier New" w:eastAsia="Times New Roman" w:hAnsi="Courier New" w:cs="Courier New"/>
                <w:color w:val="666666"/>
                <w:sz w:val="20"/>
                <w:szCs w:val="20"/>
                <w:lang w:val="en-GB" w:eastAsia="en-GB"/>
              </w:rPr>
              <w:t>=</w:t>
            </w: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4070A0"/>
                <w:sz w:val="20"/>
                <w:szCs w:val="20"/>
                <w:lang w:val="en-GB" w:eastAsia="en-GB"/>
              </w:rPr>
              <w:t>'</w:t>
            </w:r>
            <w:r>
              <w:rPr>
                <w:rFonts w:ascii="Courier New" w:eastAsia="Times New Roman" w:hAnsi="Courier New" w:cs="Courier New"/>
                <w:color w:val="4070A0"/>
                <w:sz w:val="20"/>
                <w:szCs w:val="20"/>
                <w:lang w:val="en-GB" w:eastAsia="en-GB"/>
              </w:rPr>
              <w:t>token</w:t>
            </w:r>
            <w:proofErr w:type="gramStart"/>
            <w:r w:rsidRPr="00FE78EF">
              <w:rPr>
                <w:rFonts w:ascii="Courier New" w:eastAsia="Times New Roman" w:hAnsi="Courier New" w:cs="Courier New"/>
                <w:color w:val="4070A0"/>
                <w:sz w:val="20"/>
                <w:szCs w:val="20"/>
                <w:lang w:val="en-GB" w:eastAsia="en-GB"/>
              </w:rPr>
              <w:t>'</w:t>
            </w:r>
            <w:r w:rsidRPr="00FE78EF">
              <w:rPr>
                <w:rFonts w:ascii="Courier New" w:eastAsia="Times New Roman" w:hAnsi="Courier New" w:cs="Courier New"/>
                <w:color w:val="333333"/>
                <w:sz w:val="20"/>
                <w:szCs w:val="20"/>
                <w:lang w:val="en-GB" w:eastAsia="en-GB"/>
              </w:rPr>
              <w:t>;</w:t>
            </w:r>
            <w:proofErr w:type="gramEnd"/>
          </w:p>
          <w:p w14:paraId="18B960D6"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p>
          <w:p w14:paraId="1AC4A5AC"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b/>
                <w:bCs/>
                <w:color w:val="007020"/>
                <w:sz w:val="20"/>
                <w:szCs w:val="20"/>
                <w:lang w:val="en-GB" w:eastAsia="en-GB"/>
              </w:rPr>
              <w:t>try</w:t>
            </w:r>
            <w:r w:rsidRPr="00FE78EF">
              <w:rPr>
                <w:rFonts w:ascii="Courier New" w:eastAsia="Times New Roman" w:hAnsi="Courier New" w:cs="Courier New"/>
                <w:color w:val="333333"/>
                <w:sz w:val="20"/>
                <w:szCs w:val="20"/>
                <w:lang w:val="en-GB" w:eastAsia="en-GB"/>
              </w:rPr>
              <w:t xml:space="preserve"> {</w:t>
            </w:r>
          </w:p>
          <w:p w14:paraId="05147D3F"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proofErr w:type="gramStart"/>
            <w:r w:rsidRPr="00FE78EF">
              <w:rPr>
                <w:rFonts w:ascii="Courier New" w:eastAsia="Times New Roman" w:hAnsi="Courier New" w:cs="Courier New"/>
                <w:b/>
                <w:bCs/>
                <w:color w:val="007020"/>
                <w:sz w:val="20"/>
                <w:szCs w:val="20"/>
                <w:lang w:val="en-GB" w:eastAsia="en-GB"/>
              </w:rPr>
              <w:t>final</w:t>
            </w:r>
            <w:r w:rsidRPr="00FE78EF">
              <w:rPr>
                <w:rFonts w:ascii="Courier New" w:eastAsia="Times New Roman" w:hAnsi="Courier New" w:cs="Courier New"/>
                <w:color w:val="333333"/>
                <w:sz w:val="20"/>
                <w:szCs w:val="20"/>
                <w:lang w:val="en-GB" w:eastAsia="en-GB"/>
              </w:rPr>
              <w:t xml:space="preserve"> result</w:t>
            </w:r>
            <w:proofErr w:type="gramEnd"/>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666666"/>
                <w:sz w:val="20"/>
                <w:szCs w:val="20"/>
                <w:lang w:val="en-GB" w:eastAsia="en-GB"/>
              </w:rPr>
              <w:t>=</w:t>
            </w:r>
            <w:r w:rsidRPr="00FE78EF">
              <w:rPr>
                <w:rFonts w:ascii="Courier New" w:eastAsia="Times New Roman" w:hAnsi="Courier New" w:cs="Courier New"/>
                <w:color w:val="333333"/>
                <w:sz w:val="20"/>
                <w:szCs w:val="20"/>
                <w:lang w:val="en-GB" w:eastAsia="en-GB"/>
              </w:rPr>
              <w:t xml:space="preserve"> await FlutterWebAuth.authenticate(</w:t>
            </w:r>
          </w:p>
          <w:p w14:paraId="7E15917B"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b/>
                <w:bCs/>
                <w:color w:val="002070"/>
                <w:sz w:val="20"/>
                <w:szCs w:val="20"/>
                <w:lang w:val="en-GB" w:eastAsia="en-GB"/>
              </w:rPr>
              <w:t>url:</w:t>
            </w:r>
            <w:r w:rsidRPr="00FE78EF">
              <w:rPr>
                <w:rFonts w:ascii="Courier New" w:eastAsia="Times New Roman" w:hAnsi="Courier New" w:cs="Courier New"/>
                <w:color w:val="333333"/>
                <w:sz w:val="20"/>
                <w:szCs w:val="20"/>
                <w:lang w:val="en-GB" w:eastAsia="en-GB"/>
              </w:rPr>
              <w:t xml:space="preserve"> url, </w:t>
            </w:r>
            <w:r w:rsidRPr="00FE78EF">
              <w:rPr>
                <w:rFonts w:ascii="Courier New" w:eastAsia="Times New Roman" w:hAnsi="Courier New" w:cs="Courier New"/>
                <w:b/>
                <w:bCs/>
                <w:color w:val="002070"/>
                <w:sz w:val="20"/>
                <w:szCs w:val="20"/>
                <w:lang w:val="en-GB" w:eastAsia="en-GB"/>
              </w:rPr>
              <w:t>callbackUrlScheme:</w:t>
            </w:r>
            <w:r w:rsidRPr="00FE78EF">
              <w:rPr>
                <w:rFonts w:ascii="Courier New" w:eastAsia="Times New Roman" w:hAnsi="Courier New" w:cs="Courier New"/>
                <w:color w:val="333333"/>
                <w:sz w:val="20"/>
                <w:szCs w:val="20"/>
                <w:lang w:val="en-GB" w:eastAsia="en-GB"/>
              </w:rPr>
              <w:t xml:space="preserve"> callbackUrlScheme</w:t>
            </w:r>
            <w:proofErr w:type="gramStart"/>
            <w:r w:rsidRPr="00FE78EF">
              <w:rPr>
                <w:rFonts w:ascii="Courier New" w:eastAsia="Times New Roman" w:hAnsi="Courier New" w:cs="Courier New"/>
                <w:color w:val="333333"/>
                <w:sz w:val="20"/>
                <w:szCs w:val="20"/>
                <w:lang w:val="en-GB" w:eastAsia="en-GB"/>
              </w:rPr>
              <w:t>);</w:t>
            </w:r>
            <w:proofErr w:type="gramEnd"/>
          </w:p>
          <w:p w14:paraId="1C7B1359"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SharedPreferences prefs </w:t>
            </w:r>
            <w:r w:rsidRPr="00FE78EF">
              <w:rPr>
                <w:rFonts w:ascii="Courier New" w:eastAsia="Times New Roman" w:hAnsi="Courier New" w:cs="Courier New"/>
                <w:color w:val="666666"/>
                <w:sz w:val="20"/>
                <w:szCs w:val="20"/>
                <w:lang w:val="en-GB" w:eastAsia="en-GB"/>
              </w:rPr>
              <w:t>=</w:t>
            </w:r>
            <w:r w:rsidRPr="00FE78EF">
              <w:rPr>
                <w:rFonts w:ascii="Courier New" w:eastAsia="Times New Roman" w:hAnsi="Courier New" w:cs="Courier New"/>
                <w:color w:val="333333"/>
                <w:sz w:val="20"/>
                <w:szCs w:val="20"/>
                <w:lang w:val="en-GB" w:eastAsia="en-GB"/>
              </w:rPr>
              <w:t xml:space="preserve"> await SharedPreferences.getInstance(</w:t>
            </w:r>
            <w:proofErr w:type="gramStart"/>
            <w:r w:rsidRPr="00FE78EF">
              <w:rPr>
                <w:rFonts w:ascii="Courier New" w:eastAsia="Times New Roman" w:hAnsi="Courier New" w:cs="Courier New"/>
                <w:color w:val="333333"/>
                <w:sz w:val="20"/>
                <w:szCs w:val="20"/>
                <w:lang w:val="en-GB" w:eastAsia="en-GB"/>
              </w:rPr>
              <w:t>);</w:t>
            </w:r>
            <w:proofErr w:type="gramEnd"/>
          </w:p>
          <w:p w14:paraId="38A1F3F5"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proofErr w:type="gramStart"/>
            <w:r w:rsidRPr="00FE78EF">
              <w:rPr>
                <w:rFonts w:ascii="Courier New" w:eastAsia="Times New Roman" w:hAnsi="Courier New" w:cs="Courier New"/>
                <w:color w:val="333333"/>
                <w:sz w:val="20"/>
                <w:szCs w:val="20"/>
                <w:lang w:val="en-GB" w:eastAsia="en-GB"/>
              </w:rPr>
              <w:t>prefs.setString</w:t>
            </w:r>
            <w:proofErr w:type="gramEnd"/>
            <w:r w:rsidRPr="00FE78EF">
              <w:rPr>
                <w:rFonts w:ascii="Courier New" w:eastAsia="Times New Roman" w:hAnsi="Courier New" w:cs="Courier New"/>
                <w:color w:val="333333"/>
                <w:sz w:val="20"/>
                <w:szCs w:val="20"/>
                <w:lang w:val="en-GB" w:eastAsia="en-GB"/>
              </w:rPr>
              <w:t>(</w:t>
            </w:r>
            <w:r w:rsidRPr="00FE78EF">
              <w:rPr>
                <w:rFonts w:ascii="Courier New" w:eastAsia="Times New Roman" w:hAnsi="Courier New" w:cs="Courier New"/>
                <w:color w:val="4070A0"/>
                <w:sz w:val="20"/>
                <w:szCs w:val="20"/>
                <w:lang w:val="en-GB" w:eastAsia="en-GB"/>
              </w:rPr>
              <w:t>'token'</w:t>
            </w:r>
            <w:r w:rsidRPr="00FE78EF">
              <w:rPr>
                <w:rFonts w:ascii="Courier New" w:eastAsia="Times New Roman" w:hAnsi="Courier New" w:cs="Courier New"/>
                <w:color w:val="333333"/>
                <w:sz w:val="20"/>
                <w:szCs w:val="20"/>
                <w:lang w:val="en-GB" w:eastAsia="en-GB"/>
              </w:rPr>
              <w:t>,</w:t>
            </w:r>
          </w:p>
          <w:p w14:paraId="3818C171"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4070A0"/>
                <w:sz w:val="20"/>
                <w:szCs w:val="20"/>
                <w:lang w:val="en-GB" w:eastAsia="en-GB"/>
              </w:rPr>
              <w:t xml:space="preserve">"Bearer </w:t>
            </w:r>
            <w:r w:rsidRPr="00FE78EF">
              <w:rPr>
                <w:rFonts w:ascii="Courier New" w:eastAsia="Times New Roman" w:hAnsi="Courier New" w:cs="Courier New"/>
                <w:i/>
                <w:iCs/>
                <w:color w:val="70A0D0"/>
                <w:sz w:val="20"/>
                <w:szCs w:val="20"/>
                <w:lang w:val="en-GB" w:eastAsia="en-GB"/>
              </w:rPr>
              <w:t>${</w:t>
            </w:r>
            <w:proofErr w:type="gramStart"/>
            <w:r w:rsidRPr="00FE78EF">
              <w:rPr>
                <w:rFonts w:ascii="Courier New" w:eastAsia="Times New Roman" w:hAnsi="Courier New" w:cs="Courier New"/>
                <w:color w:val="333333"/>
                <w:sz w:val="20"/>
                <w:szCs w:val="20"/>
                <w:lang w:val="en-GB" w:eastAsia="en-GB"/>
              </w:rPr>
              <w:t>result.substring</w:t>
            </w:r>
            <w:proofErr w:type="gramEnd"/>
            <w:r w:rsidRPr="00FE78EF">
              <w:rPr>
                <w:rFonts w:ascii="Courier New" w:eastAsia="Times New Roman" w:hAnsi="Courier New" w:cs="Courier New"/>
                <w:color w:val="333333"/>
                <w:sz w:val="20"/>
                <w:szCs w:val="20"/>
                <w:lang w:val="en-GB" w:eastAsia="en-GB"/>
              </w:rPr>
              <w:t>(result.indexOf(</w:t>
            </w:r>
            <w:r w:rsidRPr="00FE78EF">
              <w:rPr>
                <w:rFonts w:ascii="Courier New" w:eastAsia="Times New Roman" w:hAnsi="Courier New" w:cs="Courier New"/>
                <w:color w:val="4070A0"/>
                <w:sz w:val="20"/>
                <w:szCs w:val="20"/>
                <w:lang w:val="en-GB" w:eastAsia="en-GB"/>
              </w:rPr>
              <w:t>'='</w:t>
            </w:r>
            <w:r w:rsidRPr="00FE78EF">
              <w:rPr>
                <w:rFonts w:ascii="Courier New" w:eastAsia="Times New Roman" w:hAnsi="Courier New" w:cs="Courier New"/>
                <w:color w:val="333333"/>
                <w:sz w:val="20"/>
                <w:szCs w:val="20"/>
                <w:lang w:val="en-GB" w:eastAsia="en-GB"/>
              </w:rPr>
              <w:t>)</w:t>
            </w:r>
          </w:p>
          <w:p w14:paraId="28C1D1D0"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666666"/>
                <w:sz w:val="20"/>
                <w:szCs w:val="20"/>
                <w:lang w:val="en-GB" w:eastAsia="en-GB"/>
              </w:rPr>
              <w:t>+</w:t>
            </w: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40A070"/>
                <w:sz w:val="20"/>
                <w:szCs w:val="20"/>
                <w:lang w:val="en-GB" w:eastAsia="en-GB"/>
              </w:rPr>
              <w:t>1</w:t>
            </w:r>
            <w:r w:rsidRPr="00FE78EF">
              <w:rPr>
                <w:rFonts w:ascii="Courier New" w:eastAsia="Times New Roman" w:hAnsi="Courier New" w:cs="Courier New"/>
                <w:color w:val="333333"/>
                <w:sz w:val="20"/>
                <w:szCs w:val="20"/>
                <w:lang w:val="en-GB" w:eastAsia="en-GB"/>
              </w:rPr>
              <w:t xml:space="preserve">, </w:t>
            </w:r>
            <w:proofErr w:type="gramStart"/>
            <w:r w:rsidRPr="00FE78EF">
              <w:rPr>
                <w:rFonts w:ascii="Courier New" w:eastAsia="Times New Roman" w:hAnsi="Courier New" w:cs="Courier New"/>
                <w:color w:val="333333"/>
                <w:sz w:val="20"/>
                <w:szCs w:val="20"/>
                <w:lang w:val="en-GB" w:eastAsia="en-GB"/>
              </w:rPr>
              <w:t>result.indexOf</w:t>
            </w:r>
            <w:proofErr w:type="gramEnd"/>
            <w:r w:rsidRPr="00FE78EF">
              <w:rPr>
                <w:rFonts w:ascii="Courier New" w:eastAsia="Times New Roman" w:hAnsi="Courier New" w:cs="Courier New"/>
                <w:color w:val="333333"/>
                <w:sz w:val="20"/>
                <w:szCs w:val="20"/>
                <w:lang w:val="en-GB" w:eastAsia="en-GB"/>
              </w:rPr>
              <w:t>(</w:t>
            </w:r>
            <w:r w:rsidRPr="00FE78EF">
              <w:rPr>
                <w:rFonts w:ascii="Courier New" w:eastAsia="Times New Roman" w:hAnsi="Courier New" w:cs="Courier New"/>
                <w:color w:val="4070A0"/>
                <w:sz w:val="20"/>
                <w:szCs w:val="20"/>
                <w:lang w:val="en-GB" w:eastAsia="en-GB"/>
              </w:rPr>
              <w:t>'&amp;'</w:t>
            </w:r>
            <w:r w:rsidRPr="00FE78EF">
              <w:rPr>
                <w:rFonts w:ascii="Courier New" w:eastAsia="Times New Roman" w:hAnsi="Courier New" w:cs="Courier New"/>
                <w:color w:val="333333"/>
                <w:sz w:val="20"/>
                <w:szCs w:val="20"/>
                <w:lang w:val="en-GB" w:eastAsia="en-GB"/>
              </w:rPr>
              <w:t>))</w:t>
            </w:r>
            <w:r w:rsidRPr="00FE78EF">
              <w:rPr>
                <w:rFonts w:ascii="Courier New" w:eastAsia="Times New Roman" w:hAnsi="Courier New" w:cs="Courier New"/>
                <w:i/>
                <w:iCs/>
                <w:color w:val="70A0D0"/>
                <w:sz w:val="20"/>
                <w:szCs w:val="20"/>
                <w:lang w:val="en-GB" w:eastAsia="en-GB"/>
              </w:rPr>
              <w:t>}</w:t>
            </w:r>
            <w:r w:rsidRPr="00FE78EF">
              <w:rPr>
                <w:rFonts w:ascii="Courier New" w:eastAsia="Times New Roman" w:hAnsi="Courier New" w:cs="Courier New"/>
                <w:color w:val="4070A0"/>
                <w:sz w:val="20"/>
                <w:szCs w:val="20"/>
                <w:lang w:val="en-GB" w:eastAsia="en-GB"/>
              </w:rPr>
              <w:t>"</w:t>
            </w:r>
            <w:r w:rsidRPr="00FE78EF">
              <w:rPr>
                <w:rFonts w:ascii="Courier New" w:eastAsia="Times New Roman" w:hAnsi="Courier New" w:cs="Courier New"/>
                <w:color w:val="333333"/>
                <w:sz w:val="20"/>
                <w:szCs w:val="20"/>
                <w:lang w:val="en-GB" w:eastAsia="en-GB"/>
              </w:rPr>
              <w:t>);</w:t>
            </w:r>
          </w:p>
          <w:p w14:paraId="2E9AD029"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proofErr w:type="gramStart"/>
            <w:r w:rsidRPr="00FE78EF">
              <w:rPr>
                <w:rFonts w:ascii="Courier New" w:eastAsia="Times New Roman" w:hAnsi="Courier New" w:cs="Courier New"/>
                <w:color w:val="333333"/>
                <w:sz w:val="20"/>
                <w:szCs w:val="20"/>
                <w:lang w:val="en-GB" w:eastAsia="en-GB"/>
              </w:rPr>
              <w:t>setState(</w:t>
            </w:r>
            <w:proofErr w:type="gramEnd"/>
            <w:r w:rsidRPr="00FE78EF">
              <w:rPr>
                <w:rFonts w:ascii="Courier New" w:eastAsia="Times New Roman" w:hAnsi="Courier New" w:cs="Courier New"/>
                <w:color w:val="333333"/>
                <w:sz w:val="20"/>
                <w:szCs w:val="20"/>
                <w:lang w:val="en-GB" w:eastAsia="en-GB"/>
              </w:rPr>
              <w:t>() {</w:t>
            </w:r>
          </w:p>
          <w:p w14:paraId="04308632"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_status </w:t>
            </w:r>
            <w:r w:rsidRPr="00FE78EF">
              <w:rPr>
                <w:rFonts w:ascii="Courier New" w:eastAsia="Times New Roman" w:hAnsi="Courier New" w:cs="Courier New"/>
                <w:color w:val="666666"/>
                <w:sz w:val="20"/>
                <w:szCs w:val="20"/>
                <w:lang w:val="en-GB" w:eastAsia="en-GB"/>
              </w:rPr>
              <w:t>=</w:t>
            </w:r>
          </w:p>
          <w:p w14:paraId="5498E2B6"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proofErr w:type="gramStart"/>
            <w:r w:rsidRPr="00FE78EF">
              <w:rPr>
                <w:rFonts w:ascii="Courier New" w:eastAsia="Times New Roman" w:hAnsi="Courier New" w:cs="Courier New"/>
                <w:color w:val="333333"/>
                <w:sz w:val="20"/>
                <w:szCs w:val="20"/>
                <w:lang w:val="en-GB" w:eastAsia="en-GB"/>
              </w:rPr>
              <w:t>result.substring</w:t>
            </w:r>
            <w:proofErr w:type="gramEnd"/>
            <w:r w:rsidRPr="00FE78EF">
              <w:rPr>
                <w:rFonts w:ascii="Courier New" w:eastAsia="Times New Roman" w:hAnsi="Courier New" w:cs="Courier New"/>
                <w:color w:val="333333"/>
                <w:sz w:val="20"/>
                <w:szCs w:val="20"/>
                <w:lang w:val="en-GB" w:eastAsia="en-GB"/>
              </w:rPr>
              <w:t>(result.indexOf(</w:t>
            </w:r>
            <w:r w:rsidRPr="00FE78EF">
              <w:rPr>
                <w:rFonts w:ascii="Courier New" w:eastAsia="Times New Roman" w:hAnsi="Courier New" w:cs="Courier New"/>
                <w:color w:val="4070A0"/>
                <w:sz w:val="20"/>
                <w:szCs w:val="20"/>
                <w:lang w:val="en-GB" w:eastAsia="en-GB"/>
              </w:rPr>
              <w:t>'='</w:t>
            </w:r>
            <w:r w:rsidRPr="00FE78EF">
              <w:rPr>
                <w:rFonts w:ascii="Courier New" w:eastAsia="Times New Roman" w:hAnsi="Courier New" w:cs="Courier New"/>
                <w:color w:val="333333"/>
                <w:sz w:val="20"/>
                <w:szCs w:val="20"/>
                <w:lang w:val="en-GB" w:eastAsia="en-GB"/>
              </w:rPr>
              <w:t>)</w:t>
            </w:r>
          </w:p>
          <w:p w14:paraId="083E42F4"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666666"/>
                <w:sz w:val="20"/>
                <w:szCs w:val="20"/>
                <w:lang w:val="en-GB" w:eastAsia="en-GB"/>
              </w:rPr>
              <w:t>+</w:t>
            </w: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40A070"/>
                <w:sz w:val="20"/>
                <w:szCs w:val="20"/>
                <w:lang w:val="en-GB" w:eastAsia="en-GB"/>
              </w:rPr>
              <w:t>1</w:t>
            </w:r>
            <w:r w:rsidRPr="00FE78EF">
              <w:rPr>
                <w:rFonts w:ascii="Courier New" w:eastAsia="Times New Roman" w:hAnsi="Courier New" w:cs="Courier New"/>
                <w:color w:val="333333"/>
                <w:sz w:val="20"/>
                <w:szCs w:val="20"/>
                <w:lang w:val="en-GB" w:eastAsia="en-GB"/>
              </w:rPr>
              <w:t xml:space="preserve">, </w:t>
            </w:r>
            <w:proofErr w:type="gramStart"/>
            <w:r w:rsidRPr="00FE78EF">
              <w:rPr>
                <w:rFonts w:ascii="Courier New" w:eastAsia="Times New Roman" w:hAnsi="Courier New" w:cs="Courier New"/>
                <w:color w:val="333333"/>
                <w:sz w:val="20"/>
                <w:szCs w:val="20"/>
                <w:lang w:val="en-GB" w:eastAsia="en-GB"/>
              </w:rPr>
              <w:t>result.indexOf</w:t>
            </w:r>
            <w:proofErr w:type="gramEnd"/>
            <w:r w:rsidRPr="00FE78EF">
              <w:rPr>
                <w:rFonts w:ascii="Courier New" w:eastAsia="Times New Roman" w:hAnsi="Courier New" w:cs="Courier New"/>
                <w:color w:val="333333"/>
                <w:sz w:val="20"/>
                <w:szCs w:val="20"/>
                <w:lang w:val="en-GB" w:eastAsia="en-GB"/>
              </w:rPr>
              <w:t>(</w:t>
            </w:r>
            <w:r w:rsidRPr="00FE78EF">
              <w:rPr>
                <w:rFonts w:ascii="Courier New" w:eastAsia="Times New Roman" w:hAnsi="Courier New" w:cs="Courier New"/>
                <w:color w:val="4070A0"/>
                <w:sz w:val="20"/>
                <w:szCs w:val="20"/>
                <w:lang w:val="en-GB" w:eastAsia="en-GB"/>
              </w:rPr>
              <w:t>'&amp;'</w:t>
            </w:r>
            <w:r w:rsidRPr="00FE78EF">
              <w:rPr>
                <w:rFonts w:ascii="Courier New" w:eastAsia="Times New Roman" w:hAnsi="Courier New" w:cs="Courier New"/>
                <w:color w:val="333333"/>
                <w:sz w:val="20"/>
                <w:szCs w:val="20"/>
                <w:lang w:val="en-GB" w:eastAsia="en-GB"/>
              </w:rPr>
              <w:t>));</w:t>
            </w:r>
          </w:p>
          <w:p w14:paraId="579B2E28"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lastRenderedPageBreak/>
              <w:t xml:space="preserve">        });</w:t>
            </w:r>
          </w:p>
          <w:p w14:paraId="7746921D"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 on PlatformException </w:t>
            </w:r>
            <w:r w:rsidRPr="00FE78EF">
              <w:rPr>
                <w:rFonts w:ascii="Courier New" w:eastAsia="Times New Roman" w:hAnsi="Courier New" w:cs="Courier New"/>
                <w:b/>
                <w:bCs/>
                <w:color w:val="007020"/>
                <w:sz w:val="20"/>
                <w:szCs w:val="20"/>
                <w:lang w:val="en-GB" w:eastAsia="en-GB"/>
              </w:rPr>
              <w:t>catch</w:t>
            </w:r>
            <w:r w:rsidRPr="00FE78EF">
              <w:rPr>
                <w:rFonts w:ascii="Courier New" w:eastAsia="Times New Roman" w:hAnsi="Courier New" w:cs="Courier New"/>
                <w:color w:val="333333"/>
                <w:sz w:val="20"/>
                <w:szCs w:val="20"/>
                <w:lang w:val="en-GB" w:eastAsia="en-GB"/>
              </w:rPr>
              <w:t xml:space="preserve"> (e) {</w:t>
            </w:r>
          </w:p>
          <w:p w14:paraId="69605DB7"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proofErr w:type="gramStart"/>
            <w:r w:rsidRPr="00FE78EF">
              <w:rPr>
                <w:rFonts w:ascii="Courier New" w:eastAsia="Times New Roman" w:hAnsi="Courier New" w:cs="Courier New"/>
                <w:color w:val="333333"/>
                <w:sz w:val="20"/>
                <w:szCs w:val="20"/>
                <w:lang w:val="en-GB" w:eastAsia="en-GB"/>
              </w:rPr>
              <w:t>setState(</w:t>
            </w:r>
            <w:proofErr w:type="gramEnd"/>
            <w:r w:rsidRPr="00FE78EF">
              <w:rPr>
                <w:rFonts w:ascii="Courier New" w:eastAsia="Times New Roman" w:hAnsi="Courier New" w:cs="Courier New"/>
                <w:color w:val="333333"/>
                <w:sz w:val="20"/>
                <w:szCs w:val="20"/>
                <w:lang w:val="en-GB" w:eastAsia="en-GB"/>
              </w:rPr>
              <w:t>() {</w:t>
            </w:r>
          </w:p>
          <w:p w14:paraId="30F82700"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_status </w:t>
            </w:r>
            <w:r w:rsidRPr="00FE78EF">
              <w:rPr>
                <w:rFonts w:ascii="Courier New" w:eastAsia="Times New Roman" w:hAnsi="Courier New" w:cs="Courier New"/>
                <w:color w:val="666666"/>
                <w:sz w:val="20"/>
                <w:szCs w:val="20"/>
                <w:lang w:val="en-GB" w:eastAsia="en-GB"/>
              </w:rPr>
              <w:t>=</w:t>
            </w:r>
            <w:r w:rsidRPr="00FE78EF">
              <w:rPr>
                <w:rFonts w:ascii="Courier New" w:eastAsia="Times New Roman" w:hAnsi="Courier New" w:cs="Courier New"/>
                <w:color w:val="333333"/>
                <w:sz w:val="20"/>
                <w:szCs w:val="20"/>
                <w:lang w:val="en-GB" w:eastAsia="en-GB"/>
              </w:rPr>
              <w:t xml:space="preserve"> </w:t>
            </w:r>
            <w:r w:rsidRPr="00FE78EF">
              <w:rPr>
                <w:rFonts w:ascii="Courier New" w:eastAsia="Times New Roman" w:hAnsi="Courier New" w:cs="Courier New"/>
                <w:color w:val="4070A0"/>
                <w:sz w:val="20"/>
                <w:szCs w:val="20"/>
                <w:lang w:val="en-GB" w:eastAsia="en-GB"/>
              </w:rPr>
              <w:t xml:space="preserve">'Got error: </w:t>
            </w:r>
            <w:r w:rsidRPr="00FE78EF">
              <w:rPr>
                <w:rFonts w:ascii="Courier New" w:eastAsia="Times New Roman" w:hAnsi="Courier New" w:cs="Courier New"/>
                <w:i/>
                <w:iCs/>
                <w:color w:val="70A0D0"/>
                <w:sz w:val="20"/>
                <w:szCs w:val="20"/>
                <w:lang w:val="en-GB" w:eastAsia="en-GB"/>
              </w:rPr>
              <w:t>$</w:t>
            </w:r>
            <w:r w:rsidRPr="00FE78EF">
              <w:rPr>
                <w:rFonts w:ascii="Courier New" w:eastAsia="Times New Roman" w:hAnsi="Courier New" w:cs="Courier New"/>
                <w:color w:val="333333"/>
                <w:sz w:val="20"/>
                <w:szCs w:val="20"/>
                <w:lang w:val="en-GB" w:eastAsia="en-GB"/>
              </w:rPr>
              <w:t>e</w:t>
            </w:r>
            <w:proofErr w:type="gramStart"/>
            <w:r w:rsidRPr="00FE78EF">
              <w:rPr>
                <w:rFonts w:ascii="Courier New" w:eastAsia="Times New Roman" w:hAnsi="Courier New" w:cs="Courier New"/>
                <w:color w:val="4070A0"/>
                <w:sz w:val="20"/>
                <w:szCs w:val="20"/>
                <w:lang w:val="en-GB" w:eastAsia="en-GB"/>
              </w:rPr>
              <w:t>'</w:t>
            </w:r>
            <w:r w:rsidRPr="00FE78EF">
              <w:rPr>
                <w:rFonts w:ascii="Courier New" w:eastAsia="Times New Roman" w:hAnsi="Courier New" w:cs="Courier New"/>
                <w:color w:val="333333"/>
                <w:sz w:val="20"/>
                <w:szCs w:val="20"/>
                <w:lang w:val="en-GB" w:eastAsia="en-GB"/>
              </w:rPr>
              <w:t>;</w:t>
            </w:r>
            <w:proofErr w:type="gramEnd"/>
          </w:p>
          <w:p w14:paraId="3AFCE598"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p>
          <w:p w14:paraId="1300D3B6"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p>
          <w:p w14:paraId="21C69847"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p>
          <w:p w14:paraId="5ACCA73F" w14:textId="77777777" w:rsidR="00794884" w:rsidRPr="00FE78EF" w:rsidRDefault="00794884" w:rsidP="000A1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E78EF">
              <w:rPr>
                <w:rFonts w:ascii="Courier New" w:eastAsia="Times New Roman" w:hAnsi="Courier New" w:cs="Courier New"/>
                <w:color w:val="333333"/>
                <w:sz w:val="20"/>
                <w:szCs w:val="20"/>
                <w:lang w:val="en-GB" w:eastAsia="en-GB"/>
              </w:rPr>
              <w:t xml:space="preserve">  }</w:t>
            </w:r>
          </w:p>
        </w:tc>
      </w:tr>
    </w:tbl>
    <w:p w14:paraId="3BB65810" w14:textId="7F8195AB" w:rsidR="00B36116" w:rsidRPr="00E94877" w:rsidRDefault="00B36116" w:rsidP="00B36116">
      <w:pPr>
        <w:pStyle w:val="Caption"/>
        <w:spacing w:line="360" w:lineRule="auto"/>
        <w:jc w:val="center"/>
        <w:rPr>
          <w:rFonts w:ascii="Times New Roman" w:hAnsi="Times New Roman" w:cs="Times New Roman"/>
          <w:lang w:val="hu-HU"/>
        </w:rPr>
      </w:pPr>
      <w:bookmarkStart w:id="93" w:name="_Toc76486110"/>
      <w:r w:rsidRPr="00B36116">
        <w:rPr>
          <w:rFonts w:ascii="Times New Roman" w:hAnsi="Times New Roman" w:cs="Times New Roman"/>
        </w:rPr>
        <w:lastRenderedPageBreak/>
        <w:t xml:space="preserve">Kódrészlet </w:t>
      </w:r>
      <w:r w:rsidRPr="00B36116">
        <w:rPr>
          <w:rFonts w:ascii="Times New Roman" w:hAnsi="Times New Roman" w:cs="Times New Roman"/>
        </w:rPr>
        <w:fldChar w:fldCharType="begin"/>
      </w:r>
      <w:r w:rsidRPr="00B36116">
        <w:rPr>
          <w:rFonts w:ascii="Times New Roman" w:hAnsi="Times New Roman" w:cs="Times New Roman"/>
        </w:rPr>
        <w:instrText xml:space="preserve"> SEQ Kódrészlet \* ARABIC </w:instrText>
      </w:r>
      <w:r w:rsidRPr="00B36116">
        <w:rPr>
          <w:rFonts w:ascii="Times New Roman" w:hAnsi="Times New Roman" w:cs="Times New Roman"/>
        </w:rPr>
        <w:fldChar w:fldCharType="separate"/>
      </w:r>
      <w:r w:rsidR="00FD3843">
        <w:rPr>
          <w:rFonts w:ascii="Times New Roman" w:hAnsi="Times New Roman" w:cs="Times New Roman"/>
          <w:noProof/>
        </w:rPr>
        <w:t>15</w:t>
      </w:r>
      <w:r w:rsidRPr="00B36116">
        <w:rPr>
          <w:rFonts w:ascii="Times New Roman" w:hAnsi="Times New Roman" w:cs="Times New Roman"/>
        </w:rPr>
        <w:fldChar w:fldCharType="end"/>
      </w:r>
      <w:r w:rsidRPr="00B36116">
        <w:rPr>
          <w:rFonts w:ascii="Times New Roman" w:hAnsi="Times New Roman" w:cs="Times New Roman"/>
        </w:rPr>
        <w:t xml:space="preserve">. Fitbit </w:t>
      </w:r>
      <w:r w:rsidR="00E94877" w:rsidRPr="00E94877">
        <w:rPr>
          <w:rFonts w:ascii="Times New Roman" w:hAnsi="Times New Roman" w:cs="Times New Roman"/>
          <w:lang w:val="hu-HU"/>
        </w:rPr>
        <w:t>azonosítás</w:t>
      </w:r>
      <w:bookmarkEnd w:id="93"/>
    </w:p>
    <w:p w14:paraId="5D5D30E8" w14:textId="597ED21D" w:rsidR="0053072D" w:rsidRDefault="00FE78EF" w:rsidP="00794884">
      <w:pPr>
        <w:spacing w:line="360" w:lineRule="auto"/>
        <w:ind w:firstLine="360"/>
        <w:jc w:val="both"/>
        <w:rPr>
          <w:rFonts w:ascii="Times New Roman" w:hAnsi="Times New Roman" w:cs="Times New Roman"/>
          <w:lang w:val="hu-HU"/>
        </w:rPr>
      </w:pPr>
      <w:r>
        <w:rPr>
          <w:rFonts w:ascii="Times New Roman" w:hAnsi="Times New Roman" w:cs="Times New Roman"/>
          <w:lang w:val="hu-HU"/>
        </w:rPr>
        <w:t>A Fitbit felhőszolgáltatásban tárolt adatok elérése érdekében a felhasználó be kell jelentkezzen a fitbit fiókjába, és különböző engedélyeket kell megadjon, adatainak elérése érdekében.</w:t>
      </w:r>
      <w:r w:rsidR="00794884">
        <w:rPr>
          <w:rFonts w:ascii="Times New Roman" w:hAnsi="Times New Roman" w:cs="Times New Roman"/>
          <w:lang w:val="hu-HU"/>
        </w:rPr>
        <w:t xml:space="preserve"> </w:t>
      </w:r>
      <w:r>
        <w:rPr>
          <w:rFonts w:ascii="Times New Roman" w:hAnsi="Times New Roman" w:cs="Times New Roman"/>
          <w:lang w:val="hu-HU"/>
        </w:rPr>
        <w:t xml:space="preserve">Amint a felhasználó a grafikon képernyőre navigál, automatikusan lefut az </w:t>
      </w:r>
      <w:proofErr w:type="gramStart"/>
      <w:r>
        <w:rPr>
          <w:rFonts w:ascii="Times New Roman" w:hAnsi="Times New Roman" w:cs="Times New Roman"/>
          <w:lang w:val="hu-HU"/>
        </w:rPr>
        <w:t>authenticate</w:t>
      </w:r>
      <w:r w:rsidR="00B728D3">
        <w:rPr>
          <w:rFonts w:ascii="Times New Roman" w:hAnsi="Times New Roman" w:cs="Times New Roman"/>
          <w:lang w:val="hu-HU"/>
        </w:rPr>
        <w:t>(</w:t>
      </w:r>
      <w:proofErr w:type="gramEnd"/>
      <w:r w:rsidR="00B728D3">
        <w:rPr>
          <w:rFonts w:ascii="Times New Roman" w:hAnsi="Times New Roman" w:cs="Times New Roman"/>
          <w:lang w:val="hu-HU"/>
        </w:rPr>
        <w:t>)</w:t>
      </w:r>
      <w:r>
        <w:rPr>
          <w:rFonts w:ascii="Times New Roman" w:hAnsi="Times New Roman" w:cs="Times New Roman"/>
          <w:lang w:val="hu-HU"/>
        </w:rPr>
        <w:t xml:space="preserve"> függvény</w:t>
      </w:r>
      <w:r w:rsidR="00397C19">
        <w:rPr>
          <w:rFonts w:ascii="Times New Roman" w:hAnsi="Times New Roman" w:cs="Times New Roman"/>
          <w:lang w:val="hu-HU"/>
        </w:rPr>
        <w:t xml:space="preserve"> a 15. kódrészletből</w:t>
      </w:r>
      <w:r>
        <w:rPr>
          <w:rFonts w:ascii="Times New Roman" w:hAnsi="Times New Roman" w:cs="Times New Roman"/>
          <w:lang w:val="hu-HU"/>
        </w:rPr>
        <w:t>. Ez egy aszinkron függvény, mivel egy Chrome ablakot nyit meg. Kezdetben megvárja am</w:t>
      </w:r>
      <w:r w:rsidR="0093130B">
        <w:rPr>
          <w:rFonts w:ascii="Times New Roman" w:hAnsi="Times New Roman" w:cs="Times New Roman"/>
          <w:lang w:val="hu-HU"/>
        </w:rPr>
        <w:t>í</w:t>
      </w:r>
      <w:r>
        <w:rPr>
          <w:rFonts w:ascii="Times New Roman" w:hAnsi="Times New Roman" w:cs="Times New Roman"/>
          <w:lang w:val="hu-HU"/>
        </w:rPr>
        <w:t>g betöltődik a token, amely a shared preferencesbe</w:t>
      </w:r>
      <w:r w:rsidR="00397C19">
        <w:rPr>
          <w:rStyle w:val="FootnoteReference"/>
          <w:rFonts w:ascii="Times New Roman" w:hAnsi="Times New Roman" w:cs="Times New Roman"/>
          <w:lang w:val="hu-HU"/>
        </w:rPr>
        <w:footnoteReference w:id="13"/>
      </w:r>
      <w:r>
        <w:rPr>
          <w:rFonts w:ascii="Times New Roman" w:hAnsi="Times New Roman" w:cs="Times New Roman"/>
          <w:lang w:val="hu-HU"/>
        </w:rPr>
        <w:t xml:space="preserve"> van tárolva. Ha a felhasználó először lépett erre a képernyőre, természetesen nincs token elmentve, ezért lefut a kód számottevő része. Egy </w:t>
      </w:r>
      <w:r w:rsidR="009704A5">
        <w:rPr>
          <w:rFonts w:ascii="Times New Roman" w:hAnsi="Times New Roman" w:cs="Times New Roman"/>
          <w:lang w:val="hu-HU"/>
        </w:rPr>
        <w:t>URL</w:t>
      </w:r>
      <w:r>
        <w:rPr>
          <w:rFonts w:ascii="Times New Roman" w:hAnsi="Times New Roman" w:cs="Times New Roman"/>
          <w:lang w:val="hu-HU"/>
        </w:rPr>
        <w:t xml:space="preserve"> megnyitásra kerül</w:t>
      </w:r>
      <w:r w:rsidR="0093130B">
        <w:rPr>
          <w:rFonts w:ascii="Times New Roman" w:hAnsi="Times New Roman" w:cs="Times New Roman"/>
          <w:lang w:val="hu-HU"/>
        </w:rPr>
        <w:t xml:space="preserve"> sor</w:t>
      </w:r>
      <w:r>
        <w:rPr>
          <w:rFonts w:ascii="Times New Roman" w:hAnsi="Times New Roman" w:cs="Times New Roman"/>
          <w:lang w:val="hu-HU"/>
        </w:rPr>
        <w:t xml:space="preserve"> egy új ablakban.</w:t>
      </w:r>
      <w:r w:rsidR="007238A4">
        <w:rPr>
          <w:rFonts w:ascii="Times New Roman" w:hAnsi="Times New Roman" w:cs="Times New Roman"/>
          <w:lang w:val="hu-HU"/>
        </w:rPr>
        <w:t xml:space="preserve"> A web API használata szigorú feltételekhez kötött, előzetes regisztráció szükséges, ennek hatására különböző egyedi azonosítóval lehet ellátni az alkalmazást.</w:t>
      </w:r>
      <w:r>
        <w:rPr>
          <w:rFonts w:ascii="Times New Roman" w:hAnsi="Times New Roman" w:cs="Times New Roman"/>
          <w:lang w:val="hu-HU"/>
        </w:rPr>
        <w:t xml:space="preserve"> Az 5. sorban látható</w:t>
      </w:r>
      <w:r w:rsidR="007238A4">
        <w:rPr>
          <w:rFonts w:ascii="Times New Roman" w:hAnsi="Times New Roman" w:cs="Times New Roman"/>
          <w:lang w:val="hu-HU"/>
        </w:rPr>
        <w:t xml:space="preserve"> az </w:t>
      </w:r>
      <w:r w:rsidR="009704A5">
        <w:rPr>
          <w:rFonts w:ascii="Times New Roman" w:hAnsi="Times New Roman" w:cs="Times New Roman"/>
          <w:lang w:val="hu-HU"/>
        </w:rPr>
        <w:t>URL</w:t>
      </w:r>
      <w:r w:rsidR="007238A4">
        <w:rPr>
          <w:rFonts w:ascii="Times New Roman" w:hAnsi="Times New Roman" w:cs="Times New Roman"/>
          <w:lang w:val="hu-HU"/>
        </w:rPr>
        <w:t xml:space="preserve"> alap része, ez az alkalmazás forráskódjában jóval hosszabb, mivel tartalmazza a titkos azonosítókat. Az automatikusan megnyíló Chrome ablakba</w:t>
      </w:r>
      <w:r w:rsidR="00397C19">
        <w:rPr>
          <w:rFonts w:ascii="Times New Roman" w:hAnsi="Times New Roman" w:cs="Times New Roman"/>
          <w:lang w:val="hu-HU"/>
        </w:rPr>
        <w:t>n</w:t>
      </w:r>
      <w:r w:rsidR="007238A4">
        <w:rPr>
          <w:rFonts w:ascii="Times New Roman" w:hAnsi="Times New Roman" w:cs="Times New Roman"/>
          <w:lang w:val="hu-HU"/>
        </w:rPr>
        <w:t xml:space="preserve"> kezdetben egy bejelentkezési felület látható, ahol a felhasználó megkell adja a Fitbit felhasználóját és a jelszót, majd egy lista tárul elé, amelyben megkell adja milyen adatokra ad engedélyt az alkalmazás számára</w:t>
      </w:r>
      <w:r w:rsidR="00927065">
        <w:rPr>
          <w:rFonts w:ascii="Times New Roman" w:hAnsi="Times New Roman" w:cs="Times New Roman"/>
          <w:lang w:val="hu-HU"/>
        </w:rPr>
        <w:t xml:space="preserve">, ahogy a </w:t>
      </w:r>
      <w:r w:rsidR="00B728D3">
        <w:rPr>
          <w:rFonts w:ascii="Times New Roman" w:hAnsi="Times New Roman" w:cs="Times New Roman"/>
          <w:lang w:val="hu-HU"/>
        </w:rPr>
        <w:t>12</w:t>
      </w:r>
      <w:r w:rsidR="00927065">
        <w:rPr>
          <w:rFonts w:ascii="Times New Roman" w:hAnsi="Times New Roman" w:cs="Times New Roman"/>
          <w:lang w:val="hu-HU"/>
        </w:rPr>
        <w:t>. ábrán is látható</w:t>
      </w:r>
      <w:r w:rsidR="007238A4">
        <w:rPr>
          <w:rFonts w:ascii="Times New Roman" w:hAnsi="Times New Roman" w:cs="Times New Roman"/>
          <w:lang w:val="hu-HU"/>
        </w:rPr>
        <w:t>.</w:t>
      </w:r>
      <w:r w:rsidR="009B62AC">
        <w:rPr>
          <w:rFonts w:ascii="Times New Roman" w:hAnsi="Times New Roman" w:cs="Times New Roman"/>
          <w:lang w:val="hu-HU"/>
        </w:rPr>
        <w:t xml:space="preserve"> A Chrome ablak megnyitásához szükséges Android részen konfigurálni a Manifest.xml fájt, ahogy a 16. kódrészletben látható. A 6. sorban megkell adni, milyen séma szerint történik a visszacsatolás, ilyen módon kell küldje a weboldal az adatot a telefonos alkalmazás felé. A Flutter azonosítás a flutter_web_auth</w:t>
      </w:r>
      <w:r w:rsidR="009B62AC">
        <w:rPr>
          <w:rStyle w:val="FootnoteReference"/>
          <w:rFonts w:ascii="Times New Roman" w:hAnsi="Times New Roman" w:cs="Times New Roman"/>
          <w:lang w:val="hu-HU"/>
        </w:rPr>
        <w:footnoteReference w:id="14"/>
      </w:r>
      <w:r w:rsidR="009B62AC">
        <w:rPr>
          <w:rFonts w:ascii="Times New Roman" w:hAnsi="Times New Roman" w:cs="Times New Roman"/>
          <w:lang w:val="hu-HU"/>
        </w:rPr>
        <w:t xml:space="preserve"> nevezetű csomag segítségével történt.</w:t>
      </w:r>
      <w:r w:rsidR="007238A4">
        <w:rPr>
          <w:rFonts w:ascii="Times New Roman" w:hAnsi="Times New Roman" w:cs="Times New Roman"/>
          <w:lang w:val="hu-HU"/>
        </w:rPr>
        <w:t xml:space="preserve"> </w:t>
      </w:r>
      <w:bookmarkStart w:id="94" w:name="_Hlk71746585"/>
      <w:r w:rsidR="009704A5">
        <w:rPr>
          <w:rFonts w:ascii="Times New Roman" w:hAnsi="Times New Roman" w:cs="Times New Roman"/>
          <w:lang w:val="hu-HU"/>
        </w:rPr>
        <w:t>A navigáció a Chrome ablak és a telefonos alkalmazás közt egy átirányító weboldal segítségével történik</w:t>
      </w:r>
      <w:r w:rsidR="00C275C0">
        <w:rPr>
          <w:rFonts w:ascii="Times New Roman" w:hAnsi="Times New Roman" w:cs="Times New Roman"/>
          <w:lang w:val="hu-HU"/>
        </w:rPr>
        <w:t>, aminek a</w:t>
      </w:r>
      <w:r w:rsidR="0029440B">
        <w:rPr>
          <w:rFonts w:ascii="Times New Roman" w:hAnsi="Times New Roman" w:cs="Times New Roman"/>
          <w:lang w:val="hu-HU"/>
        </w:rPr>
        <w:t xml:space="preserve"> forráskód részlete a 17. kódrészletben látható</w:t>
      </w:r>
      <w:r w:rsidR="009704A5">
        <w:rPr>
          <w:rFonts w:ascii="Times New Roman" w:hAnsi="Times New Roman" w:cs="Times New Roman"/>
          <w:lang w:val="hu-HU"/>
        </w:rPr>
        <w:t xml:space="preserve">. Ez a weboldal átküldi </w:t>
      </w:r>
      <w:r w:rsidR="0029440B">
        <w:rPr>
          <w:rFonts w:ascii="Times New Roman" w:hAnsi="Times New Roman" w:cs="Times New Roman"/>
          <w:lang w:val="hu-HU"/>
        </w:rPr>
        <w:t xml:space="preserve">a 16. kódrészeltben látott sémán </w:t>
      </w:r>
      <w:r w:rsidR="009704A5">
        <w:rPr>
          <w:rFonts w:ascii="Times New Roman" w:hAnsi="Times New Roman" w:cs="Times New Roman"/>
          <w:lang w:val="hu-HU"/>
        </w:rPr>
        <w:t>keresztül a Chrome ablakban található URL címet</w:t>
      </w:r>
      <w:r w:rsidR="00184A20">
        <w:rPr>
          <w:rFonts w:ascii="Times New Roman" w:hAnsi="Times New Roman" w:cs="Times New Roman"/>
          <w:lang w:val="hu-HU"/>
        </w:rPr>
        <w:t xml:space="preserve"> </w:t>
      </w:r>
      <w:r w:rsidR="00184A20" w:rsidRPr="00184A20">
        <w:rPr>
          <w:rFonts w:ascii="Times New Roman" w:hAnsi="Times New Roman" w:cs="Times New Roman"/>
          <w:lang w:val="hu-HU"/>
        </w:rPr>
        <w:t>a telefonos alkalmazás részére</w:t>
      </w:r>
      <w:r w:rsidR="00184A20">
        <w:rPr>
          <w:rFonts w:ascii="Times New Roman" w:hAnsi="Times New Roman" w:cs="Times New Roman"/>
          <w:lang w:val="hu-HU"/>
        </w:rPr>
        <w:t>, ami tartalmazza a felhasználó tokenjét</w:t>
      </w:r>
      <w:r w:rsidR="009704A5">
        <w:rPr>
          <w:rFonts w:ascii="Times New Roman" w:hAnsi="Times New Roman" w:cs="Times New Roman"/>
          <w:lang w:val="hu-HU"/>
        </w:rPr>
        <w:t>.</w:t>
      </w:r>
      <w:r w:rsidR="0029440B">
        <w:rPr>
          <w:rFonts w:ascii="Times New Roman" w:hAnsi="Times New Roman" w:cs="Times New Roman"/>
          <w:lang w:val="hu-HU"/>
        </w:rPr>
        <w:t xml:space="preserve"> Ennek a megvalósítása a 17. kódrészlet 2. – 1</w:t>
      </w:r>
      <w:r w:rsidR="00E529B0">
        <w:rPr>
          <w:rFonts w:ascii="Times New Roman" w:hAnsi="Times New Roman" w:cs="Times New Roman"/>
          <w:lang w:val="hu-HU"/>
        </w:rPr>
        <w:t>1</w:t>
      </w:r>
      <w:r w:rsidR="0029440B">
        <w:rPr>
          <w:rFonts w:ascii="Times New Roman" w:hAnsi="Times New Roman" w:cs="Times New Roman"/>
          <w:lang w:val="hu-HU"/>
        </w:rPr>
        <w:t xml:space="preserve">. sorai közt látható. A visszacsatolást végző weboldal </w:t>
      </w:r>
      <w:r w:rsidR="00B728D3">
        <w:rPr>
          <w:rFonts w:ascii="Times New Roman" w:hAnsi="Times New Roman" w:cs="Times New Roman"/>
          <w:lang w:val="hu-HU"/>
        </w:rPr>
        <w:t>hostot</w:t>
      </w:r>
      <w:r w:rsidR="0029440B">
        <w:rPr>
          <w:rFonts w:ascii="Times New Roman" w:hAnsi="Times New Roman" w:cs="Times New Roman"/>
          <w:lang w:val="hu-HU"/>
        </w:rPr>
        <w:t xml:space="preserve"> a Firebase Hosting</w:t>
      </w:r>
      <w:r w:rsidR="0029440B">
        <w:rPr>
          <w:rStyle w:val="FootnoteReference"/>
          <w:rFonts w:ascii="Times New Roman" w:hAnsi="Times New Roman" w:cs="Times New Roman"/>
          <w:lang w:val="hu-HU"/>
        </w:rPr>
        <w:footnoteReference w:id="15"/>
      </w:r>
      <w:r w:rsidR="0029440B">
        <w:rPr>
          <w:rFonts w:ascii="Times New Roman" w:hAnsi="Times New Roman" w:cs="Times New Roman"/>
          <w:lang w:val="hu-HU"/>
        </w:rPr>
        <w:t xml:space="preserve"> biztosítja.</w:t>
      </w:r>
      <w:r w:rsidR="009704A5">
        <w:rPr>
          <w:rFonts w:ascii="Times New Roman" w:hAnsi="Times New Roman" w:cs="Times New Roman"/>
          <w:lang w:val="hu-HU"/>
        </w:rPr>
        <w:t xml:space="preserve"> </w:t>
      </w:r>
      <w:r w:rsidR="007238A4">
        <w:rPr>
          <w:rFonts w:ascii="Times New Roman" w:hAnsi="Times New Roman" w:cs="Times New Roman"/>
          <w:lang w:val="hu-HU"/>
        </w:rPr>
        <w:t xml:space="preserve"> Az alkalmazás megpróbálja feldolgozni a kapott </w:t>
      </w:r>
      <w:r w:rsidR="005C7F55">
        <w:rPr>
          <w:rFonts w:ascii="Times New Roman" w:hAnsi="Times New Roman" w:cs="Times New Roman"/>
          <w:lang w:val="hu-HU"/>
        </w:rPr>
        <w:t>URL</w:t>
      </w:r>
      <w:r w:rsidR="007238A4">
        <w:rPr>
          <w:rFonts w:ascii="Times New Roman" w:hAnsi="Times New Roman" w:cs="Times New Roman"/>
          <w:lang w:val="hu-HU"/>
        </w:rPr>
        <w:t xml:space="preserve"> címet,</w:t>
      </w:r>
      <w:r w:rsidR="00184A20">
        <w:rPr>
          <w:rFonts w:ascii="Times New Roman" w:hAnsi="Times New Roman" w:cs="Times New Roman"/>
          <w:lang w:val="hu-HU"/>
        </w:rPr>
        <w:t xml:space="preserve"> </w:t>
      </w:r>
      <w:r w:rsidR="007238A4">
        <w:rPr>
          <w:rFonts w:ascii="Times New Roman" w:hAnsi="Times New Roman" w:cs="Times New Roman"/>
          <w:lang w:val="hu-HU"/>
        </w:rPr>
        <w:t xml:space="preserve">ahogy a </w:t>
      </w:r>
      <w:r w:rsidR="0029440B">
        <w:rPr>
          <w:rFonts w:ascii="Times New Roman" w:hAnsi="Times New Roman" w:cs="Times New Roman"/>
          <w:lang w:val="hu-HU"/>
        </w:rPr>
        <w:t xml:space="preserve">15. kódrészlet, </w:t>
      </w:r>
      <w:r w:rsidR="007238A4">
        <w:rPr>
          <w:rFonts w:ascii="Times New Roman" w:hAnsi="Times New Roman" w:cs="Times New Roman"/>
          <w:lang w:val="hu-HU"/>
        </w:rPr>
        <w:t xml:space="preserve">9. – 19. sorok közt látható. Siker esetén a </w:t>
      </w:r>
      <w:r w:rsidR="007238A4">
        <w:rPr>
          <w:rFonts w:ascii="Times New Roman" w:hAnsi="Times New Roman" w:cs="Times New Roman"/>
          <w:lang w:val="hu-HU"/>
        </w:rPr>
        <w:lastRenderedPageBreak/>
        <w:t xml:space="preserve">shared preferencesbe mentésre kerül a felhasználó egyedi tokenje. Hiba esetén a felhasználó </w:t>
      </w:r>
      <w:r w:rsidR="00C03A09">
        <w:rPr>
          <w:rFonts w:ascii="Times New Roman" w:hAnsi="Times New Roman" w:cs="Times New Roman"/>
          <w:lang w:val="hu-HU"/>
        </w:rPr>
        <w:t>az ennek megfelelő üzenettel</w:t>
      </w:r>
      <w:r w:rsidR="007238A4">
        <w:rPr>
          <w:rFonts w:ascii="Times New Roman" w:hAnsi="Times New Roman" w:cs="Times New Roman"/>
          <w:lang w:val="hu-HU"/>
        </w:rPr>
        <w:t xml:space="preserve"> találkozik.</w:t>
      </w:r>
      <w:r w:rsidR="0053072D">
        <w:rPr>
          <w:rFonts w:ascii="Times New Roman" w:hAnsi="Times New Roman" w:cs="Times New Roman"/>
          <w:lang w:val="hu-HU"/>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717"/>
      </w:tblGrid>
      <w:tr w:rsidR="009B62AC" w:rsidRPr="009B62AC" w14:paraId="3C5A78F6" w14:textId="77777777" w:rsidTr="009B62AC">
        <w:trPr>
          <w:tblCellSpacing w:w="15" w:type="dxa"/>
        </w:trPr>
        <w:tc>
          <w:tcPr>
            <w:tcW w:w="0" w:type="auto"/>
            <w:vAlign w:val="center"/>
            <w:hideMark/>
          </w:tcPr>
          <w:p w14:paraId="5B2A1EFA"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1</w:t>
            </w:r>
          </w:p>
          <w:p w14:paraId="79F34FD5"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2</w:t>
            </w:r>
          </w:p>
          <w:p w14:paraId="064A979E"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3</w:t>
            </w:r>
          </w:p>
          <w:p w14:paraId="76A737FA"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4</w:t>
            </w:r>
          </w:p>
          <w:p w14:paraId="081B58C7"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5</w:t>
            </w:r>
          </w:p>
          <w:p w14:paraId="1C296D96"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6</w:t>
            </w:r>
          </w:p>
          <w:p w14:paraId="7C5DDC2B"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7</w:t>
            </w:r>
          </w:p>
          <w:p w14:paraId="37D4652B"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8</w:t>
            </w:r>
          </w:p>
        </w:tc>
        <w:tc>
          <w:tcPr>
            <w:tcW w:w="0" w:type="auto"/>
            <w:vAlign w:val="center"/>
            <w:hideMark/>
          </w:tcPr>
          <w:p w14:paraId="6A39ECB9"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&lt;activity</w:t>
            </w: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color w:val="4070A0"/>
                <w:sz w:val="20"/>
                <w:szCs w:val="20"/>
                <w:lang w:val="en-GB" w:eastAsia="en-GB"/>
              </w:rPr>
              <w:t>android:name="</w:t>
            </w:r>
            <w:proofErr w:type="gramStart"/>
            <w:r w:rsidRPr="009B62AC">
              <w:rPr>
                <w:rFonts w:ascii="Courier New" w:eastAsia="Times New Roman" w:hAnsi="Courier New" w:cs="Courier New"/>
                <w:color w:val="4070A0"/>
                <w:sz w:val="20"/>
                <w:szCs w:val="20"/>
                <w:lang w:val="en-GB" w:eastAsia="en-GB"/>
              </w:rPr>
              <w:t>com.linusu</w:t>
            </w:r>
            <w:proofErr w:type="gramEnd"/>
            <w:r w:rsidRPr="009B62AC">
              <w:rPr>
                <w:rFonts w:ascii="Courier New" w:eastAsia="Times New Roman" w:hAnsi="Courier New" w:cs="Courier New"/>
                <w:color w:val="4070A0"/>
                <w:sz w:val="20"/>
                <w:szCs w:val="20"/>
                <w:lang w:val="en-GB" w:eastAsia="en-GB"/>
              </w:rPr>
              <w:t>.flutter_web_auth.CallbackActivity"</w:t>
            </w:r>
            <w:r w:rsidRPr="009B62AC">
              <w:rPr>
                <w:rFonts w:ascii="Courier New" w:eastAsia="Times New Roman" w:hAnsi="Courier New" w:cs="Courier New"/>
                <w:b/>
                <w:bCs/>
                <w:color w:val="062873"/>
                <w:sz w:val="20"/>
                <w:szCs w:val="20"/>
                <w:lang w:val="en-GB" w:eastAsia="en-GB"/>
              </w:rPr>
              <w:t>&gt;</w:t>
            </w:r>
          </w:p>
          <w:p w14:paraId="4B3B67B2"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&lt;intent-filter</w:t>
            </w:r>
            <w:r w:rsidRPr="009B62AC">
              <w:rPr>
                <w:rFonts w:ascii="Courier New" w:eastAsia="Times New Roman" w:hAnsi="Courier New" w:cs="Courier New"/>
                <w:color w:val="333333"/>
                <w:sz w:val="20"/>
                <w:szCs w:val="20"/>
                <w:lang w:val="en-GB" w:eastAsia="en-GB"/>
              </w:rPr>
              <w:t xml:space="preserve"> </w:t>
            </w:r>
            <w:proofErr w:type="gramStart"/>
            <w:r w:rsidRPr="009B62AC">
              <w:rPr>
                <w:rFonts w:ascii="Courier New" w:eastAsia="Times New Roman" w:hAnsi="Courier New" w:cs="Courier New"/>
                <w:color w:val="4070A0"/>
                <w:sz w:val="20"/>
                <w:szCs w:val="20"/>
                <w:lang w:val="en-GB" w:eastAsia="en-GB"/>
              </w:rPr>
              <w:t>android:label</w:t>
            </w:r>
            <w:proofErr w:type="gramEnd"/>
            <w:r w:rsidRPr="009B62AC">
              <w:rPr>
                <w:rFonts w:ascii="Courier New" w:eastAsia="Times New Roman" w:hAnsi="Courier New" w:cs="Courier New"/>
                <w:color w:val="4070A0"/>
                <w:sz w:val="20"/>
                <w:szCs w:val="20"/>
                <w:lang w:val="en-GB" w:eastAsia="en-GB"/>
              </w:rPr>
              <w:t>="flutter_web_auth"</w:t>
            </w:r>
            <w:r w:rsidRPr="009B62AC">
              <w:rPr>
                <w:rFonts w:ascii="Courier New" w:eastAsia="Times New Roman" w:hAnsi="Courier New" w:cs="Courier New"/>
                <w:b/>
                <w:bCs/>
                <w:color w:val="062873"/>
                <w:sz w:val="20"/>
                <w:szCs w:val="20"/>
                <w:lang w:val="en-GB" w:eastAsia="en-GB"/>
              </w:rPr>
              <w:t>&gt;</w:t>
            </w:r>
          </w:p>
          <w:p w14:paraId="4106067C"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&lt;action</w:t>
            </w: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color w:val="4070A0"/>
                <w:sz w:val="20"/>
                <w:szCs w:val="20"/>
                <w:lang w:val="en-GB" w:eastAsia="en-GB"/>
              </w:rPr>
              <w:t>android:name="</w:t>
            </w:r>
            <w:proofErr w:type="gramStart"/>
            <w:r w:rsidRPr="009B62AC">
              <w:rPr>
                <w:rFonts w:ascii="Courier New" w:eastAsia="Times New Roman" w:hAnsi="Courier New" w:cs="Courier New"/>
                <w:color w:val="4070A0"/>
                <w:sz w:val="20"/>
                <w:szCs w:val="20"/>
                <w:lang w:val="en-GB" w:eastAsia="en-GB"/>
              </w:rPr>
              <w:t>android.intent</w:t>
            </w:r>
            <w:proofErr w:type="gramEnd"/>
            <w:r w:rsidRPr="009B62AC">
              <w:rPr>
                <w:rFonts w:ascii="Courier New" w:eastAsia="Times New Roman" w:hAnsi="Courier New" w:cs="Courier New"/>
                <w:color w:val="4070A0"/>
                <w:sz w:val="20"/>
                <w:szCs w:val="20"/>
                <w:lang w:val="en-GB" w:eastAsia="en-GB"/>
              </w:rPr>
              <w:t>.action.VIEW"</w:t>
            </w: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/&gt;</w:t>
            </w:r>
          </w:p>
          <w:p w14:paraId="1F338F54"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&lt;category</w:t>
            </w: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color w:val="4070A0"/>
                <w:sz w:val="20"/>
                <w:szCs w:val="20"/>
                <w:lang w:val="en-GB" w:eastAsia="en-GB"/>
              </w:rPr>
              <w:t>android:name="</w:t>
            </w:r>
            <w:proofErr w:type="gramStart"/>
            <w:r w:rsidRPr="009B62AC">
              <w:rPr>
                <w:rFonts w:ascii="Courier New" w:eastAsia="Times New Roman" w:hAnsi="Courier New" w:cs="Courier New"/>
                <w:color w:val="4070A0"/>
                <w:sz w:val="20"/>
                <w:szCs w:val="20"/>
                <w:lang w:val="en-GB" w:eastAsia="en-GB"/>
              </w:rPr>
              <w:t>android.intent</w:t>
            </w:r>
            <w:proofErr w:type="gramEnd"/>
            <w:r w:rsidRPr="009B62AC">
              <w:rPr>
                <w:rFonts w:ascii="Courier New" w:eastAsia="Times New Roman" w:hAnsi="Courier New" w:cs="Courier New"/>
                <w:color w:val="4070A0"/>
                <w:sz w:val="20"/>
                <w:szCs w:val="20"/>
                <w:lang w:val="en-GB" w:eastAsia="en-GB"/>
              </w:rPr>
              <w:t>.category.DEFAULT"</w:t>
            </w: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/&gt;</w:t>
            </w:r>
          </w:p>
          <w:p w14:paraId="180E398C"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&lt;category</w:t>
            </w: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color w:val="4070A0"/>
                <w:sz w:val="20"/>
                <w:szCs w:val="20"/>
                <w:lang w:val="en-GB" w:eastAsia="en-GB"/>
              </w:rPr>
              <w:t>android:name="</w:t>
            </w:r>
            <w:proofErr w:type="gramStart"/>
            <w:r w:rsidRPr="009B62AC">
              <w:rPr>
                <w:rFonts w:ascii="Courier New" w:eastAsia="Times New Roman" w:hAnsi="Courier New" w:cs="Courier New"/>
                <w:color w:val="4070A0"/>
                <w:sz w:val="20"/>
                <w:szCs w:val="20"/>
                <w:lang w:val="en-GB" w:eastAsia="en-GB"/>
              </w:rPr>
              <w:t>android.intent</w:t>
            </w:r>
            <w:proofErr w:type="gramEnd"/>
            <w:r w:rsidRPr="009B62AC">
              <w:rPr>
                <w:rFonts w:ascii="Courier New" w:eastAsia="Times New Roman" w:hAnsi="Courier New" w:cs="Courier New"/>
                <w:color w:val="4070A0"/>
                <w:sz w:val="20"/>
                <w:szCs w:val="20"/>
                <w:lang w:val="en-GB" w:eastAsia="en-GB"/>
              </w:rPr>
              <w:t>.category.BROWSABLE"</w:t>
            </w: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/&gt;</w:t>
            </w:r>
          </w:p>
          <w:p w14:paraId="74C273E4"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&lt;data</w:t>
            </w:r>
            <w:r w:rsidRPr="009B62AC">
              <w:rPr>
                <w:rFonts w:ascii="Courier New" w:eastAsia="Times New Roman" w:hAnsi="Courier New" w:cs="Courier New"/>
                <w:color w:val="333333"/>
                <w:sz w:val="20"/>
                <w:szCs w:val="20"/>
                <w:lang w:val="en-GB" w:eastAsia="en-GB"/>
              </w:rPr>
              <w:t xml:space="preserve"> </w:t>
            </w:r>
            <w:proofErr w:type="gramStart"/>
            <w:r w:rsidRPr="009B62AC">
              <w:rPr>
                <w:rFonts w:ascii="Courier New" w:eastAsia="Times New Roman" w:hAnsi="Courier New" w:cs="Courier New"/>
                <w:color w:val="4070A0"/>
                <w:sz w:val="20"/>
                <w:szCs w:val="20"/>
                <w:lang w:val="en-GB" w:eastAsia="en-GB"/>
              </w:rPr>
              <w:t>android:scheme</w:t>
            </w:r>
            <w:proofErr w:type="gramEnd"/>
            <w:r w:rsidRPr="009B62AC">
              <w:rPr>
                <w:rFonts w:ascii="Courier New" w:eastAsia="Times New Roman" w:hAnsi="Courier New" w:cs="Courier New"/>
                <w:color w:val="4070A0"/>
                <w:sz w:val="20"/>
                <w:szCs w:val="20"/>
                <w:lang w:val="en-GB" w:eastAsia="en-GB"/>
              </w:rPr>
              <w:t>="</w:t>
            </w:r>
            <w:r w:rsidR="009F4445">
              <w:rPr>
                <w:rFonts w:ascii="Courier New" w:eastAsia="Times New Roman" w:hAnsi="Courier New" w:cs="Courier New"/>
                <w:color w:val="4070A0"/>
                <w:sz w:val="20"/>
                <w:szCs w:val="20"/>
                <w:lang w:val="en-GB" w:eastAsia="en-GB"/>
              </w:rPr>
              <w:t>token</w:t>
            </w:r>
            <w:r w:rsidRPr="009B62AC">
              <w:rPr>
                <w:rFonts w:ascii="Courier New" w:eastAsia="Times New Roman" w:hAnsi="Courier New" w:cs="Courier New"/>
                <w:color w:val="4070A0"/>
                <w:sz w:val="20"/>
                <w:szCs w:val="20"/>
                <w:lang w:val="en-GB" w:eastAsia="en-GB"/>
              </w:rPr>
              <w:t>"</w:t>
            </w: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/&gt;</w:t>
            </w:r>
          </w:p>
          <w:p w14:paraId="62E4EF55"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&lt;/intent-filter&gt;</w:t>
            </w:r>
          </w:p>
          <w:p w14:paraId="03BE7350"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9B62AC">
              <w:rPr>
                <w:rFonts w:ascii="Courier New" w:eastAsia="Times New Roman" w:hAnsi="Courier New" w:cs="Courier New"/>
                <w:color w:val="333333"/>
                <w:sz w:val="20"/>
                <w:szCs w:val="20"/>
                <w:lang w:val="en-GB" w:eastAsia="en-GB"/>
              </w:rPr>
              <w:t xml:space="preserve">  </w:t>
            </w:r>
            <w:r w:rsidRPr="009B62AC">
              <w:rPr>
                <w:rFonts w:ascii="Courier New" w:eastAsia="Times New Roman" w:hAnsi="Courier New" w:cs="Courier New"/>
                <w:b/>
                <w:bCs/>
                <w:color w:val="062873"/>
                <w:sz w:val="20"/>
                <w:szCs w:val="20"/>
                <w:lang w:val="en-GB" w:eastAsia="en-GB"/>
              </w:rPr>
              <w:t>&lt;/activity&gt;</w:t>
            </w:r>
          </w:p>
        </w:tc>
      </w:tr>
    </w:tbl>
    <w:p w14:paraId="75DF5858" w14:textId="2B9EAC55" w:rsidR="009B62AC" w:rsidRDefault="009B62AC" w:rsidP="009B62AC">
      <w:pPr>
        <w:pStyle w:val="Caption"/>
        <w:spacing w:line="360" w:lineRule="auto"/>
        <w:jc w:val="center"/>
        <w:rPr>
          <w:rFonts w:ascii="Times New Roman" w:hAnsi="Times New Roman" w:cs="Times New Roman"/>
        </w:rPr>
      </w:pPr>
      <w:bookmarkStart w:id="95" w:name="_Toc76486111"/>
      <w:r w:rsidRPr="009B62AC">
        <w:rPr>
          <w:rFonts w:ascii="Times New Roman" w:hAnsi="Times New Roman" w:cs="Times New Roman"/>
        </w:rPr>
        <w:t xml:space="preserve">Kódrészlet </w:t>
      </w:r>
      <w:r w:rsidRPr="009B62AC">
        <w:rPr>
          <w:rFonts w:ascii="Times New Roman" w:hAnsi="Times New Roman" w:cs="Times New Roman"/>
        </w:rPr>
        <w:fldChar w:fldCharType="begin"/>
      </w:r>
      <w:r w:rsidRPr="009B62AC">
        <w:rPr>
          <w:rFonts w:ascii="Times New Roman" w:hAnsi="Times New Roman" w:cs="Times New Roman"/>
        </w:rPr>
        <w:instrText xml:space="preserve"> SEQ Kódrészlet \* ARABIC </w:instrText>
      </w:r>
      <w:r w:rsidRPr="009B62AC">
        <w:rPr>
          <w:rFonts w:ascii="Times New Roman" w:hAnsi="Times New Roman" w:cs="Times New Roman"/>
        </w:rPr>
        <w:fldChar w:fldCharType="separate"/>
      </w:r>
      <w:r w:rsidR="00FD3843">
        <w:rPr>
          <w:rFonts w:ascii="Times New Roman" w:hAnsi="Times New Roman" w:cs="Times New Roman"/>
          <w:noProof/>
        </w:rPr>
        <w:t>16</w:t>
      </w:r>
      <w:r w:rsidRPr="009B62AC">
        <w:rPr>
          <w:rFonts w:ascii="Times New Roman" w:hAnsi="Times New Roman" w:cs="Times New Roman"/>
        </w:rPr>
        <w:fldChar w:fldCharType="end"/>
      </w:r>
      <w:r w:rsidRPr="009B62AC">
        <w:rPr>
          <w:rFonts w:ascii="Times New Roman" w:hAnsi="Times New Roman" w:cs="Times New Roman"/>
        </w:rPr>
        <w:t>. Android Manifest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08"/>
        <w:gridCol w:w="81"/>
      </w:tblGrid>
      <w:tr w:rsidR="009B62AC" w:rsidRPr="009B62AC" w14:paraId="5127DC85" w14:textId="77777777" w:rsidTr="00E529B0">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E529B0" w:rsidRPr="00E529B0" w14:paraId="1480F1BC" w14:textId="77777777" w:rsidTr="00E529B0">
              <w:trPr>
                <w:tblCellSpacing w:w="15" w:type="dxa"/>
              </w:trPr>
              <w:tc>
                <w:tcPr>
                  <w:tcW w:w="0" w:type="auto"/>
                  <w:vAlign w:val="center"/>
                  <w:hideMark/>
                </w:tcPr>
                <w:p w14:paraId="144D2627"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color w:val="333333"/>
                      <w:sz w:val="20"/>
                      <w:szCs w:val="20"/>
                      <w:lang w:val="en-GB" w:eastAsia="en-GB"/>
                    </w:rPr>
                    <w:t>1</w:t>
                  </w:r>
                </w:p>
                <w:p w14:paraId="6EBD5525"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2</w:t>
                  </w:r>
                </w:p>
                <w:p w14:paraId="7078685F"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3</w:t>
                  </w:r>
                </w:p>
                <w:p w14:paraId="5648EF22"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4</w:t>
                  </w:r>
                </w:p>
                <w:p w14:paraId="470AD779"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5</w:t>
                  </w:r>
                </w:p>
                <w:p w14:paraId="05F91AEC"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6</w:t>
                  </w:r>
                </w:p>
                <w:p w14:paraId="408A7AAB"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7</w:t>
                  </w:r>
                </w:p>
                <w:p w14:paraId="1B90CF09"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8</w:t>
                  </w:r>
                </w:p>
                <w:p w14:paraId="1D6348BD"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9</w:t>
                  </w:r>
                </w:p>
                <w:p w14:paraId="04EA448B"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10</w:t>
                  </w:r>
                </w:p>
                <w:p w14:paraId="2A543FB8"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11</w:t>
                  </w:r>
                </w:p>
                <w:p w14:paraId="7D1D4AA9"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12</w:t>
                  </w:r>
                </w:p>
              </w:tc>
              <w:tc>
                <w:tcPr>
                  <w:tcW w:w="0" w:type="auto"/>
                  <w:vAlign w:val="center"/>
                  <w:hideMark/>
                </w:tcPr>
                <w:p w14:paraId="67C626E9"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b/>
                      <w:bCs/>
                      <w:color w:val="062873"/>
                      <w:sz w:val="20"/>
                      <w:szCs w:val="20"/>
                      <w:lang w:val="en-GB" w:eastAsia="en-GB"/>
                    </w:rPr>
                    <w:t>&lt;script&gt;</w:t>
                  </w:r>
                </w:p>
                <w:p w14:paraId="37CF99AD"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b/>
                      <w:bCs/>
                      <w:color w:val="007020"/>
                      <w:sz w:val="20"/>
                      <w:szCs w:val="20"/>
                      <w:lang w:val="en-GB" w:eastAsia="en-GB"/>
                    </w:rPr>
                    <w:t>function</w:t>
                  </w:r>
                  <w:r w:rsidRPr="00E529B0">
                    <w:rPr>
                      <w:rFonts w:ascii="Courier New" w:eastAsia="Times New Roman" w:hAnsi="Courier New" w:cs="Courier New"/>
                      <w:color w:val="333333"/>
                      <w:sz w:val="20"/>
                      <w:szCs w:val="20"/>
                      <w:lang w:val="en-GB" w:eastAsia="en-GB"/>
                    </w:rPr>
                    <w:t xml:space="preserve"> </w:t>
                  </w:r>
                  <w:proofErr w:type="gramStart"/>
                  <w:r w:rsidRPr="00E529B0">
                    <w:rPr>
                      <w:rFonts w:ascii="Courier New" w:eastAsia="Times New Roman" w:hAnsi="Courier New" w:cs="Courier New"/>
                      <w:color w:val="333333"/>
                      <w:sz w:val="20"/>
                      <w:szCs w:val="20"/>
                      <w:lang w:val="en-GB" w:eastAsia="en-GB"/>
                    </w:rPr>
                    <w:t>getHref(</w:t>
                  </w:r>
                  <w:proofErr w:type="gramEnd"/>
                  <w:r w:rsidRPr="00E529B0">
                    <w:rPr>
                      <w:rFonts w:ascii="Courier New" w:eastAsia="Times New Roman" w:hAnsi="Courier New" w:cs="Courier New"/>
                      <w:color w:val="333333"/>
                      <w:sz w:val="20"/>
                      <w:szCs w:val="20"/>
                      <w:lang w:val="en-GB" w:eastAsia="en-GB"/>
                    </w:rPr>
                    <w:t>) {</w:t>
                  </w:r>
                </w:p>
                <w:p w14:paraId="3247644E"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proofErr w:type="gramStart"/>
                  <w:r w:rsidRPr="00E529B0">
                    <w:rPr>
                      <w:rFonts w:ascii="Courier New" w:eastAsia="Times New Roman" w:hAnsi="Courier New" w:cs="Courier New"/>
                      <w:color w:val="007020"/>
                      <w:sz w:val="20"/>
                      <w:szCs w:val="20"/>
                      <w:lang w:val="en-GB" w:eastAsia="en-GB"/>
                    </w:rPr>
                    <w:t>document</w:t>
                  </w:r>
                  <w:r w:rsidRPr="00E529B0">
                    <w:rPr>
                      <w:rFonts w:ascii="Courier New" w:eastAsia="Times New Roman" w:hAnsi="Courier New" w:cs="Courier New"/>
                      <w:color w:val="333333"/>
                      <w:sz w:val="20"/>
                      <w:szCs w:val="20"/>
                      <w:lang w:val="en-GB" w:eastAsia="en-GB"/>
                    </w:rPr>
                    <w:t>.getElementById</w:t>
                  </w:r>
                  <w:proofErr w:type="gramEnd"/>
                  <w:r w:rsidRPr="00E529B0">
                    <w:rPr>
                      <w:rFonts w:ascii="Courier New" w:eastAsia="Times New Roman" w:hAnsi="Courier New" w:cs="Courier New"/>
                      <w:color w:val="333333"/>
                      <w:sz w:val="20"/>
                      <w:szCs w:val="20"/>
                      <w:lang w:val="en-GB" w:eastAsia="en-GB"/>
                    </w:rPr>
                    <w:t>(</w:t>
                  </w:r>
                  <w:r w:rsidRPr="00E529B0">
                    <w:rPr>
                      <w:rFonts w:ascii="Courier New" w:eastAsia="Times New Roman" w:hAnsi="Courier New" w:cs="Courier New"/>
                      <w:color w:val="4070A0"/>
                      <w:sz w:val="20"/>
                      <w:szCs w:val="20"/>
                      <w:lang w:val="en-GB" w:eastAsia="en-GB"/>
                    </w:rPr>
                    <w:t>"token"</w:t>
                  </w:r>
                  <w:r w:rsidRPr="00E529B0">
                    <w:rPr>
                      <w:rFonts w:ascii="Courier New" w:eastAsia="Times New Roman" w:hAnsi="Courier New" w:cs="Courier New"/>
                      <w:color w:val="333333"/>
                      <w:sz w:val="20"/>
                      <w:szCs w:val="20"/>
                      <w:lang w:val="en-GB" w:eastAsia="en-GB"/>
                    </w:rPr>
                    <w:t xml:space="preserve">).href </w:t>
                  </w:r>
                  <w:r w:rsidRPr="00E529B0">
                    <w:rPr>
                      <w:rFonts w:ascii="Courier New" w:eastAsia="Times New Roman" w:hAnsi="Courier New" w:cs="Courier New"/>
                      <w:color w:val="666666"/>
                      <w:sz w:val="20"/>
                      <w:szCs w:val="20"/>
                      <w:lang w:val="en-GB" w:eastAsia="en-GB"/>
                    </w:rPr>
                    <w:t>=</w:t>
                  </w:r>
                </w:p>
                <w:p w14:paraId="77DFD1BC"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color w:val="4070A0"/>
                      <w:sz w:val="20"/>
                      <w:szCs w:val="20"/>
                      <w:lang w:val="en-GB" w:eastAsia="en-GB"/>
                    </w:rPr>
                    <w:t>"token://"</w:t>
                  </w: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color w:val="666666"/>
                      <w:sz w:val="20"/>
                      <w:szCs w:val="20"/>
                      <w:lang w:val="en-GB" w:eastAsia="en-GB"/>
                    </w:rPr>
                    <w:t>+</w:t>
                  </w:r>
                  <w:r w:rsidRPr="00E529B0">
                    <w:rPr>
                      <w:rFonts w:ascii="Courier New" w:eastAsia="Times New Roman" w:hAnsi="Courier New" w:cs="Courier New"/>
                      <w:color w:val="333333"/>
                      <w:sz w:val="20"/>
                      <w:szCs w:val="20"/>
                      <w:lang w:val="en-GB" w:eastAsia="en-GB"/>
                    </w:rPr>
                    <w:t xml:space="preserve"> </w:t>
                  </w:r>
                  <w:proofErr w:type="gramStart"/>
                  <w:r w:rsidRPr="00E529B0">
                    <w:rPr>
                      <w:rFonts w:ascii="Courier New" w:eastAsia="Times New Roman" w:hAnsi="Courier New" w:cs="Courier New"/>
                      <w:color w:val="007020"/>
                      <w:sz w:val="20"/>
                      <w:szCs w:val="20"/>
                      <w:lang w:val="en-GB" w:eastAsia="en-GB"/>
                    </w:rPr>
                    <w:t>window</w:t>
                  </w:r>
                  <w:r w:rsidRPr="00E529B0">
                    <w:rPr>
                      <w:rFonts w:ascii="Courier New" w:eastAsia="Times New Roman" w:hAnsi="Courier New" w:cs="Courier New"/>
                      <w:color w:val="333333"/>
                      <w:sz w:val="20"/>
                      <w:szCs w:val="20"/>
                      <w:lang w:val="en-GB" w:eastAsia="en-GB"/>
                    </w:rPr>
                    <w:t>.location</w:t>
                  </w:r>
                  <w:proofErr w:type="gramEnd"/>
                  <w:r w:rsidRPr="00E529B0">
                    <w:rPr>
                      <w:rFonts w:ascii="Courier New" w:eastAsia="Times New Roman" w:hAnsi="Courier New" w:cs="Courier New"/>
                      <w:color w:val="333333"/>
                      <w:sz w:val="20"/>
                      <w:szCs w:val="20"/>
                      <w:lang w:val="en-GB" w:eastAsia="en-GB"/>
                    </w:rPr>
                    <w:t>.href;</w:t>
                  </w:r>
                </w:p>
                <w:p w14:paraId="607E0B7C"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p>
                <w:p w14:paraId="5E8B8D5B"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b/>
                      <w:bCs/>
                      <w:color w:val="062873"/>
                      <w:sz w:val="20"/>
                      <w:szCs w:val="20"/>
                      <w:lang w:val="en-GB" w:eastAsia="en-GB"/>
                    </w:rPr>
                    <w:t>&lt;/script&gt;</w:t>
                  </w:r>
                </w:p>
                <w:p w14:paraId="2ABAB8D2"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b/>
                      <w:bCs/>
                      <w:color w:val="062873"/>
                      <w:sz w:val="20"/>
                      <w:szCs w:val="20"/>
                      <w:lang w:val="en-GB" w:eastAsia="en-GB"/>
                    </w:rPr>
                    <w:t>&lt;main&gt;</w:t>
                  </w:r>
                </w:p>
                <w:p w14:paraId="5851252F"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b/>
                      <w:bCs/>
                      <w:color w:val="062873"/>
                      <w:sz w:val="20"/>
                      <w:szCs w:val="20"/>
                      <w:lang w:val="en-GB" w:eastAsia="en-GB"/>
                    </w:rPr>
                    <w:t>&lt;div</w:t>
                  </w: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color w:val="4070A0"/>
                      <w:sz w:val="20"/>
                      <w:szCs w:val="20"/>
                      <w:lang w:val="en-GB" w:eastAsia="en-GB"/>
                    </w:rPr>
                    <w:t>id="text"</w:t>
                  </w:r>
                  <w:r w:rsidRPr="00E529B0">
                    <w:rPr>
                      <w:rFonts w:ascii="Courier New" w:eastAsia="Times New Roman" w:hAnsi="Courier New" w:cs="Courier New"/>
                      <w:b/>
                      <w:bCs/>
                      <w:color w:val="062873"/>
                      <w:sz w:val="20"/>
                      <w:szCs w:val="20"/>
                      <w:lang w:val="en-GB" w:eastAsia="en-GB"/>
                    </w:rPr>
                    <w:t>&gt;</w:t>
                  </w:r>
                </w:p>
                <w:p w14:paraId="3C0C4E32"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Press the button below to redirect to </w:t>
                  </w:r>
                  <w:proofErr w:type="gramStart"/>
                  <w:r w:rsidRPr="00E529B0">
                    <w:rPr>
                      <w:rFonts w:ascii="Courier New" w:eastAsia="Times New Roman" w:hAnsi="Courier New" w:cs="Courier New"/>
                      <w:color w:val="333333"/>
                      <w:sz w:val="20"/>
                      <w:szCs w:val="20"/>
                      <w:lang w:val="en-GB" w:eastAsia="en-GB"/>
                    </w:rPr>
                    <w:t>StrokeMonitor.</w:t>
                  </w:r>
                  <w:r w:rsidRPr="00E529B0">
                    <w:rPr>
                      <w:rFonts w:ascii="Courier New" w:eastAsia="Times New Roman" w:hAnsi="Courier New" w:cs="Courier New"/>
                      <w:b/>
                      <w:bCs/>
                      <w:color w:val="062873"/>
                      <w:sz w:val="20"/>
                      <w:szCs w:val="20"/>
                      <w:lang w:val="en-GB" w:eastAsia="en-GB"/>
                    </w:rPr>
                    <w:t>&lt;</w:t>
                  </w:r>
                  <w:proofErr w:type="gramEnd"/>
                  <w:r w:rsidRPr="00E529B0">
                    <w:rPr>
                      <w:rFonts w:ascii="Courier New" w:eastAsia="Times New Roman" w:hAnsi="Courier New" w:cs="Courier New"/>
                      <w:b/>
                      <w:bCs/>
                      <w:color w:val="062873"/>
                      <w:sz w:val="20"/>
                      <w:szCs w:val="20"/>
                      <w:lang w:val="en-GB" w:eastAsia="en-GB"/>
                    </w:rPr>
                    <w:t>/div&gt;</w:t>
                  </w:r>
                </w:p>
                <w:p w14:paraId="3F20B100"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b/>
                      <w:bCs/>
                      <w:color w:val="062873"/>
                      <w:sz w:val="20"/>
                      <w:szCs w:val="20"/>
                      <w:lang w:val="en-GB" w:eastAsia="en-GB"/>
                    </w:rPr>
                    <w:t>&lt;div</w:t>
                  </w: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color w:val="4070A0"/>
                      <w:sz w:val="20"/>
                      <w:szCs w:val="20"/>
                      <w:lang w:val="en-GB" w:eastAsia="en-GB"/>
                    </w:rPr>
                    <w:t>id="button"</w:t>
                  </w: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color w:val="4070A0"/>
                      <w:sz w:val="20"/>
                      <w:szCs w:val="20"/>
                      <w:lang w:val="en-GB" w:eastAsia="en-GB"/>
                    </w:rPr>
                    <w:t>onclick="</w:t>
                  </w:r>
                  <w:proofErr w:type="gramStart"/>
                  <w:r w:rsidRPr="00E529B0">
                    <w:rPr>
                      <w:rFonts w:ascii="Courier New" w:eastAsia="Times New Roman" w:hAnsi="Courier New" w:cs="Courier New"/>
                      <w:color w:val="4070A0"/>
                      <w:sz w:val="20"/>
                      <w:szCs w:val="20"/>
                      <w:lang w:val="en-GB" w:eastAsia="en-GB"/>
                    </w:rPr>
                    <w:t>getHref(</w:t>
                  </w:r>
                  <w:proofErr w:type="gramEnd"/>
                  <w:r w:rsidRPr="00E529B0">
                    <w:rPr>
                      <w:rFonts w:ascii="Courier New" w:eastAsia="Times New Roman" w:hAnsi="Courier New" w:cs="Courier New"/>
                      <w:color w:val="4070A0"/>
                      <w:sz w:val="20"/>
                      <w:szCs w:val="20"/>
                      <w:lang w:val="en-GB" w:eastAsia="en-GB"/>
                    </w:rPr>
                    <w:t>)"</w:t>
                  </w:r>
                  <w:r w:rsidRPr="00E529B0">
                    <w:rPr>
                      <w:rFonts w:ascii="Courier New" w:eastAsia="Times New Roman" w:hAnsi="Courier New" w:cs="Courier New"/>
                      <w:b/>
                      <w:bCs/>
                      <w:color w:val="062873"/>
                      <w:sz w:val="20"/>
                      <w:szCs w:val="20"/>
                      <w:lang w:val="en-GB" w:eastAsia="en-GB"/>
                    </w:rPr>
                    <w:t>&gt;</w:t>
                  </w:r>
                </w:p>
                <w:p w14:paraId="643328DC"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b/>
                      <w:bCs/>
                      <w:color w:val="062873"/>
                      <w:sz w:val="20"/>
                      <w:szCs w:val="20"/>
                      <w:lang w:val="en-GB" w:eastAsia="en-GB"/>
                    </w:rPr>
                    <w:t>&lt;</w:t>
                  </w:r>
                  <w:proofErr w:type="gramStart"/>
                  <w:r w:rsidRPr="00E529B0">
                    <w:rPr>
                      <w:rFonts w:ascii="Courier New" w:eastAsia="Times New Roman" w:hAnsi="Courier New" w:cs="Courier New"/>
                      <w:b/>
                      <w:bCs/>
                      <w:color w:val="062873"/>
                      <w:sz w:val="20"/>
                      <w:szCs w:val="20"/>
                      <w:lang w:val="en-GB" w:eastAsia="en-GB"/>
                    </w:rPr>
                    <w:t>a</w:t>
                  </w:r>
                  <w:proofErr w:type="gramEnd"/>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color w:val="4070A0"/>
                      <w:sz w:val="20"/>
                      <w:szCs w:val="20"/>
                      <w:lang w:val="en-GB" w:eastAsia="en-GB"/>
                    </w:rPr>
                    <w:t>id="token"</w:t>
                  </w: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color w:val="4070A0"/>
                      <w:sz w:val="20"/>
                      <w:szCs w:val="20"/>
                      <w:lang w:val="en-GB" w:eastAsia="en-GB"/>
                    </w:rPr>
                    <w:t>href=""</w:t>
                  </w:r>
                  <w:r w:rsidRPr="00E529B0">
                    <w:rPr>
                      <w:rFonts w:ascii="Courier New" w:eastAsia="Times New Roman" w:hAnsi="Courier New" w:cs="Courier New"/>
                      <w:b/>
                      <w:bCs/>
                      <w:color w:val="062873"/>
                      <w:sz w:val="20"/>
                      <w:szCs w:val="20"/>
                      <w:lang w:val="en-GB" w:eastAsia="en-GB"/>
                    </w:rPr>
                    <w:t>&gt;</w:t>
                  </w:r>
                  <w:r w:rsidRPr="00E529B0">
                    <w:rPr>
                      <w:rFonts w:ascii="Courier New" w:eastAsia="Times New Roman" w:hAnsi="Courier New" w:cs="Courier New"/>
                      <w:color w:val="333333"/>
                      <w:sz w:val="20"/>
                      <w:szCs w:val="20"/>
                      <w:lang w:val="en-GB" w:eastAsia="en-GB"/>
                    </w:rPr>
                    <w:t>Redirect</w:t>
                  </w:r>
                  <w:r w:rsidRPr="00E529B0">
                    <w:rPr>
                      <w:rFonts w:ascii="Courier New" w:eastAsia="Times New Roman" w:hAnsi="Courier New" w:cs="Courier New"/>
                      <w:b/>
                      <w:bCs/>
                      <w:color w:val="062873"/>
                      <w:sz w:val="20"/>
                      <w:szCs w:val="20"/>
                      <w:lang w:val="en-GB" w:eastAsia="en-GB"/>
                    </w:rPr>
                    <w:t>&lt;/a&gt;&lt;/div&gt;</w:t>
                  </w:r>
                </w:p>
                <w:p w14:paraId="19B3744A" w14:textId="77777777" w:rsidR="00E529B0" w:rsidRPr="00E529B0" w:rsidRDefault="00E529B0" w:rsidP="00E5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529B0">
                    <w:rPr>
                      <w:rFonts w:ascii="Courier New" w:eastAsia="Times New Roman" w:hAnsi="Courier New" w:cs="Courier New"/>
                      <w:color w:val="333333"/>
                      <w:sz w:val="20"/>
                      <w:szCs w:val="20"/>
                      <w:lang w:val="en-GB" w:eastAsia="en-GB"/>
                    </w:rPr>
                    <w:t xml:space="preserve">  </w:t>
                  </w:r>
                  <w:r w:rsidRPr="00E529B0">
                    <w:rPr>
                      <w:rFonts w:ascii="Courier New" w:eastAsia="Times New Roman" w:hAnsi="Courier New" w:cs="Courier New"/>
                      <w:b/>
                      <w:bCs/>
                      <w:color w:val="062873"/>
                      <w:sz w:val="20"/>
                      <w:szCs w:val="20"/>
                      <w:lang w:val="en-GB" w:eastAsia="en-GB"/>
                    </w:rPr>
                    <w:t>&lt;/main&gt;</w:t>
                  </w:r>
                </w:p>
              </w:tc>
            </w:tr>
          </w:tbl>
          <w:p w14:paraId="31C66B46"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p>
        </w:tc>
        <w:tc>
          <w:tcPr>
            <w:tcW w:w="0" w:type="auto"/>
            <w:vAlign w:val="center"/>
          </w:tcPr>
          <w:p w14:paraId="240E3C31" w14:textId="77777777" w:rsidR="009B62AC" w:rsidRPr="009B62AC" w:rsidRDefault="009B62AC" w:rsidP="009B6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p>
        </w:tc>
      </w:tr>
    </w:tbl>
    <w:p w14:paraId="0143C76B" w14:textId="3FE99627" w:rsidR="009B62AC" w:rsidRPr="0029440B" w:rsidRDefault="0029440B" w:rsidP="0029440B">
      <w:pPr>
        <w:pStyle w:val="Caption"/>
        <w:spacing w:line="360" w:lineRule="auto"/>
        <w:jc w:val="center"/>
        <w:rPr>
          <w:rFonts w:ascii="Times New Roman" w:hAnsi="Times New Roman" w:cs="Times New Roman"/>
          <w:lang w:val="hu-HU"/>
        </w:rPr>
      </w:pPr>
      <w:bookmarkStart w:id="96" w:name="_Toc76486112"/>
      <w:r w:rsidRPr="0029440B">
        <w:rPr>
          <w:rFonts w:ascii="Times New Roman" w:hAnsi="Times New Roman" w:cs="Times New Roman"/>
        </w:rPr>
        <w:t xml:space="preserve">Kódrészlet </w:t>
      </w:r>
      <w:r w:rsidRPr="0029440B">
        <w:rPr>
          <w:rFonts w:ascii="Times New Roman" w:hAnsi="Times New Roman" w:cs="Times New Roman"/>
        </w:rPr>
        <w:fldChar w:fldCharType="begin"/>
      </w:r>
      <w:r w:rsidRPr="0029440B">
        <w:rPr>
          <w:rFonts w:ascii="Times New Roman" w:hAnsi="Times New Roman" w:cs="Times New Roman"/>
        </w:rPr>
        <w:instrText xml:space="preserve"> SEQ Kódrészlet \* ARABIC </w:instrText>
      </w:r>
      <w:r w:rsidRPr="0029440B">
        <w:rPr>
          <w:rFonts w:ascii="Times New Roman" w:hAnsi="Times New Roman" w:cs="Times New Roman"/>
        </w:rPr>
        <w:fldChar w:fldCharType="separate"/>
      </w:r>
      <w:r w:rsidR="00FD3843">
        <w:rPr>
          <w:rFonts w:ascii="Times New Roman" w:hAnsi="Times New Roman" w:cs="Times New Roman"/>
          <w:noProof/>
        </w:rPr>
        <w:t>17</w:t>
      </w:r>
      <w:r w:rsidRPr="0029440B">
        <w:rPr>
          <w:rFonts w:ascii="Times New Roman" w:hAnsi="Times New Roman" w:cs="Times New Roman"/>
        </w:rPr>
        <w:fldChar w:fldCharType="end"/>
      </w:r>
      <w:r w:rsidRPr="0029440B">
        <w:rPr>
          <w:rFonts w:ascii="Times New Roman" w:hAnsi="Times New Roman" w:cs="Times New Roman"/>
        </w:rPr>
        <w:t>. Visszacsotolást végző weboldal</w:t>
      </w:r>
      <w:bookmarkEnd w:id="96"/>
    </w:p>
    <w:bookmarkEnd w:id="94"/>
    <w:p w14:paraId="2045F2F8" w14:textId="30FD8AF7" w:rsidR="00FE78EF" w:rsidRDefault="005472DE" w:rsidP="0011313D">
      <w:pPr>
        <w:spacing w:line="360" w:lineRule="auto"/>
        <w:rPr>
          <w:rFonts w:ascii="Times New Roman" w:hAnsi="Times New Roman" w:cs="Times New Roman"/>
          <w:noProof/>
          <w:lang w:val="hu-HU"/>
        </w:rPr>
      </w:pPr>
      <w:r>
        <w:rPr>
          <w:rFonts w:ascii="Times New Roman" w:hAnsi="Times New Roman" w:cs="Times New Roman"/>
          <w:noProof/>
          <w:lang w:val="hu-HU"/>
        </w:rPr>
        <w:drawing>
          <wp:inline distT="0" distB="0" distL="0" distR="0" wp14:anchorId="77BF85B0" wp14:editId="48D1BAF1">
            <wp:extent cx="5935980" cy="342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3686D62F" w14:textId="3E4B73B0" w:rsidR="000C767F" w:rsidRPr="000C767F" w:rsidRDefault="000C767F" w:rsidP="000C767F">
      <w:pPr>
        <w:pStyle w:val="Caption"/>
        <w:spacing w:line="360" w:lineRule="auto"/>
        <w:jc w:val="center"/>
        <w:rPr>
          <w:rFonts w:ascii="Times New Roman" w:hAnsi="Times New Roman" w:cs="Times New Roman"/>
        </w:rPr>
      </w:pPr>
      <w:bookmarkStart w:id="97" w:name="_Toc76486083"/>
      <w:r w:rsidRPr="000C767F">
        <w:rPr>
          <w:rFonts w:ascii="Times New Roman" w:hAnsi="Times New Roman" w:cs="Times New Roman"/>
        </w:rPr>
        <w:t xml:space="preserve">Ábra </w:t>
      </w:r>
      <w:r w:rsidRPr="000C767F">
        <w:rPr>
          <w:rFonts w:ascii="Times New Roman" w:hAnsi="Times New Roman" w:cs="Times New Roman"/>
        </w:rPr>
        <w:fldChar w:fldCharType="begin"/>
      </w:r>
      <w:r w:rsidRPr="000C767F">
        <w:rPr>
          <w:rFonts w:ascii="Times New Roman" w:hAnsi="Times New Roman" w:cs="Times New Roman"/>
        </w:rPr>
        <w:instrText xml:space="preserve"> SEQ Ábra \* ARABIC </w:instrText>
      </w:r>
      <w:r w:rsidRPr="000C767F">
        <w:rPr>
          <w:rFonts w:ascii="Times New Roman" w:hAnsi="Times New Roman" w:cs="Times New Roman"/>
        </w:rPr>
        <w:fldChar w:fldCharType="separate"/>
      </w:r>
      <w:r w:rsidR="00FD3843">
        <w:rPr>
          <w:rFonts w:ascii="Times New Roman" w:hAnsi="Times New Roman" w:cs="Times New Roman"/>
          <w:noProof/>
        </w:rPr>
        <w:t>12</w:t>
      </w:r>
      <w:r w:rsidRPr="000C767F">
        <w:rPr>
          <w:rFonts w:ascii="Times New Roman" w:hAnsi="Times New Roman" w:cs="Times New Roman"/>
        </w:rPr>
        <w:fldChar w:fldCharType="end"/>
      </w:r>
      <w:r w:rsidRPr="000C767F">
        <w:rPr>
          <w:rFonts w:ascii="Times New Roman" w:hAnsi="Times New Roman" w:cs="Times New Roman"/>
        </w:rPr>
        <w:t>. Fitbit engedély kérelem</w:t>
      </w:r>
      <w:bookmarkEnd w:id="97"/>
    </w:p>
    <w:p w14:paraId="6DD38FFE" w14:textId="77777777" w:rsidR="005C7F55" w:rsidRPr="005C7F55" w:rsidRDefault="005C7F55" w:rsidP="005C7F55">
      <w:pPr>
        <w:spacing w:line="360" w:lineRule="auto"/>
        <w:ind w:firstLine="360"/>
        <w:jc w:val="both"/>
        <w:rPr>
          <w:rFonts w:ascii="Times New Roman" w:hAnsi="Times New Roman" w:cs="Times New Roman"/>
          <w:lang w:val="hu-HU"/>
        </w:rPr>
      </w:pPr>
      <w:r w:rsidRPr="005C7F55">
        <w:rPr>
          <w:rFonts w:ascii="Times New Roman" w:hAnsi="Times New Roman" w:cs="Times New Roman"/>
          <w:lang w:val="hu-HU"/>
        </w:rPr>
        <w:lastRenderedPageBreak/>
        <w:t xml:space="preserve">Miután végbement a </w:t>
      </w:r>
      <w:r w:rsidR="000C767F">
        <w:rPr>
          <w:rFonts w:ascii="Times New Roman" w:hAnsi="Times New Roman" w:cs="Times New Roman"/>
          <w:lang w:val="hu-HU"/>
        </w:rPr>
        <w:t>12</w:t>
      </w:r>
      <w:r w:rsidRPr="005C7F55">
        <w:rPr>
          <w:rFonts w:ascii="Times New Roman" w:hAnsi="Times New Roman" w:cs="Times New Roman"/>
          <w:lang w:val="hu-HU"/>
        </w:rPr>
        <w:t>. ábrán látható művelet, a felhasználónak lehetősége van saját adatainak a megtekintésére. Választhat az utolsó</w:t>
      </w:r>
      <w:r w:rsidR="00397C19">
        <w:rPr>
          <w:rFonts w:ascii="Times New Roman" w:hAnsi="Times New Roman" w:cs="Times New Roman"/>
          <w:lang w:val="hu-HU"/>
        </w:rPr>
        <w:t xml:space="preserve"> nap választott óra</w:t>
      </w:r>
      <w:r w:rsidRPr="005C7F55">
        <w:rPr>
          <w:rFonts w:ascii="Times New Roman" w:hAnsi="Times New Roman" w:cs="Times New Roman"/>
          <w:lang w:val="hu-HU"/>
        </w:rPr>
        <w:t>, utolsó nap</w:t>
      </w:r>
      <w:r w:rsidR="00397C19">
        <w:rPr>
          <w:rFonts w:ascii="Times New Roman" w:hAnsi="Times New Roman" w:cs="Times New Roman"/>
          <w:lang w:val="hu-HU"/>
        </w:rPr>
        <w:t xml:space="preserve"> összes óra</w:t>
      </w:r>
      <w:r w:rsidRPr="005C7F55">
        <w:rPr>
          <w:rFonts w:ascii="Times New Roman" w:hAnsi="Times New Roman" w:cs="Times New Roman"/>
          <w:lang w:val="hu-HU"/>
        </w:rPr>
        <w:t xml:space="preserve">, utolsó hét nap lehetőségek közül. </w:t>
      </w:r>
      <w:r w:rsidR="0029440B" w:rsidRPr="0029440B">
        <w:rPr>
          <w:rFonts w:ascii="Times New Roman" w:hAnsi="Times New Roman" w:cs="Times New Roman"/>
          <w:lang w:val="hu-HU"/>
        </w:rPr>
        <w:t>Az összes kép kollázs a Benfunky</w:t>
      </w:r>
      <w:r w:rsidR="0029440B">
        <w:rPr>
          <w:rStyle w:val="FootnoteReference"/>
          <w:rFonts w:ascii="Times New Roman" w:hAnsi="Times New Roman" w:cs="Times New Roman"/>
          <w:lang w:val="hu-HU"/>
        </w:rPr>
        <w:footnoteReference w:id="16"/>
      </w:r>
      <w:r w:rsidR="0029440B" w:rsidRPr="0029440B">
        <w:rPr>
          <w:rFonts w:ascii="Times New Roman" w:hAnsi="Times New Roman" w:cs="Times New Roman"/>
          <w:lang w:val="hu-HU"/>
        </w:rPr>
        <w:t xml:space="preserve">  online kép szerkesztő segítségével készült.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38"/>
      </w:tblGrid>
      <w:tr w:rsidR="00E871D0" w:rsidRPr="00E871D0" w14:paraId="3F395573" w14:textId="77777777" w:rsidTr="00E871D0">
        <w:trPr>
          <w:tblCellSpacing w:w="15" w:type="dxa"/>
        </w:trPr>
        <w:tc>
          <w:tcPr>
            <w:tcW w:w="0" w:type="auto"/>
            <w:vAlign w:val="center"/>
            <w:hideMark/>
          </w:tcPr>
          <w:p w14:paraId="6847ED5F"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333333"/>
                <w:sz w:val="20"/>
                <w:szCs w:val="20"/>
                <w:lang w:val="en-GB" w:eastAsia="en-GB"/>
              </w:rPr>
              <w:t>1</w:t>
            </w:r>
          </w:p>
          <w:p w14:paraId="2A6A3725"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2</w:t>
            </w:r>
          </w:p>
          <w:p w14:paraId="47D253EB"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3</w:t>
            </w:r>
          </w:p>
          <w:p w14:paraId="6AEA312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4</w:t>
            </w:r>
          </w:p>
          <w:p w14:paraId="356D0D72"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5</w:t>
            </w:r>
          </w:p>
          <w:p w14:paraId="33A9AB8D"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6</w:t>
            </w:r>
          </w:p>
          <w:p w14:paraId="0F271199"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7</w:t>
            </w:r>
          </w:p>
          <w:p w14:paraId="68DAD819"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8</w:t>
            </w:r>
          </w:p>
          <w:p w14:paraId="2EA115CB"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9</w:t>
            </w:r>
          </w:p>
          <w:p w14:paraId="74CDD6FF"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10</w:t>
            </w:r>
          </w:p>
          <w:p w14:paraId="17BDF511"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11</w:t>
            </w:r>
          </w:p>
          <w:p w14:paraId="6D6F4D89"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12</w:t>
            </w:r>
          </w:p>
          <w:p w14:paraId="61FE8218"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13</w:t>
            </w:r>
          </w:p>
          <w:p w14:paraId="7BD1C056"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14</w:t>
            </w:r>
          </w:p>
          <w:p w14:paraId="38CC997B"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15</w:t>
            </w:r>
          </w:p>
          <w:p w14:paraId="1C28CF70"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16</w:t>
            </w:r>
          </w:p>
          <w:p w14:paraId="64AAC7A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17</w:t>
            </w:r>
          </w:p>
          <w:p w14:paraId="06BAA5A5"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18</w:t>
            </w:r>
          </w:p>
          <w:p w14:paraId="41715919"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19</w:t>
            </w:r>
          </w:p>
          <w:p w14:paraId="3473E9B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20</w:t>
            </w:r>
          </w:p>
          <w:p w14:paraId="5DDA4FA6"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21</w:t>
            </w:r>
          </w:p>
          <w:p w14:paraId="1B2E6D4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22</w:t>
            </w:r>
          </w:p>
          <w:p w14:paraId="5F23B5D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23</w:t>
            </w:r>
          </w:p>
          <w:p w14:paraId="780463B4"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24</w:t>
            </w:r>
          </w:p>
          <w:p w14:paraId="5B71E5B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25</w:t>
            </w:r>
          </w:p>
        </w:tc>
        <w:tc>
          <w:tcPr>
            <w:tcW w:w="0" w:type="auto"/>
            <w:vAlign w:val="center"/>
            <w:hideMark/>
          </w:tcPr>
          <w:p w14:paraId="3B86FBCB"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Future _</w:t>
            </w:r>
            <w:proofErr w:type="gramStart"/>
            <w:r w:rsidRPr="00E871D0">
              <w:rPr>
                <w:rFonts w:ascii="Courier New" w:eastAsia="Times New Roman" w:hAnsi="Courier New" w:cs="Courier New"/>
                <w:color w:val="333333"/>
                <w:sz w:val="20"/>
                <w:szCs w:val="20"/>
                <w:lang w:val="en-GB" w:eastAsia="en-GB"/>
              </w:rPr>
              <w:t>getFitbitToday(</w:t>
            </w:r>
            <w:proofErr w:type="gramEnd"/>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666666"/>
                <w:sz w:val="20"/>
                <w:szCs w:val="20"/>
                <w:lang w:val="en-GB" w:eastAsia="en-GB"/>
              </w:rPr>
              <w:t>as</w:t>
            </w:r>
            <w:r w:rsidRPr="00E871D0">
              <w:rPr>
                <w:rFonts w:ascii="Courier New" w:eastAsia="Times New Roman" w:hAnsi="Courier New" w:cs="Courier New"/>
                <w:color w:val="333333"/>
                <w:sz w:val="20"/>
                <w:szCs w:val="20"/>
                <w:lang w:val="en-GB" w:eastAsia="en-GB"/>
              </w:rPr>
              <w:t>ync {</w:t>
            </w:r>
          </w:p>
          <w:p w14:paraId="447671D0"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type </w:t>
            </w:r>
            <w:r w:rsidRPr="00E871D0">
              <w:rPr>
                <w:rFonts w:ascii="Courier New" w:eastAsia="Times New Roman" w:hAnsi="Courier New" w:cs="Courier New"/>
                <w:color w:val="666666"/>
                <w:sz w:val="20"/>
                <w:szCs w:val="20"/>
                <w:lang w:val="en-GB" w:eastAsia="en-GB"/>
              </w:rPr>
              <w:t>=</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70A0"/>
                <w:sz w:val="20"/>
                <w:szCs w:val="20"/>
                <w:lang w:val="en-GB" w:eastAsia="en-GB"/>
              </w:rPr>
              <w:t>'day</w:t>
            </w:r>
            <w:proofErr w:type="gramStart"/>
            <w:r w:rsidRPr="00E871D0">
              <w:rPr>
                <w:rFonts w:ascii="Courier New" w:eastAsia="Times New Roman" w:hAnsi="Courier New" w:cs="Courier New"/>
                <w:color w:val="4070A0"/>
                <w:sz w:val="20"/>
                <w:szCs w:val="20"/>
                <w:lang w:val="en-GB" w:eastAsia="en-GB"/>
              </w:rPr>
              <w:t>'</w:t>
            </w:r>
            <w:r w:rsidRPr="00E871D0">
              <w:rPr>
                <w:rFonts w:ascii="Courier New" w:eastAsia="Times New Roman" w:hAnsi="Courier New" w:cs="Courier New"/>
                <w:color w:val="333333"/>
                <w:sz w:val="20"/>
                <w:szCs w:val="20"/>
                <w:lang w:val="en-GB" w:eastAsia="en-GB"/>
              </w:rPr>
              <w:t>;</w:t>
            </w:r>
            <w:proofErr w:type="gramEnd"/>
          </w:p>
          <w:p w14:paraId="0EF914F4"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final</w:t>
            </w:r>
            <w:r w:rsidRPr="00E871D0">
              <w:rPr>
                <w:rFonts w:ascii="Courier New" w:eastAsia="Times New Roman" w:hAnsi="Courier New" w:cs="Courier New"/>
                <w:color w:val="333333"/>
                <w:sz w:val="20"/>
                <w:szCs w:val="20"/>
                <w:lang w:val="en-GB" w:eastAsia="en-GB"/>
              </w:rPr>
              <w:t xml:space="preserve"> response </w:t>
            </w:r>
            <w:r w:rsidRPr="00E871D0">
              <w:rPr>
                <w:rFonts w:ascii="Courier New" w:eastAsia="Times New Roman" w:hAnsi="Courier New" w:cs="Courier New"/>
                <w:color w:val="666666"/>
                <w:sz w:val="20"/>
                <w:szCs w:val="20"/>
                <w:lang w:val="en-GB" w:eastAsia="en-GB"/>
              </w:rPr>
              <w:t>=</w:t>
            </w:r>
            <w:r w:rsidRPr="00E871D0">
              <w:rPr>
                <w:rFonts w:ascii="Courier New" w:eastAsia="Times New Roman" w:hAnsi="Courier New" w:cs="Courier New"/>
                <w:color w:val="333333"/>
                <w:sz w:val="20"/>
                <w:szCs w:val="20"/>
                <w:lang w:val="en-GB" w:eastAsia="en-GB"/>
              </w:rPr>
              <w:t xml:space="preserve"> await </w:t>
            </w:r>
            <w:proofErr w:type="gramStart"/>
            <w:r w:rsidRPr="00E871D0">
              <w:rPr>
                <w:rFonts w:ascii="Courier New" w:eastAsia="Times New Roman" w:hAnsi="Courier New" w:cs="Courier New"/>
                <w:color w:val="333333"/>
                <w:sz w:val="20"/>
                <w:szCs w:val="20"/>
                <w:lang w:val="en-GB" w:eastAsia="en-GB"/>
              </w:rPr>
              <w:t>http.</w:t>
            </w:r>
            <w:r w:rsidRPr="00E871D0">
              <w:rPr>
                <w:rFonts w:ascii="Courier New" w:eastAsia="Times New Roman" w:hAnsi="Courier New" w:cs="Courier New"/>
                <w:b/>
                <w:bCs/>
                <w:color w:val="007020"/>
                <w:sz w:val="20"/>
                <w:szCs w:val="20"/>
                <w:lang w:val="en-GB" w:eastAsia="en-GB"/>
              </w:rPr>
              <w:t>get</w:t>
            </w:r>
            <w:r w:rsidRPr="00E871D0">
              <w:rPr>
                <w:rFonts w:ascii="Courier New" w:eastAsia="Times New Roman" w:hAnsi="Courier New" w:cs="Courier New"/>
                <w:color w:val="333333"/>
                <w:sz w:val="20"/>
                <w:szCs w:val="20"/>
                <w:lang w:val="en-GB" w:eastAsia="en-GB"/>
              </w:rPr>
              <w:t>(</w:t>
            </w:r>
            <w:proofErr w:type="gramEnd"/>
          </w:p>
          <w:p w14:paraId="04A586B2"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70A0"/>
                <w:sz w:val="20"/>
                <w:szCs w:val="20"/>
                <w:lang w:val="en-GB" w:eastAsia="en-GB"/>
              </w:rPr>
              <w:t>'https://api.fitbit.com/1/user/-/</w:t>
            </w:r>
            <w:r w:rsidRPr="00E871D0">
              <w:rPr>
                <w:rFonts w:ascii="Courier New" w:eastAsia="Times New Roman" w:hAnsi="Courier New" w:cs="Courier New"/>
                <w:i/>
                <w:iCs/>
                <w:color w:val="70A0D0"/>
                <w:sz w:val="20"/>
                <w:szCs w:val="20"/>
                <w:lang w:val="en-GB" w:eastAsia="en-GB"/>
              </w:rPr>
              <w:t>$</w:t>
            </w:r>
            <w:r w:rsidRPr="00E871D0">
              <w:rPr>
                <w:rFonts w:ascii="Courier New" w:eastAsia="Times New Roman" w:hAnsi="Courier New" w:cs="Courier New"/>
                <w:color w:val="333333"/>
                <w:sz w:val="20"/>
                <w:szCs w:val="20"/>
                <w:lang w:val="en-GB" w:eastAsia="en-GB"/>
              </w:rPr>
              <w:t>endpoint</w:t>
            </w:r>
            <w:r w:rsidRPr="00E871D0">
              <w:rPr>
                <w:rFonts w:ascii="Courier New" w:eastAsia="Times New Roman" w:hAnsi="Courier New" w:cs="Courier New"/>
                <w:color w:val="4070A0"/>
                <w:sz w:val="20"/>
                <w:szCs w:val="20"/>
                <w:lang w:val="en-GB" w:eastAsia="en-GB"/>
              </w:rPr>
              <w:t>'</w:t>
            </w:r>
            <w:r w:rsidRPr="00E871D0">
              <w:rPr>
                <w:rFonts w:ascii="Courier New" w:eastAsia="Times New Roman" w:hAnsi="Courier New" w:cs="Courier New"/>
                <w:color w:val="333333"/>
                <w:sz w:val="20"/>
                <w:szCs w:val="20"/>
                <w:lang w:val="en-GB" w:eastAsia="en-GB"/>
              </w:rPr>
              <w:t>,</w:t>
            </w:r>
          </w:p>
          <w:p w14:paraId="5D2D1B07"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headers:</w:t>
            </w:r>
            <w:r w:rsidRPr="00E871D0">
              <w:rPr>
                <w:rFonts w:ascii="Courier New" w:eastAsia="Times New Roman" w:hAnsi="Courier New" w:cs="Courier New"/>
                <w:color w:val="333333"/>
                <w:sz w:val="20"/>
                <w:szCs w:val="20"/>
                <w:lang w:val="en-GB" w:eastAsia="en-GB"/>
              </w:rPr>
              <w:t xml:space="preserve"> {HttpHeaders.</w:t>
            </w:r>
            <w:r w:rsidRPr="00E871D0">
              <w:rPr>
                <w:rFonts w:ascii="Courier New" w:eastAsia="Times New Roman" w:hAnsi="Courier New" w:cs="Courier New"/>
                <w:b/>
                <w:bCs/>
                <w:color w:val="002070"/>
                <w:sz w:val="20"/>
                <w:szCs w:val="20"/>
                <w:lang w:val="en-GB" w:eastAsia="en-GB"/>
              </w:rPr>
              <w:t>authorizationHeader:</w:t>
            </w:r>
            <w:r w:rsidRPr="00E871D0">
              <w:rPr>
                <w:rFonts w:ascii="Courier New" w:eastAsia="Times New Roman" w:hAnsi="Courier New" w:cs="Courier New"/>
                <w:color w:val="333333"/>
                <w:sz w:val="20"/>
                <w:szCs w:val="20"/>
                <w:lang w:val="en-GB" w:eastAsia="en-GB"/>
              </w:rPr>
              <w:t xml:space="preserve"> _token},</w:t>
            </w:r>
          </w:p>
          <w:p w14:paraId="2672B682"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
          <w:p w14:paraId="19D06056"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if</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response.statusCode</w:t>
            </w:r>
            <w:proofErr w:type="gramEnd"/>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666666"/>
                <w:sz w:val="20"/>
                <w:szCs w:val="20"/>
                <w:lang w:val="en-GB" w:eastAsia="en-GB"/>
              </w:rPr>
              <w:t>==</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A070"/>
                <w:sz w:val="20"/>
                <w:szCs w:val="20"/>
                <w:lang w:val="en-GB" w:eastAsia="en-GB"/>
              </w:rPr>
              <w:t>200</w:t>
            </w:r>
            <w:r w:rsidRPr="00E871D0">
              <w:rPr>
                <w:rFonts w:ascii="Courier New" w:eastAsia="Times New Roman" w:hAnsi="Courier New" w:cs="Courier New"/>
                <w:color w:val="333333"/>
                <w:sz w:val="20"/>
                <w:szCs w:val="20"/>
                <w:lang w:val="en-GB" w:eastAsia="en-GB"/>
              </w:rPr>
              <w:t>) {</w:t>
            </w:r>
          </w:p>
          <w:p w14:paraId="6A0C852D"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var</w:t>
            </w:r>
            <w:r w:rsidRPr="00E871D0">
              <w:rPr>
                <w:rFonts w:ascii="Courier New" w:eastAsia="Times New Roman" w:hAnsi="Courier New" w:cs="Courier New"/>
                <w:color w:val="333333"/>
                <w:sz w:val="20"/>
                <w:szCs w:val="20"/>
                <w:lang w:val="en-GB" w:eastAsia="en-GB"/>
              </w:rPr>
              <w:t xml:space="preserve"> jsonResponse </w:t>
            </w:r>
            <w:r w:rsidRPr="00E871D0">
              <w:rPr>
                <w:rFonts w:ascii="Courier New" w:eastAsia="Times New Roman" w:hAnsi="Courier New" w:cs="Courier New"/>
                <w:color w:val="666666"/>
                <w:sz w:val="20"/>
                <w:szCs w:val="20"/>
                <w:lang w:val="en-GB" w:eastAsia="en-GB"/>
              </w:rPr>
              <w:t>=</w:t>
            </w:r>
            <w:r w:rsidRPr="00E871D0">
              <w:rPr>
                <w:rFonts w:ascii="Courier New" w:eastAsia="Times New Roman" w:hAnsi="Courier New" w:cs="Courier New"/>
                <w:color w:val="333333"/>
                <w:sz w:val="20"/>
                <w:szCs w:val="20"/>
                <w:lang w:val="en-GB" w:eastAsia="en-GB"/>
              </w:rPr>
              <w:t xml:space="preserve"> jsonDecode(</w:t>
            </w:r>
            <w:proofErr w:type="gramStart"/>
            <w:r w:rsidRPr="00E871D0">
              <w:rPr>
                <w:rFonts w:ascii="Courier New" w:eastAsia="Times New Roman" w:hAnsi="Courier New" w:cs="Courier New"/>
                <w:color w:val="333333"/>
                <w:sz w:val="20"/>
                <w:szCs w:val="20"/>
                <w:lang w:val="en-GB" w:eastAsia="en-GB"/>
              </w:rPr>
              <w:t>response.body</w:t>
            </w:r>
            <w:proofErr w:type="gramEnd"/>
            <w:r w:rsidRPr="00E871D0">
              <w:rPr>
                <w:rFonts w:ascii="Courier New" w:eastAsia="Times New Roman" w:hAnsi="Courier New" w:cs="Courier New"/>
                <w:color w:val="333333"/>
                <w:sz w:val="20"/>
                <w:szCs w:val="20"/>
                <w:lang w:val="en-GB" w:eastAsia="en-GB"/>
              </w:rPr>
              <w:t xml:space="preserve">) </w:t>
            </w:r>
          </w:p>
          <w:p w14:paraId="7D5E098D"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666666"/>
                <w:sz w:val="20"/>
                <w:szCs w:val="20"/>
                <w:lang w:val="en-GB" w:eastAsia="en-GB"/>
              </w:rPr>
              <w:t>as</w:t>
            </w:r>
            <w:r w:rsidRPr="00E871D0">
              <w:rPr>
                <w:rFonts w:ascii="Courier New" w:eastAsia="Times New Roman" w:hAnsi="Courier New" w:cs="Courier New"/>
                <w:color w:val="333333"/>
                <w:sz w:val="20"/>
                <w:szCs w:val="20"/>
                <w:lang w:val="en-GB" w:eastAsia="en-GB"/>
              </w:rPr>
              <w:t xml:space="preserve"> Map</w:t>
            </w:r>
            <w:r w:rsidRPr="00E871D0">
              <w:rPr>
                <w:rFonts w:ascii="Courier New" w:eastAsia="Times New Roman" w:hAnsi="Courier New" w:cs="Courier New"/>
                <w:color w:val="666666"/>
                <w:sz w:val="20"/>
                <w:szCs w:val="20"/>
                <w:lang w:val="en-GB" w:eastAsia="en-GB"/>
              </w:rPr>
              <w:t>&lt;</w:t>
            </w:r>
            <w:r w:rsidRPr="00E871D0">
              <w:rPr>
                <w:rFonts w:ascii="Courier New" w:eastAsia="Times New Roman" w:hAnsi="Courier New" w:cs="Courier New"/>
                <w:color w:val="902000"/>
                <w:sz w:val="20"/>
                <w:szCs w:val="20"/>
                <w:lang w:val="en-GB" w:eastAsia="en-GB"/>
              </w:rPr>
              <w:t>String</w:t>
            </w:r>
            <w:r w:rsidRPr="00E871D0">
              <w:rPr>
                <w:rFonts w:ascii="Courier New" w:eastAsia="Times New Roman" w:hAnsi="Courier New" w:cs="Courier New"/>
                <w:color w:val="333333"/>
                <w:sz w:val="20"/>
                <w:szCs w:val="20"/>
                <w:lang w:val="en-GB" w:eastAsia="en-GB"/>
              </w:rPr>
              <w:t>, dynamic</w:t>
            </w:r>
            <w:proofErr w:type="gramStart"/>
            <w:r w:rsidRPr="00E871D0">
              <w:rPr>
                <w:rFonts w:ascii="Courier New" w:eastAsia="Times New Roman" w:hAnsi="Courier New" w:cs="Courier New"/>
                <w:color w:val="666666"/>
                <w:sz w:val="20"/>
                <w:szCs w:val="20"/>
                <w:lang w:val="en-GB" w:eastAsia="en-GB"/>
              </w:rPr>
              <w:t>&gt;</w:t>
            </w:r>
            <w:r w:rsidRPr="00E871D0">
              <w:rPr>
                <w:rFonts w:ascii="Courier New" w:eastAsia="Times New Roman" w:hAnsi="Courier New" w:cs="Courier New"/>
                <w:color w:val="333333"/>
                <w:sz w:val="20"/>
                <w:szCs w:val="20"/>
                <w:lang w:val="en-GB" w:eastAsia="en-GB"/>
              </w:rPr>
              <w:t>;</w:t>
            </w:r>
            <w:proofErr w:type="gramEnd"/>
          </w:p>
          <w:p w14:paraId="1BA1703E"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fitbitData </w:t>
            </w:r>
            <w:r w:rsidRPr="00E871D0">
              <w:rPr>
                <w:rFonts w:ascii="Courier New" w:eastAsia="Times New Roman" w:hAnsi="Courier New" w:cs="Courier New"/>
                <w:color w:val="666666"/>
                <w:sz w:val="20"/>
                <w:szCs w:val="20"/>
                <w:lang w:val="en-GB" w:eastAsia="en-GB"/>
              </w:rPr>
              <w:t>=</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w:t>
            </w:r>
            <w:proofErr w:type="gramEnd"/>
          </w:p>
          <w:p w14:paraId="1B5BC47B"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for</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var</w:t>
            </w:r>
            <w:r w:rsidRPr="00E871D0">
              <w:rPr>
                <w:rFonts w:ascii="Courier New" w:eastAsia="Times New Roman" w:hAnsi="Courier New" w:cs="Courier New"/>
                <w:color w:val="333333"/>
                <w:sz w:val="20"/>
                <w:szCs w:val="20"/>
                <w:lang w:val="en-GB" w:eastAsia="en-GB"/>
              </w:rPr>
              <w:t xml:space="preserve"> i </w:t>
            </w:r>
            <w:r w:rsidRPr="00E871D0">
              <w:rPr>
                <w:rFonts w:ascii="Courier New" w:eastAsia="Times New Roman" w:hAnsi="Courier New" w:cs="Courier New"/>
                <w:b/>
                <w:bCs/>
                <w:color w:val="007020"/>
                <w:sz w:val="20"/>
                <w:szCs w:val="20"/>
                <w:lang w:val="en-GB" w:eastAsia="en-GB"/>
              </w:rPr>
              <w:t>in</w:t>
            </w:r>
            <w:r w:rsidRPr="00E871D0">
              <w:rPr>
                <w:rFonts w:ascii="Courier New" w:eastAsia="Times New Roman" w:hAnsi="Courier New" w:cs="Courier New"/>
                <w:color w:val="333333"/>
                <w:sz w:val="20"/>
                <w:szCs w:val="20"/>
                <w:lang w:val="en-GB" w:eastAsia="en-GB"/>
              </w:rPr>
              <w:t xml:space="preserve"> jsonResponse[</w:t>
            </w:r>
            <w:r w:rsidRPr="00E871D0">
              <w:rPr>
                <w:rFonts w:ascii="Courier New" w:eastAsia="Times New Roman" w:hAnsi="Courier New" w:cs="Courier New"/>
                <w:color w:val="4070A0"/>
                <w:sz w:val="20"/>
                <w:szCs w:val="20"/>
                <w:lang w:val="en-GB" w:eastAsia="en-GB"/>
              </w:rPr>
              <w:t>'activities-heart-intraday</w:t>
            </w:r>
            <w:proofErr w:type="gramStart"/>
            <w:r w:rsidRPr="00E871D0">
              <w:rPr>
                <w:rFonts w:ascii="Courier New" w:eastAsia="Times New Roman" w:hAnsi="Courier New" w:cs="Courier New"/>
                <w:color w:val="4070A0"/>
                <w:sz w:val="20"/>
                <w:szCs w:val="20"/>
                <w:lang w:val="en-GB" w:eastAsia="en-GB"/>
              </w:rPr>
              <w:t>'</w:t>
            </w:r>
            <w:r w:rsidRPr="00E871D0">
              <w:rPr>
                <w:rFonts w:ascii="Courier New" w:eastAsia="Times New Roman" w:hAnsi="Courier New" w:cs="Courier New"/>
                <w:color w:val="333333"/>
                <w:sz w:val="20"/>
                <w:szCs w:val="20"/>
                <w:lang w:val="en-GB" w:eastAsia="en-GB"/>
              </w:rPr>
              <w:t>][</w:t>
            </w:r>
            <w:proofErr w:type="gramEnd"/>
            <w:r w:rsidRPr="00E871D0">
              <w:rPr>
                <w:rFonts w:ascii="Courier New" w:eastAsia="Times New Roman" w:hAnsi="Courier New" w:cs="Courier New"/>
                <w:color w:val="4070A0"/>
                <w:sz w:val="20"/>
                <w:szCs w:val="20"/>
                <w:lang w:val="en-GB" w:eastAsia="en-GB"/>
              </w:rPr>
              <w:t>'dataset'</w:t>
            </w:r>
            <w:r w:rsidRPr="00E871D0">
              <w:rPr>
                <w:rFonts w:ascii="Courier New" w:eastAsia="Times New Roman" w:hAnsi="Courier New" w:cs="Courier New"/>
                <w:color w:val="333333"/>
                <w:sz w:val="20"/>
                <w:szCs w:val="20"/>
                <w:lang w:val="en-GB" w:eastAsia="en-GB"/>
              </w:rPr>
              <w:t>]) {</w:t>
            </w:r>
          </w:p>
          <w:p w14:paraId="2A8D60E0"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fitbitData.add(</w:t>
            </w:r>
            <w:proofErr w:type="gramEnd"/>
            <w:r w:rsidRPr="00E871D0">
              <w:rPr>
                <w:rFonts w:ascii="Courier New" w:eastAsia="Times New Roman" w:hAnsi="Courier New" w:cs="Courier New"/>
                <w:color w:val="333333"/>
                <w:sz w:val="20"/>
                <w:szCs w:val="20"/>
                <w:lang w:val="en-GB" w:eastAsia="en-GB"/>
              </w:rPr>
              <w:t>FitbitData(</w:t>
            </w:r>
          </w:p>
          <w:p w14:paraId="0CCA4214"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DateTime.parse(</w:t>
            </w:r>
            <w:r w:rsidRPr="00E871D0">
              <w:rPr>
                <w:rFonts w:ascii="Courier New" w:eastAsia="Times New Roman" w:hAnsi="Courier New" w:cs="Courier New"/>
                <w:color w:val="4070A0"/>
                <w:sz w:val="20"/>
                <w:szCs w:val="20"/>
                <w:lang w:val="en-GB" w:eastAsia="en-GB"/>
              </w:rPr>
              <w:t>'1998-01-01 '</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666666"/>
                <w:sz w:val="20"/>
                <w:szCs w:val="20"/>
                <w:lang w:val="en-GB" w:eastAsia="en-GB"/>
              </w:rPr>
              <w:t>+</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70A0"/>
                <w:sz w:val="20"/>
                <w:szCs w:val="20"/>
                <w:lang w:val="en-GB" w:eastAsia="en-GB"/>
              </w:rPr>
              <w:t>"</w:t>
            </w:r>
            <w:r w:rsidRPr="00E871D0">
              <w:rPr>
                <w:rFonts w:ascii="Courier New" w:eastAsia="Times New Roman" w:hAnsi="Courier New" w:cs="Courier New"/>
                <w:i/>
                <w:iCs/>
                <w:color w:val="70A0D0"/>
                <w:sz w:val="20"/>
                <w:szCs w:val="20"/>
                <w:lang w:val="en-GB" w:eastAsia="en-GB"/>
              </w:rPr>
              <w:t>${</w:t>
            </w:r>
            <w:r w:rsidRPr="00E871D0">
              <w:rPr>
                <w:rFonts w:ascii="Courier New" w:eastAsia="Times New Roman" w:hAnsi="Courier New" w:cs="Courier New"/>
                <w:color w:val="333333"/>
                <w:sz w:val="20"/>
                <w:szCs w:val="20"/>
                <w:lang w:val="en-GB" w:eastAsia="en-GB"/>
              </w:rPr>
              <w:t>i[</w:t>
            </w:r>
            <w:r w:rsidRPr="00E871D0">
              <w:rPr>
                <w:rFonts w:ascii="Courier New" w:eastAsia="Times New Roman" w:hAnsi="Courier New" w:cs="Courier New"/>
                <w:color w:val="4070A0"/>
                <w:sz w:val="20"/>
                <w:szCs w:val="20"/>
                <w:lang w:val="en-GB" w:eastAsia="en-GB"/>
              </w:rPr>
              <w:t>'time'</w:t>
            </w:r>
            <w:r w:rsidRPr="00E871D0">
              <w:rPr>
                <w:rFonts w:ascii="Courier New" w:eastAsia="Times New Roman" w:hAnsi="Courier New" w:cs="Courier New"/>
                <w:color w:val="333333"/>
                <w:sz w:val="20"/>
                <w:szCs w:val="20"/>
                <w:lang w:val="en-GB" w:eastAsia="en-GB"/>
              </w:rPr>
              <w:t>]</w:t>
            </w:r>
            <w:r w:rsidRPr="00E871D0">
              <w:rPr>
                <w:rFonts w:ascii="Courier New" w:eastAsia="Times New Roman" w:hAnsi="Courier New" w:cs="Courier New"/>
                <w:i/>
                <w:iCs/>
                <w:color w:val="70A0D0"/>
                <w:sz w:val="20"/>
                <w:szCs w:val="20"/>
                <w:lang w:val="en-GB" w:eastAsia="en-GB"/>
              </w:rPr>
              <w:t>}</w:t>
            </w:r>
            <w:r w:rsidRPr="00E871D0">
              <w:rPr>
                <w:rFonts w:ascii="Courier New" w:eastAsia="Times New Roman" w:hAnsi="Courier New" w:cs="Courier New"/>
                <w:color w:val="4070A0"/>
                <w:sz w:val="20"/>
                <w:szCs w:val="20"/>
                <w:lang w:val="en-GB" w:eastAsia="en-GB"/>
              </w:rPr>
              <w:t>"</w:t>
            </w:r>
            <w:r w:rsidRPr="00E871D0">
              <w:rPr>
                <w:rFonts w:ascii="Courier New" w:eastAsia="Times New Roman" w:hAnsi="Courier New" w:cs="Courier New"/>
                <w:color w:val="333333"/>
                <w:sz w:val="20"/>
                <w:szCs w:val="20"/>
                <w:lang w:val="en-GB" w:eastAsia="en-GB"/>
              </w:rPr>
              <w:t>), i[</w:t>
            </w:r>
            <w:r w:rsidRPr="00E871D0">
              <w:rPr>
                <w:rFonts w:ascii="Courier New" w:eastAsia="Times New Roman" w:hAnsi="Courier New" w:cs="Courier New"/>
                <w:color w:val="4070A0"/>
                <w:sz w:val="20"/>
                <w:szCs w:val="20"/>
                <w:lang w:val="en-GB" w:eastAsia="en-GB"/>
              </w:rPr>
              <w:t>'value'</w:t>
            </w:r>
            <w:r w:rsidRPr="00E871D0">
              <w:rPr>
                <w:rFonts w:ascii="Courier New" w:eastAsia="Times New Roman" w:hAnsi="Courier New" w:cs="Courier New"/>
                <w:color w:val="333333"/>
                <w:sz w:val="20"/>
                <w:szCs w:val="20"/>
                <w:lang w:val="en-GB" w:eastAsia="en-GB"/>
              </w:rPr>
              <w:t>])</w:t>
            </w:r>
            <w:proofErr w:type="gramStart"/>
            <w:r w:rsidRPr="00E871D0">
              <w:rPr>
                <w:rFonts w:ascii="Courier New" w:eastAsia="Times New Roman" w:hAnsi="Courier New" w:cs="Courier New"/>
                <w:color w:val="333333"/>
                <w:sz w:val="20"/>
                <w:szCs w:val="20"/>
                <w:lang w:val="en-GB" w:eastAsia="en-GB"/>
              </w:rPr>
              <w:t>);</w:t>
            </w:r>
            <w:proofErr w:type="gramEnd"/>
          </w:p>
          <w:p w14:paraId="46559E6E"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
          <w:p w14:paraId="5DABBF65"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ScaffoldMessenger.of(context)</w:t>
            </w:r>
          </w:p>
          <w:p w14:paraId="20DA72F0"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.showSnackBar</w:t>
            </w:r>
            <w:proofErr w:type="gramEnd"/>
            <w:r w:rsidRPr="00E871D0">
              <w:rPr>
                <w:rFonts w:ascii="Courier New" w:eastAsia="Times New Roman" w:hAnsi="Courier New" w:cs="Courier New"/>
                <w:color w:val="333333"/>
                <w:sz w:val="20"/>
                <w:szCs w:val="20"/>
                <w:lang w:val="en-GB" w:eastAsia="en-GB"/>
              </w:rPr>
              <w:t>(</w:t>
            </w:r>
            <w:r w:rsidRPr="00E871D0">
              <w:rPr>
                <w:rFonts w:ascii="Courier New" w:eastAsia="Times New Roman" w:hAnsi="Courier New" w:cs="Courier New"/>
                <w:b/>
                <w:bCs/>
                <w:color w:val="007020"/>
                <w:sz w:val="20"/>
                <w:szCs w:val="20"/>
                <w:lang w:val="en-GB" w:eastAsia="en-GB"/>
              </w:rPr>
              <w:t>const</w:t>
            </w:r>
            <w:r w:rsidRPr="00E871D0">
              <w:rPr>
                <w:rFonts w:ascii="Courier New" w:eastAsia="Times New Roman" w:hAnsi="Courier New" w:cs="Courier New"/>
                <w:color w:val="333333"/>
                <w:sz w:val="20"/>
                <w:szCs w:val="20"/>
                <w:lang w:val="en-GB" w:eastAsia="en-GB"/>
              </w:rPr>
              <w:t xml:space="preserve"> SnackBar(</w:t>
            </w:r>
            <w:r w:rsidRPr="00E871D0">
              <w:rPr>
                <w:rFonts w:ascii="Courier New" w:eastAsia="Times New Roman" w:hAnsi="Courier New" w:cs="Courier New"/>
                <w:b/>
                <w:bCs/>
                <w:color w:val="002070"/>
                <w:sz w:val="20"/>
                <w:szCs w:val="20"/>
                <w:lang w:val="en-GB" w:eastAsia="en-GB"/>
              </w:rPr>
              <w:t>content:</w:t>
            </w:r>
            <w:r w:rsidRPr="00E871D0">
              <w:rPr>
                <w:rFonts w:ascii="Courier New" w:eastAsia="Times New Roman" w:hAnsi="Courier New" w:cs="Courier New"/>
                <w:color w:val="333333"/>
                <w:sz w:val="20"/>
                <w:szCs w:val="20"/>
                <w:lang w:val="en-GB" w:eastAsia="en-GB"/>
              </w:rPr>
              <w:t xml:space="preserve"> Text(</w:t>
            </w:r>
            <w:r w:rsidRPr="00E871D0">
              <w:rPr>
                <w:rFonts w:ascii="Courier New" w:eastAsia="Times New Roman" w:hAnsi="Courier New" w:cs="Courier New"/>
                <w:color w:val="4070A0"/>
                <w:sz w:val="20"/>
                <w:szCs w:val="20"/>
                <w:lang w:val="en-GB" w:eastAsia="en-GB"/>
              </w:rPr>
              <w:t>'Succes!'</w:t>
            </w:r>
            <w:r w:rsidRPr="00E871D0">
              <w:rPr>
                <w:rFonts w:ascii="Courier New" w:eastAsia="Times New Roman" w:hAnsi="Courier New" w:cs="Courier New"/>
                <w:color w:val="333333"/>
                <w:sz w:val="20"/>
                <w:szCs w:val="20"/>
                <w:lang w:val="en-GB" w:eastAsia="en-GB"/>
              </w:rPr>
              <w:t>)));</w:t>
            </w:r>
          </w:p>
          <w:p w14:paraId="77783494"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 </w:t>
            </w:r>
            <w:r w:rsidRPr="00E871D0">
              <w:rPr>
                <w:rFonts w:ascii="Courier New" w:eastAsia="Times New Roman" w:hAnsi="Courier New" w:cs="Courier New"/>
                <w:b/>
                <w:bCs/>
                <w:color w:val="007020"/>
                <w:sz w:val="20"/>
                <w:szCs w:val="20"/>
                <w:lang w:val="en-GB" w:eastAsia="en-GB"/>
              </w:rPr>
              <w:t>else</w:t>
            </w:r>
            <w:r w:rsidRPr="00E871D0">
              <w:rPr>
                <w:rFonts w:ascii="Courier New" w:eastAsia="Times New Roman" w:hAnsi="Courier New" w:cs="Courier New"/>
                <w:color w:val="333333"/>
                <w:sz w:val="20"/>
                <w:szCs w:val="20"/>
                <w:lang w:val="en-GB" w:eastAsia="en-GB"/>
              </w:rPr>
              <w:t xml:space="preserve"> {</w:t>
            </w:r>
          </w:p>
          <w:p w14:paraId="59861856"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if</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response.statusCode</w:t>
            </w:r>
            <w:proofErr w:type="gramEnd"/>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666666"/>
                <w:sz w:val="20"/>
                <w:szCs w:val="20"/>
                <w:lang w:val="en-GB" w:eastAsia="en-GB"/>
              </w:rPr>
              <w:t>==</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A070"/>
                <w:sz w:val="20"/>
                <w:szCs w:val="20"/>
                <w:lang w:val="en-GB" w:eastAsia="en-GB"/>
              </w:rPr>
              <w:t>401</w:t>
            </w:r>
            <w:r w:rsidRPr="00E871D0">
              <w:rPr>
                <w:rFonts w:ascii="Courier New" w:eastAsia="Times New Roman" w:hAnsi="Courier New" w:cs="Courier New"/>
                <w:color w:val="333333"/>
                <w:sz w:val="20"/>
                <w:szCs w:val="20"/>
                <w:lang w:val="en-GB" w:eastAsia="en-GB"/>
              </w:rPr>
              <w:t>) {</w:t>
            </w:r>
          </w:p>
          <w:p w14:paraId="08607DC7"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ScaffoldMessenger.of(context</w:t>
            </w:r>
            <w:proofErr w:type="gramStart"/>
            <w:r w:rsidRPr="00E871D0">
              <w:rPr>
                <w:rFonts w:ascii="Courier New" w:eastAsia="Times New Roman" w:hAnsi="Courier New" w:cs="Courier New"/>
                <w:color w:val="333333"/>
                <w:sz w:val="20"/>
                <w:szCs w:val="20"/>
                <w:lang w:val="en-GB" w:eastAsia="en-GB"/>
              </w:rPr>
              <w:t>).showSnackBar</w:t>
            </w:r>
            <w:proofErr w:type="gramEnd"/>
            <w:r w:rsidRPr="00E871D0">
              <w:rPr>
                <w:rFonts w:ascii="Courier New" w:eastAsia="Times New Roman" w:hAnsi="Courier New" w:cs="Courier New"/>
                <w:color w:val="333333"/>
                <w:sz w:val="20"/>
                <w:szCs w:val="20"/>
                <w:lang w:val="en-GB" w:eastAsia="en-GB"/>
              </w:rPr>
              <w:t>(</w:t>
            </w:r>
          </w:p>
          <w:p w14:paraId="78C5E94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const</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SnackBar(</w:t>
            </w:r>
            <w:proofErr w:type="gramEnd"/>
            <w:r w:rsidRPr="00E871D0">
              <w:rPr>
                <w:rFonts w:ascii="Courier New" w:eastAsia="Times New Roman" w:hAnsi="Courier New" w:cs="Courier New"/>
                <w:b/>
                <w:bCs/>
                <w:color w:val="002070"/>
                <w:sz w:val="20"/>
                <w:szCs w:val="20"/>
                <w:lang w:val="en-GB" w:eastAsia="en-GB"/>
              </w:rPr>
              <w:t>content:</w:t>
            </w:r>
            <w:r w:rsidRPr="00E871D0">
              <w:rPr>
                <w:rFonts w:ascii="Courier New" w:eastAsia="Times New Roman" w:hAnsi="Courier New" w:cs="Courier New"/>
                <w:color w:val="333333"/>
                <w:sz w:val="20"/>
                <w:szCs w:val="20"/>
                <w:lang w:val="en-GB" w:eastAsia="en-GB"/>
              </w:rPr>
              <w:t xml:space="preserve"> Text(</w:t>
            </w:r>
            <w:r w:rsidRPr="00E871D0">
              <w:rPr>
                <w:rFonts w:ascii="Courier New" w:eastAsia="Times New Roman" w:hAnsi="Courier New" w:cs="Courier New"/>
                <w:color w:val="4070A0"/>
                <w:sz w:val="20"/>
                <w:szCs w:val="20"/>
                <w:lang w:val="en-GB" w:eastAsia="en-GB"/>
              </w:rPr>
              <w:t>'Authorization required!'</w:t>
            </w:r>
            <w:r w:rsidRPr="00E871D0">
              <w:rPr>
                <w:rFonts w:ascii="Courier New" w:eastAsia="Times New Roman" w:hAnsi="Courier New" w:cs="Courier New"/>
                <w:color w:val="333333"/>
                <w:sz w:val="20"/>
                <w:szCs w:val="20"/>
                <w:lang w:val="en-GB" w:eastAsia="en-GB"/>
              </w:rPr>
              <w:t>)));</w:t>
            </w:r>
          </w:p>
          <w:p w14:paraId="5B93F6AD"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_</w:t>
            </w:r>
            <w:proofErr w:type="gramStart"/>
            <w:r w:rsidRPr="00E871D0">
              <w:rPr>
                <w:rFonts w:ascii="Courier New" w:eastAsia="Times New Roman" w:hAnsi="Courier New" w:cs="Courier New"/>
                <w:color w:val="333333"/>
                <w:sz w:val="20"/>
                <w:szCs w:val="20"/>
                <w:lang w:val="en-GB" w:eastAsia="en-GB"/>
              </w:rPr>
              <w:t>nullToken(</w:t>
            </w:r>
            <w:proofErr w:type="gramEnd"/>
            <w:r w:rsidRPr="00E871D0">
              <w:rPr>
                <w:rFonts w:ascii="Courier New" w:eastAsia="Times New Roman" w:hAnsi="Courier New" w:cs="Courier New"/>
                <w:color w:val="333333"/>
                <w:sz w:val="20"/>
                <w:szCs w:val="20"/>
                <w:lang w:val="en-GB" w:eastAsia="en-GB"/>
              </w:rPr>
              <w:t>);</w:t>
            </w:r>
          </w:p>
          <w:p w14:paraId="566B449B"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
          <w:p w14:paraId="6C33CE84"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print(</w:t>
            </w:r>
            <w:proofErr w:type="gramEnd"/>
            <w:r w:rsidRPr="00E871D0">
              <w:rPr>
                <w:rFonts w:ascii="Courier New" w:eastAsia="Times New Roman" w:hAnsi="Courier New" w:cs="Courier New"/>
                <w:color w:val="4070A0"/>
                <w:sz w:val="20"/>
                <w:szCs w:val="20"/>
                <w:lang w:val="en-GB" w:eastAsia="en-GB"/>
              </w:rPr>
              <w:t xml:space="preserve">'Request failed with status: </w:t>
            </w:r>
            <w:r w:rsidRPr="00E871D0">
              <w:rPr>
                <w:rFonts w:ascii="Courier New" w:eastAsia="Times New Roman" w:hAnsi="Courier New" w:cs="Courier New"/>
                <w:i/>
                <w:iCs/>
                <w:color w:val="70A0D0"/>
                <w:sz w:val="20"/>
                <w:szCs w:val="20"/>
                <w:lang w:val="en-GB" w:eastAsia="en-GB"/>
              </w:rPr>
              <w:t>${</w:t>
            </w:r>
            <w:r w:rsidRPr="00E871D0">
              <w:rPr>
                <w:rFonts w:ascii="Courier New" w:eastAsia="Times New Roman" w:hAnsi="Courier New" w:cs="Courier New"/>
                <w:color w:val="333333"/>
                <w:sz w:val="20"/>
                <w:szCs w:val="20"/>
                <w:lang w:val="en-GB" w:eastAsia="en-GB"/>
              </w:rPr>
              <w:t>response.statusCode</w:t>
            </w:r>
            <w:r w:rsidRPr="00E871D0">
              <w:rPr>
                <w:rFonts w:ascii="Courier New" w:eastAsia="Times New Roman" w:hAnsi="Courier New" w:cs="Courier New"/>
                <w:i/>
                <w:iCs/>
                <w:color w:val="70A0D0"/>
                <w:sz w:val="20"/>
                <w:szCs w:val="20"/>
                <w:lang w:val="en-GB" w:eastAsia="en-GB"/>
              </w:rPr>
              <w:t>}</w:t>
            </w:r>
            <w:r w:rsidRPr="00E871D0">
              <w:rPr>
                <w:rFonts w:ascii="Courier New" w:eastAsia="Times New Roman" w:hAnsi="Courier New" w:cs="Courier New"/>
                <w:color w:val="4070A0"/>
                <w:sz w:val="20"/>
                <w:szCs w:val="20"/>
                <w:lang w:val="en-GB" w:eastAsia="en-GB"/>
              </w:rPr>
              <w:t>.'</w:t>
            </w:r>
            <w:r w:rsidRPr="00E871D0">
              <w:rPr>
                <w:rFonts w:ascii="Courier New" w:eastAsia="Times New Roman" w:hAnsi="Courier New" w:cs="Courier New"/>
                <w:color w:val="333333"/>
                <w:sz w:val="20"/>
                <w:szCs w:val="20"/>
                <w:lang w:val="en-GB" w:eastAsia="en-GB"/>
              </w:rPr>
              <w:t>);</w:t>
            </w:r>
          </w:p>
          <w:p w14:paraId="1A86807D"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
          <w:p w14:paraId="34FBE97E"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
        </w:tc>
      </w:tr>
    </w:tbl>
    <w:p w14:paraId="158FEBFB" w14:textId="2E8F047D" w:rsidR="005C7F55" w:rsidRPr="0085408C" w:rsidRDefault="0085408C" w:rsidP="0085408C">
      <w:pPr>
        <w:pStyle w:val="Caption"/>
        <w:spacing w:line="360" w:lineRule="auto"/>
        <w:jc w:val="center"/>
        <w:rPr>
          <w:rFonts w:ascii="Times New Roman" w:hAnsi="Times New Roman" w:cs="Times New Roman"/>
          <w:lang w:val="hu-HU"/>
        </w:rPr>
      </w:pPr>
      <w:bookmarkStart w:id="98" w:name="_Toc76486113"/>
      <w:r w:rsidRPr="0085408C">
        <w:rPr>
          <w:rFonts w:ascii="Times New Roman" w:hAnsi="Times New Roman" w:cs="Times New Roman"/>
        </w:rPr>
        <w:t xml:space="preserve">Kódrészlet </w:t>
      </w:r>
      <w:r w:rsidRPr="0085408C">
        <w:rPr>
          <w:rFonts w:ascii="Times New Roman" w:hAnsi="Times New Roman" w:cs="Times New Roman"/>
        </w:rPr>
        <w:fldChar w:fldCharType="begin"/>
      </w:r>
      <w:r w:rsidRPr="0085408C">
        <w:rPr>
          <w:rFonts w:ascii="Times New Roman" w:hAnsi="Times New Roman" w:cs="Times New Roman"/>
        </w:rPr>
        <w:instrText xml:space="preserve"> SEQ Kódrészlet \* ARABIC </w:instrText>
      </w:r>
      <w:r w:rsidRPr="0085408C">
        <w:rPr>
          <w:rFonts w:ascii="Times New Roman" w:hAnsi="Times New Roman" w:cs="Times New Roman"/>
        </w:rPr>
        <w:fldChar w:fldCharType="separate"/>
      </w:r>
      <w:r w:rsidR="00FD3843">
        <w:rPr>
          <w:rFonts w:ascii="Times New Roman" w:hAnsi="Times New Roman" w:cs="Times New Roman"/>
          <w:noProof/>
        </w:rPr>
        <w:t>18</w:t>
      </w:r>
      <w:r w:rsidRPr="0085408C">
        <w:rPr>
          <w:rFonts w:ascii="Times New Roman" w:hAnsi="Times New Roman" w:cs="Times New Roman"/>
        </w:rPr>
        <w:fldChar w:fldCharType="end"/>
      </w:r>
      <w:r w:rsidRPr="0085408C">
        <w:rPr>
          <w:rFonts w:ascii="Times New Roman" w:hAnsi="Times New Roman" w:cs="Times New Roman"/>
        </w:rPr>
        <w:t>. Fitbit Web API hívás</w:t>
      </w:r>
      <w:bookmarkEnd w:id="98"/>
    </w:p>
    <w:p w14:paraId="4D5CAF6F" w14:textId="323D2A1A" w:rsidR="00C03A09" w:rsidRDefault="005C7F55" w:rsidP="005C7F55">
      <w:pPr>
        <w:spacing w:line="360" w:lineRule="auto"/>
        <w:ind w:firstLine="360"/>
        <w:jc w:val="both"/>
        <w:rPr>
          <w:rFonts w:ascii="Times New Roman" w:hAnsi="Times New Roman" w:cs="Times New Roman"/>
          <w:lang w:val="hu-HU"/>
        </w:rPr>
      </w:pPr>
      <w:r w:rsidRPr="005C7F55">
        <w:rPr>
          <w:rFonts w:ascii="Times New Roman" w:hAnsi="Times New Roman" w:cs="Times New Roman"/>
          <w:lang w:val="hu-HU"/>
        </w:rPr>
        <w:t>A _</w:t>
      </w:r>
      <w:proofErr w:type="gramStart"/>
      <w:r w:rsidRPr="005C7F55">
        <w:rPr>
          <w:rFonts w:ascii="Times New Roman" w:hAnsi="Times New Roman" w:cs="Times New Roman"/>
          <w:lang w:val="hu-HU"/>
        </w:rPr>
        <w:t>getFitbitToday</w:t>
      </w:r>
      <w:proofErr w:type="gramEnd"/>
      <w:r w:rsidR="00711043">
        <w:rPr>
          <w:rFonts w:ascii="Times New Roman" w:hAnsi="Times New Roman" w:cs="Times New Roman"/>
          <w:lang w:val="hu-HU"/>
        </w:rPr>
        <w:t xml:space="preserve"> ami a 1</w:t>
      </w:r>
      <w:r w:rsidR="0029440B">
        <w:rPr>
          <w:rFonts w:ascii="Times New Roman" w:hAnsi="Times New Roman" w:cs="Times New Roman"/>
          <w:lang w:val="hu-HU"/>
        </w:rPr>
        <w:t>8</w:t>
      </w:r>
      <w:r w:rsidR="00711043">
        <w:rPr>
          <w:rFonts w:ascii="Times New Roman" w:hAnsi="Times New Roman" w:cs="Times New Roman"/>
          <w:lang w:val="hu-HU"/>
        </w:rPr>
        <w:t>. kódrészletben található</w:t>
      </w:r>
      <w:r w:rsidRPr="005C7F55">
        <w:rPr>
          <w:rFonts w:ascii="Times New Roman" w:hAnsi="Times New Roman" w:cs="Times New Roman"/>
          <w:lang w:val="hu-HU"/>
        </w:rPr>
        <w:t xml:space="preserve"> egy aszinkron függvény, mivel egy API-val kommunikál. Először szükséges egy HTTP</w:t>
      </w:r>
      <w:r w:rsidR="00711043">
        <w:rPr>
          <w:rStyle w:val="FootnoteReference"/>
          <w:rFonts w:ascii="Times New Roman" w:hAnsi="Times New Roman" w:cs="Times New Roman"/>
          <w:lang w:val="hu-HU"/>
        </w:rPr>
        <w:footnoteReference w:id="17"/>
      </w:r>
      <w:r w:rsidRPr="005C7F55">
        <w:rPr>
          <w:rFonts w:ascii="Times New Roman" w:hAnsi="Times New Roman" w:cs="Times New Roman"/>
          <w:lang w:val="hu-HU"/>
        </w:rPr>
        <w:t xml:space="preserve"> kérést indítani, ami jelen esetben egy GET metódus. A kérésnek szükséges megadni az URL címet, amely tartalmazza az alap URL címet és annak kiegészítéseit, mint például milyen dátumon, milyen pontossággal, milyen típusú adatra van szükség. Ezt követően felkell tölteni az URL cím fejlécét az </w:t>
      </w:r>
      <w:r w:rsidR="004C0E84">
        <w:rPr>
          <w:rFonts w:ascii="Times New Roman" w:hAnsi="Times New Roman" w:cs="Times New Roman"/>
          <w:lang w:val="hu-HU"/>
        </w:rPr>
        <w:t>engedély</w:t>
      </w:r>
      <w:r w:rsidRPr="005C7F55">
        <w:rPr>
          <w:rFonts w:ascii="Times New Roman" w:hAnsi="Times New Roman" w:cs="Times New Roman"/>
          <w:lang w:val="hu-HU"/>
        </w:rPr>
        <w:t xml:space="preserve"> tokennel, így az API tudni fogja, hogy melyik felhasználónak az adataira lesz éppen szükség. Ezt követően figyelve a válasz státuszát két forgatókönyv jöhet szóba. Siker, azaz 200</w:t>
      </w:r>
      <w:r w:rsidR="00923D26">
        <w:rPr>
          <w:rFonts w:ascii="Times New Roman" w:hAnsi="Times New Roman" w:cs="Times New Roman"/>
          <w:lang w:val="hu-HU"/>
        </w:rPr>
        <w:t>-</w:t>
      </w:r>
      <w:r w:rsidRPr="005C7F55">
        <w:rPr>
          <w:rFonts w:ascii="Times New Roman" w:hAnsi="Times New Roman" w:cs="Times New Roman"/>
          <w:lang w:val="hu-HU"/>
        </w:rPr>
        <w:t>as kód esetén a válasz JSON formátumba megérkezve feldolgozásra kerül.</w:t>
      </w:r>
      <w:r w:rsidR="00E871D0">
        <w:rPr>
          <w:rFonts w:ascii="Times New Roman" w:hAnsi="Times New Roman" w:cs="Times New Roman"/>
          <w:lang w:val="hu-HU"/>
        </w:rPr>
        <w:t xml:space="preserve"> A feldolgozás során az éppen fontos elemek hozzáadásra kerülnek egy előre létrehozott listához, ahogy a 12. - 13. sorok közt látható. A lista egy modell osztály példányait tárolja, amelyben egy DateTime típusú adattag található, ez a pulzus mérésének időpontját tárolja, és egy Int típusú adattag van a pulzus értékének tárolása érdekében. Mivel a </w:t>
      </w:r>
      <w:r w:rsidR="00E871D0">
        <w:rPr>
          <w:rFonts w:ascii="Times New Roman" w:hAnsi="Times New Roman" w:cs="Times New Roman"/>
          <w:lang w:val="hu-HU"/>
        </w:rPr>
        <w:lastRenderedPageBreak/>
        <w:t xml:space="preserve">JSON csak időt térít vissza azonban a modell osztály teljes dátumot kér, ezért kiegészítve egy évszámmal, hogy teljes legyen. Ez a kiegészítés leginkább azért szükséges, mert </w:t>
      </w:r>
      <w:r w:rsidR="00BC24A9">
        <w:rPr>
          <w:rFonts w:ascii="Times New Roman" w:hAnsi="Times New Roman" w:cs="Times New Roman"/>
          <w:lang w:val="hu-HU"/>
        </w:rPr>
        <w:t xml:space="preserve">a más http kérés eredménye egyes esetben teljes dátumot térít vissza, </w:t>
      </w:r>
      <w:r w:rsidR="0093130B">
        <w:rPr>
          <w:rFonts w:ascii="Times New Roman" w:hAnsi="Times New Roman" w:cs="Times New Roman"/>
          <w:lang w:val="hu-HU"/>
        </w:rPr>
        <w:t>í</w:t>
      </w:r>
      <w:r w:rsidR="00BC24A9">
        <w:rPr>
          <w:rFonts w:ascii="Times New Roman" w:hAnsi="Times New Roman" w:cs="Times New Roman"/>
          <w:lang w:val="hu-HU"/>
        </w:rPr>
        <w:t>gy nem szükséges két logikájában egyforma modell osztályt létrehozni.</w:t>
      </w:r>
      <w:r w:rsidRPr="005C7F55">
        <w:rPr>
          <w:rFonts w:ascii="Times New Roman" w:hAnsi="Times New Roman" w:cs="Times New Roman"/>
          <w:lang w:val="hu-HU"/>
        </w:rPr>
        <w:t xml:space="preserve"> Másik esetben a hibakód kiírásra kerül, illetve, ha a kód 401, ami egy specifikus hibakód</w:t>
      </w:r>
      <w:r w:rsidR="0029440B">
        <w:rPr>
          <w:rStyle w:val="FootnoteReference"/>
          <w:rFonts w:ascii="Times New Roman" w:hAnsi="Times New Roman" w:cs="Times New Roman"/>
          <w:lang w:val="hu-HU"/>
        </w:rPr>
        <w:footnoteReference w:id="18"/>
      </w:r>
      <w:r w:rsidRPr="005C7F55">
        <w:rPr>
          <w:rFonts w:ascii="Times New Roman" w:hAnsi="Times New Roman" w:cs="Times New Roman"/>
          <w:lang w:val="hu-HU"/>
        </w:rPr>
        <w:t>, a token nullázásra kerül. Azért van szükség erre, mert a 401</w:t>
      </w:r>
      <w:r w:rsidR="0029440B">
        <w:rPr>
          <w:rFonts w:ascii="Times New Roman" w:hAnsi="Times New Roman" w:cs="Times New Roman"/>
          <w:lang w:val="hu-HU"/>
        </w:rPr>
        <w:t>-</w:t>
      </w:r>
      <w:r w:rsidRPr="005C7F55">
        <w:rPr>
          <w:rFonts w:ascii="Times New Roman" w:hAnsi="Times New Roman" w:cs="Times New Roman"/>
          <w:lang w:val="hu-HU"/>
        </w:rPr>
        <w:t xml:space="preserve">es hibakód arra utal, hogy a felhasználónak nincs érvényes tokenje, így szükséges megismételni a </w:t>
      </w:r>
      <w:r w:rsidR="0029440B">
        <w:rPr>
          <w:rFonts w:ascii="Times New Roman" w:hAnsi="Times New Roman" w:cs="Times New Roman"/>
          <w:lang w:val="hu-HU"/>
        </w:rPr>
        <w:t>12</w:t>
      </w:r>
      <w:r w:rsidRPr="005C7F55">
        <w:rPr>
          <w:rFonts w:ascii="Times New Roman" w:hAnsi="Times New Roman" w:cs="Times New Roman"/>
          <w:lang w:val="hu-HU"/>
        </w:rPr>
        <w:t xml:space="preserve">. </w:t>
      </w:r>
      <w:r w:rsidR="004C0E84">
        <w:rPr>
          <w:rFonts w:ascii="Times New Roman" w:hAnsi="Times New Roman" w:cs="Times New Roman"/>
          <w:lang w:val="hu-HU"/>
        </w:rPr>
        <w:t>á</w:t>
      </w:r>
      <w:r w:rsidRPr="005C7F55">
        <w:rPr>
          <w:rFonts w:ascii="Times New Roman" w:hAnsi="Times New Roman" w:cs="Times New Roman"/>
          <w:lang w:val="hu-HU"/>
        </w:rPr>
        <w:t>brán látható lépéseket, mivel ezek a tokenek csak egy bizonyos ideig</w:t>
      </w:r>
      <w:r w:rsidR="004C0E84">
        <w:rPr>
          <w:rFonts w:ascii="Times New Roman" w:hAnsi="Times New Roman" w:cs="Times New Roman"/>
          <w:lang w:val="hu-HU"/>
        </w:rPr>
        <w:t>, hét napig</w:t>
      </w:r>
      <w:r w:rsidRPr="005C7F55">
        <w:rPr>
          <w:rFonts w:ascii="Times New Roman" w:hAnsi="Times New Roman" w:cs="Times New Roman"/>
          <w:lang w:val="hu-HU"/>
        </w:rPr>
        <w:t xml:space="preserve"> érvényesek.</w:t>
      </w:r>
    </w:p>
    <w:p w14:paraId="77C31874" w14:textId="77777777" w:rsidR="005C7F55" w:rsidRDefault="000B7CCA"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Az előző lépésben feldolgozásra került </w:t>
      </w:r>
      <w:r w:rsidR="00E871D0">
        <w:rPr>
          <w:rFonts w:ascii="Times New Roman" w:hAnsi="Times New Roman" w:cs="Times New Roman"/>
          <w:lang w:val="hu-HU"/>
        </w:rPr>
        <w:t>adatot a grafikon</w:t>
      </w:r>
      <w:r w:rsidR="00711043">
        <w:rPr>
          <w:rStyle w:val="FootnoteReference"/>
          <w:rFonts w:ascii="Times New Roman" w:hAnsi="Times New Roman" w:cs="Times New Roman"/>
          <w:lang w:val="hu-HU"/>
        </w:rPr>
        <w:footnoteReference w:id="19"/>
      </w:r>
      <w:r w:rsidR="00E871D0">
        <w:rPr>
          <w:rFonts w:ascii="Times New Roman" w:hAnsi="Times New Roman" w:cs="Times New Roman"/>
          <w:lang w:val="hu-HU"/>
        </w:rPr>
        <w:t xml:space="preserve"> widget segítségével lehet megjeleníteni</w:t>
      </w:r>
      <w:r w:rsidR="00711043">
        <w:rPr>
          <w:rFonts w:ascii="Times New Roman" w:hAnsi="Times New Roman" w:cs="Times New Roman"/>
          <w:lang w:val="hu-HU"/>
        </w:rPr>
        <w:t>, ami a 1</w:t>
      </w:r>
      <w:r w:rsidR="0029440B">
        <w:rPr>
          <w:rFonts w:ascii="Times New Roman" w:hAnsi="Times New Roman" w:cs="Times New Roman"/>
          <w:lang w:val="hu-HU"/>
        </w:rPr>
        <w:t>9</w:t>
      </w:r>
      <w:r w:rsidR="00711043">
        <w:rPr>
          <w:rFonts w:ascii="Times New Roman" w:hAnsi="Times New Roman" w:cs="Times New Roman"/>
          <w:lang w:val="hu-HU"/>
        </w:rPr>
        <w:t>. kódrészlet mutat be.</w:t>
      </w:r>
      <w:r w:rsidR="00E871D0">
        <w:rPr>
          <w:rFonts w:ascii="Times New Roman" w:hAnsi="Times New Roman" w:cs="Times New Roman"/>
          <w:lang w:val="hu-HU"/>
        </w:rPr>
        <w:t xml:space="preserve"> </w:t>
      </w:r>
      <w:r w:rsidR="00711043">
        <w:rPr>
          <w:rFonts w:ascii="Times New Roman" w:hAnsi="Times New Roman" w:cs="Times New Roman"/>
          <w:lang w:val="hu-HU"/>
        </w:rPr>
        <w:t>A megjel</w:t>
      </w:r>
      <w:r w:rsidR="0029440B">
        <w:rPr>
          <w:rFonts w:ascii="Times New Roman" w:hAnsi="Times New Roman" w:cs="Times New Roman"/>
          <w:lang w:val="hu-HU"/>
        </w:rPr>
        <w:t>e</w:t>
      </w:r>
      <w:r w:rsidR="00711043">
        <w:rPr>
          <w:rFonts w:ascii="Times New Roman" w:hAnsi="Times New Roman" w:cs="Times New Roman"/>
          <w:lang w:val="hu-HU"/>
        </w:rPr>
        <w:t>nítés módja függ a felhasználó választásától, mivel a különböző lehetőségek esetén más módon jelenik meg a grafikon.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157"/>
      </w:tblGrid>
      <w:tr w:rsidR="00E871D0" w:rsidRPr="00E871D0" w14:paraId="0C31C0C4" w14:textId="77777777" w:rsidTr="00E871D0">
        <w:trPr>
          <w:tblCellSpacing w:w="15" w:type="dxa"/>
        </w:trPr>
        <w:tc>
          <w:tcPr>
            <w:tcW w:w="0" w:type="auto"/>
            <w:vAlign w:val="center"/>
            <w:hideMark/>
          </w:tcPr>
          <w:p w14:paraId="128DFFE5"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333333"/>
                <w:sz w:val="20"/>
                <w:szCs w:val="20"/>
                <w:lang w:val="en-GB" w:eastAsia="en-GB"/>
              </w:rPr>
              <w:t>1</w:t>
            </w:r>
          </w:p>
          <w:p w14:paraId="6C9EC171"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2</w:t>
            </w:r>
          </w:p>
          <w:p w14:paraId="216FF04F"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3</w:t>
            </w:r>
          </w:p>
          <w:p w14:paraId="5E62BBA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4</w:t>
            </w:r>
          </w:p>
          <w:p w14:paraId="0CC69F70"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5</w:t>
            </w:r>
          </w:p>
          <w:p w14:paraId="3ADF3905"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6</w:t>
            </w:r>
          </w:p>
          <w:p w14:paraId="209B4A89"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7</w:t>
            </w:r>
          </w:p>
          <w:p w14:paraId="00873BD2"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8</w:t>
            </w:r>
          </w:p>
          <w:p w14:paraId="5F0E96CB"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9</w:t>
            </w:r>
          </w:p>
          <w:p w14:paraId="4DBBC9BB"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10</w:t>
            </w:r>
          </w:p>
          <w:p w14:paraId="3836E406"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11</w:t>
            </w:r>
          </w:p>
          <w:p w14:paraId="2CD692E5"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12</w:t>
            </w:r>
          </w:p>
          <w:p w14:paraId="3ECE376E"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13</w:t>
            </w:r>
          </w:p>
          <w:p w14:paraId="08314172"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14</w:t>
            </w:r>
          </w:p>
          <w:p w14:paraId="64A854A8"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15</w:t>
            </w:r>
          </w:p>
          <w:p w14:paraId="28C48B3F"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16</w:t>
            </w:r>
          </w:p>
          <w:p w14:paraId="171EBE0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17</w:t>
            </w:r>
          </w:p>
          <w:p w14:paraId="116D4A6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18</w:t>
            </w:r>
          </w:p>
          <w:p w14:paraId="28CCBAF9"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19</w:t>
            </w:r>
          </w:p>
          <w:p w14:paraId="512D9C9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20</w:t>
            </w:r>
          </w:p>
          <w:p w14:paraId="5DDD97F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21</w:t>
            </w:r>
          </w:p>
          <w:p w14:paraId="191C88C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22</w:t>
            </w:r>
          </w:p>
          <w:p w14:paraId="76B8C350"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23</w:t>
            </w:r>
          </w:p>
          <w:p w14:paraId="2929BFA9"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24</w:t>
            </w:r>
          </w:p>
          <w:p w14:paraId="41AA89F1"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25</w:t>
            </w:r>
          </w:p>
          <w:p w14:paraId="467AAA55"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26</w:t>
            </w:r>
          </w:p>
          <w:p w14:paraId="6AE5592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27</w:t>
            </w:r>
          </w:p>
          <w:p w14:paraId="7B9A9BB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28</w:t>
            </w:r>
          </w:p>
          <w:p w14:paraId="755588AF"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29</w:t>
            </w:r>
          </w:p>
          <w:p w14:paraId="6D69987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30</w:t>
            </w:r>
          </w:p>
          <w:p w14:paraId="070BB114"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31</w:t>
            </w:r>
          </w:p>
          <w:p w14:paraId="6695129F"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32</w:t>
            </w:r>
          </w:p>
        </w:tc>
        <w:tc>
          <w:tcPr>
            <w:tcW w:w="0" w:type="auto"/>
            <w:vAlign w:val="center"/>
            <w:hideMark/>
          </w:tcPr>
          <w:p w14:paraId="7FF84D1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Container(</w:t>
            </w:r>
            <w:proofErr w:type="gramEnd"/>
          </w:p>
          <w:p w14:paraId="73B2DB7F"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height:</w:t>
            </w:r>
            <w:r w:rsidRPr="00E871D0">
              <w:rPr>
                <w:rFonts w:ascii="Courier New" w:eastAsia="Times New Roman" w:hAnsi="Courier New" w:cs="Courier New"/>
                <w:color w:val="333333"/>
                <w:sz w:val="20"/>
                <w:szCs w:val="20"/>
                <w:lang w:val="en-GB" w:eastAsia="en-GB"/>
              </w:rPr>
              <w:t xml:space="preserve"> MediaQuery.of(context</w:t>
            </w:r>
            <w:proofErr w:type="gramStart"/>
            <w:r w:rsidRPr="00E871D0">
              <w:rPr>
                <w:rFonts w:ascii="Courier New" w:eastAsia="Times New Roman" w:hAnsi="Courier New" w:cs="Courier New"/>
                <w:color w:val="333333"/>
                <w:sz w:val="20"/>
                <w:szCs w:val="20"/>
                <w:lang w:val="en-GB" w:eastAsia="en-GB"/>
              </w:rPr>
              <w:t>).size</w:t>
            </w:r>
            <w:proofErr w:type="gramEnd"/>
            <w:r w:rsidRPr="00E871D0">
              <w:rPr>
                <w:rFonts w:ascii="Courier New" w:eastAsia="Times New Roman" w:hAnsi="Courier New" w:cs="Courier New"/>
                <w:color w:val="333333"/>
                <w:sz w:val="20"/>
                <w:szCs w:val="20"/>
                <w:lang w:val="en-GB" w:eastAsia="en-GB"/>
              </w:rPr>
              <w:t xml:space="preserve">.height </w:t>
            </w:r>
            <w:r w:rsidRPr="00E871D0">
              <w:rPr>
                <w:rFonts w:ascii="Courier New" w:eastAsia="Times New Roman" w:hAnsi="Courier New" w:cs="Courier New"/>
                <w:color w:val="666666"/>
                <w:sz w:val="20"/>
                <w:szCs w:val="20"/>
                <w:lang w:val="en-GB" w:eastAsia="en-GB"/>
              </w:rPr>
              <w:t>/</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A070"/>
                <w:sz w:val="20"/>
                <w:szCs w:val="20"/>
                <w:lang w:val="en-GB" w:eastAsia="en-GB"/>
              </w:rPr>
              <w:t>1.5</w:t>
            </w:r>
            <w:r w:rsidRPr="00E871D0">
              <w:rPr>
                <w:rFonts w:ascii="Courier New" w:eastAsia="Times New Roman" w:hAnsi="Courier New" w:cs="Courier New"/>
                <w:color w:val="333333"/>
                <w:sz w:val="20"/>
                <w:szCs w:val="20"/>
                <w:lang w:val="en-GB" w:eastAsia="en-GB"/>
              </w:rPr>
              <w:t>,</w:t>
            </w:r>
          </w:p>
          <w:p w14:paraId="2F9B9D7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child:</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SfCartesianChart(</w:t>
            </w:r>
            <w:proofErr w:type="gramEnd"/>
          </w:p>
          <w:p w14:paraId="7FF56BBE"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title:</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ChartTitle(</w:t>
            </w:r>
            <w:proofErr w:type="gramEnd"/>
            <w:r w:rsidRPr="00E871D0">
              <w:rPr>
                <w:rFonts w:ascii="Courier New" w:eastAsia="Times New Roman" w:hAnsi="Courier New" w:cs="Courier New"/>
                <w:b/>
                <w:bCs/>
                <w:color w:val="002070"/>
                <w:sz w:val="20"/>
                <w:szCs w:val="20"/>
                <w:lang w:val="en-GB" w:eastAsia="en-GB"/>
              </w:rPr>
              <w:t>text:</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70A0"/>
                <w:sz w:val="20"/>
                <w:szCs w:val="20"/>
                <w:lang w:val="en-GB" w:eastAsia="en-GB"/>
              </w:rPr>
              <w:t>'Resting heart rate'</w:t>
            </w:r>
            <w:r w:rsidRPr="00E871D0">
              <w:rPr>
                <w:rFonts w:ascii="Courier New" w:eastAsia="Times New Roman" w:hAnsi="Courier New" w:cs="Courier New"/>
                <w:color w:val="333333"/>
                <w:sz w:val="20"/>
                <w:szCs w:val="20"/>
                <w:lang w:val="en-GB" w:eastAsia="en-GB"/>
              </w:rPr>
              <w:t>),</w:t>
            </w:r>
          </w:p>
          <w:p w14:paraId="05336617"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enableAxisAnimation:</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true</w:t>
            </w:r>
            <w:r w:rsidRPr="00E871D0">
              <w:rPr>
                <w:rFonts w:ascii="Courier New" w:eastAsia="Times New Roman" w:hAnsi="Courier New" w:cs="Courier New"/>
                <w:color w:val="333333"/>
                <w:sz w:val="20"/>
                <w:szCs w:val="20"/>
                <w:lang w:val="en-GB" w:eastAsia="en-GB"/>
              </w:rPr>
              <w:t>,</w:t>
            </w:r>
          </w:p>
          <w:p w14:paraId="1FE042D2"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primaryXAxis:</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CategoryAxis(</w:t>
            </w:r>
            <w:proofErr w:type="gramEnd"/>
            <w:r w:rsidRPr="00E871D0">
              <w:rPr>
                <w:rFonts w:ascii="Courier New" w:eastAsia="Times New Roman" w:hAnsi="Courier New" w:cs="Courier New"/>
                <w:color w:val="333333"/>
                <w:sz w:val="20"/>
                <w:szCs w:val="20"/>
                <w:lang w:val="en-GB" w:eastAsia="en-GB"/>
              </w:rPr>
              <w:t>),</w:t>
            </w:r>
          </w:p>
          <w:p w14:paraId="79702A2F"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tooltipBehavior:</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TooltipBehavior(</w:t>
            </w:r>
            <w:proofErr w:type="gramEnd"/>
            <w:r w:rsidRPr="00E871D0">
              <w:rPr>
                <w:rFonts w:ascii="Courier New" w:eastAsia="Times New Roman" w:hAnsi="Courier New" w:cs="Courier New"/>
                <w:b/>
                <w:bCs/>
                <w:color w:val="002070"/>
                <w:sz w:val="20"/>
                <w:szCs w:val="20"/>
                <w:lang w:val="en-GB" w:eastAsia="en-GB"/>
              </w:rPr>
              <w:t>enable:</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true</w:t>
            </w:r>
            <w:r w:rsidRPr="00E871D0">
              <w:rPr>
                <w:rFonts w:ascii="Courier New" w:eastAsia="Times New Roman" w:hAnsi="Courier New" w:cs="Courier New"/>
                <w:color w:val="333333"/>
                <w:sz w:val="20"/>
                <w:szCs w:val="20"/>
                <w:lang w:val="en-GB" w:eastAsia="en-GB"/>
              </w:rPr>
              <w:t>),</w:t>
            </w:r>
          </w:p>
          <w:p w14:paraId="5F0F3A3E"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enableSideBySideSeriesPlacement:</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true</w:t>
            </w:r>
            <w:r w:rsidRPr="00E871D0">
              <w:rPr>
                <w:rFonts w:ascii="Courier New" w:eastAsia="Times New Roman" w:hAnsi="Courier New" w:cs="Courier New"/>
                <w:color w:val="333333"/>
                <w:sz w:val="20"/>
                <w:szCs w:val="20"/>
                <w:lang w:val="en-GB" w:eastAsia="en-GB"/>
              </w:rPr>
              <w:t>,</w:t>
            </w:r>
          </w:p>
          <w:p w14:paraId="663A4F63"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legend:</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Legend(</w:t>
            </w:r>
            <w:proofErr w:type="gramEnd"/>
          </w:p>
          <w:p w14:paraId="66047443"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isVisible:</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true</w:t>
            </w:r>
            <w:r w:rsidRPr="00E871D0">
              <w:rPr>
                <w:rFonts w:ascii="Courier New" w:eastAsia="Times New Roman" w:hAnsi="Courier New" w:cs="Courier New"/>
                <w:color w:val="333333"/>
                <w:sz w:val="20"/>
                <w:szCs w:val="20"/>
                <w:lang w:val="en-GB" w:eastAsia="en-GB"/>
              </w:rPr>
              <w:t>,</w:t>
            </w:r>
          </w:p>
          <w:p w14:paraId="53ED0C60"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
          <w:p w14:paraId="48009724"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series:</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666666"/>
                <w:sz w:val="20"/>
                <w:szCs w:val="20"/>
                <w:lang w:val="en-GB" w:eastAsia="en-GB"/>
              </w:rPr>
              <w:t>&lt;</w:t>
            </w:r>
            <w:r w:rsidRPr="00E871D0">
              <w:rPr>
                <w:rFonts w:ascii="Courier New" w:eastAsia="Times New Roman" w:hAnsi="Courier New" w:cs="Courier New"/>
                <w:color w:val="333333"/>
                <w:sz w:val="20"/>
                <w:szCs w:val="20"/>
                <w:lang w:val="en-GB" w:eastAsia="en-GB"/>
              </w:rPr>
              <w:t>LineSeries</w:t>
            </w:r>
            <w:r w:rsidRPr="00E871D0">
              <w:rPr>
                <w:rFonts w:ascii="Courier New" w:eastAsia="Times New Roman" w:hAnsi="Courier New" w:cs="Courier New"/>
                <w:color w:val="666666"/>
                <w:sz w:val="20"/>
                <w:szCs w:val="20"/>
                <w:lang w:val="en-GB" w:eastAsia="en-GB"/>
              </w:rPr>
              <w:t>&lt;</w:t>
            </w:r>
            <w:r w:rsidRPr="00E871D0">
              <w:rPr>
                <w:rFonts w:ascii="Courier New" w:eastAsia="Times New Roman" w:hAnsi="Courier New" w:cs="Courier New"/>
                <w:color w:val="333333"/>
                <w:sz w:val="20"/>
                <w:szCs w:val="20"/>
                <w:lang w:val="en-GB" w:eastAsia="en-GB"/>
              </w:rPr>
              <w:t xml:space="preserve">FitbitData, </w:t>
            </w:r>
            <w:r w:rsidRPr="00E871D0">
              <w:rPr>
                <w:rFonts w:ascii="Courier New" w:eastAsia="Times New Roman" w:hAnsi="Courier New" w:cs="Courier New"/>
                <w:color w:val="902000"/>
                <w:sz w:val="20"/>
                <w:szCs w:val="20"/>
                <w:lang w:val="en-GB" w:eastAsia="en-GB"/>
              </w:rPr>
              <w:t>String</w:t>
            </w:r>
            <w:r w:rsidRPr="00E871D0">
              <w:rPr>
                <w:rFonts w:ascii="Courier New" w:eastAsia="Times New Roman" w:hAnsi="Courier New" w:cs="Courier New"/>
                <w:color w:val="666666"/>
                <w:sz w:val="20"/>
                <w:szCs w:val="20"/>
                <w:lang w:val="en-GB" w:eastAsia="en-GB"/>
              </w:rPr>
              <w:t>&gt;</w:t>
            </w:r>
            <w:proofErr w:type="gramStart"/>
            <w:r w:rsidRPr="00E871D0">
              <w:rPr>
                <w:rFonts w:ascii="Courier New" w:eastAsia="Times New Roman" w:hAnsi="Courier New" w:cs="Courier New"/>
                <w:color w:val="666666"/>
                <w:sz w:val="20"/>
                <w:szCs w:val="20"/>
                <w:lang w:val="en-GB" w:eastAsia="en-GB"/>
              </w:rPr>
              <w:t>&gt;</w:t>
            </w:r>
            <w:r w:rsidRPr="00E871D0">
              <w:rPr>
                <w:rFonts w:ascii="Courier New" w:eastAsia="Times New Roman" w:hAnsi="Courier New" w:cs="Courier New"/>
                <w:color w:val="333333"/>
                <w:sz w:val="20"/>
                <w:szCs w:val="20"/>
                <w:lang w:val="en-GB" w:eastAsia="en-GB"/>
              </w:rPr>
              <w:t>[</w:t>
            </w:r>
            <w:proofErr w:type="gramEnd"/>
          </w:p>
          <w:p w14:paraId="59B318DE"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LineSeries</w:t>
            </w:r>
            <w:r w:rsidRPr="00E871D0">
              <w:rPr>
                <w:rFonts w:ascii="Courier New" w:eastAsia="Times New Roman" w:hAnsi="Courier New" w:cs="Courier New"/>
                <w:color w:val="666666"/>
                <w:sz w:val="20"/>
                <w:szCs w:val="20"/>
                <w:lang w:val="en-GB" w:eastAsia="en-GB"/>
              </w:rPr>
              <w:t>&lt;</w:t>
            </w:r>
            <w:r w:rsidRPr="00E871D0">
              <w:rPr>
                <w:rFonts w:ascii="Courier New" w:eastAsia="Times New Roman" w:hAnsi="Courier New" w:cs="Courier New"/>
                <w:color w:val="333333"/>
                <w:sz w:val="20"/>
                <w:szCs w:val="20"/>
                <w:lang w:val="en-GB" w:eastAsia="en-GB"/>
              </w:rPr>
              <w:t xml:space="preserve">FitbitData, </w:t>
            </w:r>
            <w:r w:rsidRPr="00E871D0">
              <w:rPr>
                <w:rFonts w:ascii="Courier New" w:eastAsia="Times New Roman" w:hAnsi="Courier New" w:cs="Courier New"/>
                <w:color w:val="902000"/>
                <w:sz w:val="20"/>
                <w:szCs w:val="20"/>
                <w:lang w:val="en-GB" w:eastAsia="en-GB"/>
              </w:rPr>
              <w:t>String</w:t>
            </w:r>
            <w:proofErr w:type="gramStart"/>
            <w:r w:rsidRPr="00E871D0">
              <w:rPr>
                <w:rFonts w:ascii="Courier New" w:eastAsia="Times New Roman" w:hAnsi="Courier New" w:cs="Courier New"/>
                <w:color w:val="666666"/>
                <w:sz w:val="20"/>
                <w:szCs w:val="20"/>
                <w:lang w:val="en-GB" w:eastAsia="en-GB"/>
              </w:rPr>
              <w:t>&gt;</w:t>
            </w:r>
            <w:r w:rsidRPr="00E871D0">
              <w:rPr>
                <w:rFonts w:ascii="Courier New" w:eastAsia="Times New Roman" w:hAnsi="Courier New" w:cs="Courier New"/>
                <w:color w:val="333333"/>
                <w:sz w:val="20"/>
                <w:szCs w:val="20"/>
                <w:lang w:val="en-GB" w:eastAsia="en-GB"/>
              </w:rPr>
              <w:t>(</w:t>
            </w:r>
            <w:proofErr w:type="gramEnd"/>
          </w:p>
          <w:p w14:paraId="46CDDFD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enableTooltip:</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true</w:t>
            </w:r>
            <w:r w:rsidRPr="00E871D0">
              <w:rPr>
                <w:rFonts w:ascii="Courier New" w:eastAsia="Times New Roman" w:hAnsi="Courier New" w:cs="Courier New"/>
                <w:color w:val="333333"/>
                <w:sz w:val="20"/>
                <w:szCs w:val="20"/>
                <w:lang w:val="en-GB" w:eastAsia="en-GB"/>
              </w:rPr>
              <w:t>,</w:t>
            </w:r>
          </w:p>
          <w:p w14:paraId="63119AE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markerSettings:</w:t>
            </w: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MarkerSettings(</w:t>
            </w:r>
            <w:proofErr w:type="gramEnd"/>
          </w:p>
          <w:p w14:paraId="3570F25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isVisible:</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7020"/>
                <w:sz w:val="20"/>
                <w:szCs w:val="20"/>
                <w:lang w:val="en-GB" w:eastAsia="en-GB"/>
              </w:rPr>
              <w:t>true</w:t>
            </w:r>
            <w:r w:rsidRPr="00E871D0">
              <w:rPr>
                <w:rFonts w:ascii="Courier New" w:eastAsia="Times New Roman" w:hAnsi="Courier New" w:cs="Courier New"/>
                <w:color w:val="333333"/>
                <w:sz w:val="20"/>
                <w:szCs w:val="20"/>
                <w:lang w:val="en-GB" w:eastAsia="en-GB"/>
              </w:rPr>
              <w:t>,</w:t>
            </w:r>
          </w:p>
          <w:p w14:paraId="490E3D63"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height:</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A070"/>
                <w:sz w:val="20"/>
                <w:szCs w:val="20"/>
                <w:lang w:val="en-GB" w:eastAsia="en-GB"/>
              </w:rPr>
              <w:t>5</w:t>
            </w:r>
            <w:r w:rsidRPr="00E871D0">
              <w:rPr>
                <w:rFonts w:ascii="Courier New" w:eastAsia="Times New Roman" w:hAnsi="Courier New" w:cs="Courier New"/>
                <w:color w:val="333333"/>
                <w:sz w:val="20"/>
                <w:szCs w:val="20"/>
                <w:lang w:val="en-GB" w:eastAsia="en-GB"/>
              </w:rPr>
              <w:t>,</w:t>
            </w:r>
          </w:p>
          <w:p w14:paraId="4255DEE0"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width:</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A070"/>
                <w:sz w:val="20"/>
                <w:szCs w:val="20"/>
                <w:lang w:val="en-GB" w:eastAsia="en-GB"/>
              </w:rPr>
              <w:t>5</w:t>
            </w:r>
            <w:r w:rsidRPr="00E871D0">
              <w:rPr>
                <w:rFonts w:ascii="Courier New" w:eastAsia="Times New Roman" w:hAnsi="Courier New" w:cs="Courier New"/>
                <w:color w:val="333333"/>
                <w:sz w:val="20"/>
                <w:szCs w:val="20"/>
                <w:lang w:val="en-GB" w:eastAsia="en-GB"/>
              </w:rPr>
              <w:t>,</w:t>
            </w:r>
          </w:p>
          <w:p w14:paraId="7353FE08"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shape:</w:t>
            </w:r>
            <w:r w:rsidRPr="00E871D0">
              <w:rPr>
                <w:rFonts w:ascii="Courier New" w:eastAsia="Times New Roman" w:hAnsi="Courier New" w:cs="Courier New"/>
                <w:color w:val="333333"/>
                <w:sz w:val="20"/>
                <w:szCs w:val="20"/>
                <w:lang w:val="en-GB" w:eastAsia="en-GB"/>
              </w:rPr>
              <w:t xml:space="preserve"> DataMarkerType.circle,</w:t>
            </w:r>
          </w:p>
          <w:p w14:paraId="78455DC2"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borderWidth:</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A070"/>
                <w:sz w:val="20"/>
                <w:szCs w:val="20"/>
                <w:lang w:val="en-GB" w:eastAsia="en-GB"/>
              </w:rPr>
              <w:t>3</w:t>
            </w:r>
            <w:r w:rsidRPr="00E871D0">
              <w:rPr>
                <w:rFonts w:ascii="Courier New" w:eastAsia="Times New Roman" w:hAnsi="Courier New" w:cs="Courier New"/>
                <w:color w:val="333333"/>
                <w:sz w:val="20"/>
                <w:szCs w:val="20"/>
                <w:lang w:val="en-GB" w:eastAsia="en-GB"/>
              </w:rPr>
              <w:t>,</w:t>
            </w:r>
          </w:p>
          <w:p w14:paraId="182AC833"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borderColor:</w:t>
            </w:r>
            <w:r w:rsidRPr="00E871D0">
              <w:rPr>
                <w:rFonts w:ascii="Courier New" w:eastAsia="Times New Roman" w:hAnsi="Courier New" w:cs="Courier New"/>
                <w:color w:val="333333"/>
                <w:sz w:val="20"/>
                <w:szCs w:val="20"/>
                <w:lang w:val="en-GB" w:eastAsia="en-GB"/>
              </w:rPr>
              <w:t xml:space="preserve"> Theme.of(context</w:t>
            </w:r>
            <w:proofErr w:type="gramStart"/>
            <w:r w:rsidRPr="00E871D0">
              <w:rPr>
                <w:rFonts w:ascii="Courier New" w:eastAsia="Times New Roman" w:hAnsi="Courier New" w:cs="Courier New"/>
                <w:color w:val="333333"/>
                <w:sz w:val="20"/>
                <w:szCs w:val="20"/>
                <w:lang w:val="en-GB" w:eastAsia="en-GB"/>
              </w:rPr>
              <w:t>).primaryColor</w:t>
            </w:r>
            <w:proofErr w:type="gramEnd"/>
            <w:r w:rsidRPr="00E871D0">
              <w:rPr>
                <w:rFonts w:ascii="Courier New" w:eastAsia="Times New Roman" w:hAnsi="Courier New" w:cs="Courier New"/>
                <w:color w:val="333333"/>
                <w:sz w:val="20"/>
                <w:szCs w:val="20"/>
                <w:lang w:val="en-GB" w:eastAsia="en-GB"/>
              </w:rPr>
              <w:t>),</w:t>
            </w:r>
          </w:p>
          <w:p w14:paraId="3C4F1595"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dataSource:</w:t>
            </w:r>
            <w:r w:rsidRPr="00E871D0">
              <w:rPr>
                <w:rFonts w:ascii="Courier New" w:eastAsia="Times New Roman" w:hAnsi="Courier New" w:cs="Courier New"/>
                <w:color w:val="333333"/>
                <w:sz w:val="20"/>
                <w:szCs w:val="20"/>
                <w:lang w:val="en-GB" w:eastAsia="en-GB"/>
              </w:rPr>
              <w:t xml:space="preserve"> fitbitData,</w:t>
            </w:r>
          </w:p>
          <w:p w14:paraId="40FBD2CA"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color:</w:t>
            </w:r>
            <w:r w:rsidRPr="00E871D0">
              <w:rPr>
                <w:rFonts w:ascii="Courier New" w:eastAsia="Times New Roman" w:hAnsi="Courier New" w:cs="Courier New"/>
                <w:color w:val="333333"/>
                <w:sz w:val="20"/>
                <w:szCs w:val="20"/>
                <w:lang w:val="en-GB" w:eastAsia="en-GB"/>
              </w:rPr>
              <w:t xml:space="preserve"> Theme.of(context</w:t>
            </w:r>
            <w:proofErr w:type="gramStart"/>
            <w:r w:rsidRPr="00E871D0">
              <w:rPr>
                <w:rFonts w:ascii="Courier New" w:eastAsia="Times New Roman" w:hAnsi="Courier New" w:cs="Courier New"/>
                <w:color w:val="333333"/>
                <w:sz w:val="20"/>
                <w:szCs w:val="20"/>
                <w:lang w:val="en-GB" w:eastAsia="en-GB"/>
              </w:rPr>
              <w:t>).primaryColor</w:t>
            </w:r>
            <w:proofErr w:type="gramEnd"/>
            <w:r w:rsidRPr="00E871D0">
              <w:rPr>
                <w:rFonts w:ascii="Courier New" w:eastAsia="Times New Roman" w:hAnsi="Courier New" w:cs="Courier New"/>
                <w:color w:val="333333"/>
                <w:sz w:val="20"/>
                <w:szCs w:val="20"/>
                <w:lang w:val="en-GB" w:eastAsia="en-GB"/>
              </w:rPr>
              <w:t>,</w:t>
            </w:r>
          </w:p>
          <w:p w14:paraId="17D26B2C"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xAxisName:</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70A0"/>
                <w:sz w:val="20"/>
                <w:szCs w:val="20"/>
                <w:lang w:val="en-GB" w:eastAsia="en-GB"/>
              </w:rPr>
              <w:t>"Date"</w:t>
            </w:r>
            <w:r w:rsidRPr="00E871D0">
              <w:rPr>
                <w:rFonts w:ascii="Courier New" w:eastAsia="Times New Roman" w:hAnsi="Courier New" w:cs="Courier New"/>
                <w:color w:val="333333"/>
                <w:sz w:val="20"/>
                <w:szCs w:val="20"/>
                <w:lang w:val="en-GB" w:eastAsia="en-GB"/>
              </w:rPr>
              <w:t>,</w:t>
            </w:r>
          </w:p>
          <w:p w14:paraId="7E663E03"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name:</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70A0"/>
                <w:sz w:val="20"/>
                <w:szCs w:val="20"/>
                <w:lang w:val="en-GB" w:eastAsia="en-GB"/>
              </w:rPr>
              <w:t>'BPM'</w:t>
            </w:r>
            <w:r w:rsidRPr="00E871D0">
              <w:rPr>
                <w:rFonts w:ascii="Courier New" w:eastAsia="Times New Roman" w:hAnsi="Courier New" w:cs="Courier New"/>
                <w:color w:val="333333"/>
                <w:sz w:val="20"/>
                <w:szCs w:val="20"/>
                <w:lang w:val="en-GB" w:eastAsia="en-GB"/>
              </w:rPr>
              <w:t>,</w:t>
            </w:r>
          </w:p>
          <w:p w14:paraId="336600C9"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yAxisName:</w:t>
            </w: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color w:val="4070A0"/>
                <w:sz w:val="20"/>
                <w:szCs w:val="20"/>
                <w:lang w:val="en-GB" w:eastAsia="en-GB"/>
              </w:rPr>
              <w:t>'BPM'</w:t>
            </w:r>
            <w:r w:rsidRPr="00E871D0">
              <w:rPr>
                <w:rFonts w:ascii="Courier New" w:eastAsia="Times New Roman" w:hAnsi="Courier New" w:cs="Courier New"/>
                <w:color w:val="333333"/>
                <w:sz w:val="20"/>
                <w:szCs w:val="20"/>
                <w:lang w:val="en-GB" w:eastAsia="en-GB"/>
              </w:rPr>
              <w:t>,</w:t>
            </w:r>
          </w:p>
          <w:p w14:paraId="6B38F70F"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xValueMapper:</w:t>
            </w:r>
            <w:r w:rsidRPr="00E871D0">
              <w:rPr>
                <w:rFonts w:ascii="Courier New" w:eastAsia="Times New Roman" w:hAnsi="Courier New" w:cs="Courier New"/>
                <w:color w:val="333333"/>
                <w:sz w:val="20"/>
                <w:szCs w:val="20"/>
                <w:lang w:val="en-GB" w:eastAsia="en-GB"/>
              </w:rPr>
              <w:t xml:space="preserve"> (FitbitData data, _) </w:t>
            </w:r>
            <w:r w:rsidRPr="00E871D0">
              <w:rPr>
                <w:rFonts w:ascii="Courier New" w:eastAsia="Times New Roman" w:hAnsi="Courier New" w:cs="Courier New"/>
                <w:color w:val="666666"/>
                <w:sz w:val="20"/>
                <w:szCs w:val="20"/>
                <w:lang w:val="en-GB" w:eastAsia="en-GB"/>
              </w:rPr>
              <w:t>=&gt;</w:t>
            </w:r>
          </w:p>
          <w:p w14:paraId="036AE4B4"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roofErr w:type="gramStart"/>
            <w:r w:rsidRPr="00E871D0">
              <w:rPr>
                <w:rFonts w:ascii="Courier New" w:eastAsia="Times New Roman" w:hAnsi="Courier New" w:cs="Courier New"/>
                <w:color w:val="333333"/>
                <w:sz w:val="20"/>
                <w:szCs w:val="20"/>
                <w:lang w:val="en-GB" w:eastAsia="en-GB"/>
              </w:rPr>
              <w:t>data.date</w:t>
            </w:r>
            <w:proofErr w:type="gramEnd"/>
            <w:r w:rsidRPr="00E871D0">
              <w:rPr>
                <w:rFonts w:ascii="Courier New" w:eastAsia="Times New Roman" w:hAnsi="Courier New" w:cs="Courier New"/>
                <w:color w:val="333333"/>
                <w:sz w:val="20"/>
                <w:szCs w:val="20"/>
                <w:lang w:val="en-GB" w:eastAsia="en-GB"/>
              </w:rPr>
              <w:t>.hour.toString(),</w:t>
            </w:r>
          </w:p>
          <w:p w14:paraId="36D47062"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r w:rsidRPr="00E871D0">
              <w:rPr>
                <w:rFonts w:ascii="Courier New" w:eastAsia="Times New Roman" w:hAnsi="Courier New" w:cs="Courier New"/>
                <w:b/>
                <w:bCs/>
                <w:color w:val="002070"/>
                <w:sz w:val="20"/>
                <w:szCs w:val="20"/>
                <w:lang w:val="en-GB" w:eastAsia="en-GB"/>
              </w:rPr>
              <w:t>yValueMapper:</w:t>
            </w:r>
            <w:r w:rsidRPr="00E871D0">
              <w:rPr>
                <w:rFonts w:ascii="Courier New" w:eastAsia="Times New Roman" w:hAnsi="Courier New" w:cs="Courier New"/>
                <w:color w:val="333333"/>
                <w:sz w:val="20"/>
                <w:szCs w:val="20"/>
                <w:lang w:val="en-GB" w:eastAsia="en-GB"/>
              </w:rPr>
              <w:t xml:space="preserve"> (FitbitData data, _) </w:t>
            </w:r>
            <w:r w:rsidRPr="00E871D0">
              <w:rPr>
                <w:rFonts w:ascii="Courier New" w:eastAsia="Times New Roman" w:hAnsi="Courier New" w:cs="Courier New"/>
                <w:color w:val="666666"/>
                <w:sz w:val="20"/>
                <w:szCs w:val="20"/>
                <w:lang w:val="en-GB" w:eastAsia="en-GB"/>
              </w:rPr>
              <w:t>=&gt;</w:t>
            </w:r>
            <w:r w:rsidRPr="00E871D0">
              <w:rPr>
                <w:rFonts w:ascii="Courier New" w:eastAsia="Times New Roman" w:hAnsi="Courier New" w:cs="Courier New"/>
                <w:color w:val="333333"/>
                <w:sz w:val="20"/>
                <w:szCs w:val="20"/>
                <w:lang w:val="en-GB" w:eastAsia="en-GB"/>
              </w:rPr>
              <w:t xml:space="preserve"> data.value)</w:t>
            </w:r>
          </w:p>
          <w:p w14:paraId="0EE832C6"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
          <w:p w14:paraId="7CF0A13B"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
          <w:p w14:paraId="36664354" w14:textId="77777777" w:rsidR="00E871D0" w:rsidRPr="00E871D0" w:rsidRDefault="00E871D0" w:rsidP="00E87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E871D0">
              <w:rPr>
                <w:rFonts w:ascii="Courier New" w:eastAsia="Times New Roman" w:hAnsi="Courier New" w:cs="Courier New"/>
                <w:color w:val="333333"/>
                <w:sz w:val="20"/>
                <w:szCs w:val="20"/>
                <w:lang w:val="en-GB" w:eastAsia="en-GB"/>
              </w:rPr>
              <w:t xml:space="preserve">  )</w:t>
            </w:r>
          </w:p>
        </w:tc>
      </w:tr>
    </w:tbl>
    <w:p w14:paraId="6BBCCB1C" w14:textId="1949E7BF" w:rsidR="0085408C" w:rsidRPr="0085408C" w:rsidRDefault="0085408C" w:rsidP="0085408C">
      <w:pPr>
        <w:pStyle w:val="Caption"/>
        <w:spacing w:line="360" w:lineRule="auto"/>
        <w:jc w:val="center"/>
        <w:rPr>
          <w:rFonts w:ascii="Times New Roman" w:hAnsi="Times New Roman" w:cs="Times New Roman"/>
          <w:lang w:val="hu-HU"/>
        </w:rPr>
      </w:pPr>
      <w:bookmarkStart w:id="99" w:name="_Toc76486114"/>
      <w:r w:rsidRPr="0085408C">
        <w:rPr>
          <w:rFonts w:ascii="Times New Roman" w:hAnsi="Times New Roman" w:cs="Times New Roman"/>
          <w:lang w:val="hu-HU"/>
        </w:rPr>
        <w:t xml:space="preserve">Kódrészlet </w:t>
      </w:r>
      <w:r w:rsidRPr="0085408C">
        <w:rPr>
          <w:rFonts w:ascii="Times New Roman" w:hAnsi="Times New Roman" w:cs="Times New Roman"/>
          <w:lang w:val="hu-HU"/>
        </w:rPr>
        <w:fldChar w:fldCharType="begin"/>
      </w:r>
      <w:r w:rsidRPr="0085408C">
        <w:rPr>
          <w:rFonts w:ascii="Times New Roman" w:hAnsi="Times New Roman" w:cs="Times New Roman"/>
          <w:lang w:val="hu-HU"/>
        </w:rPr>
        <w:instrText xml:space="preserve"> SEQ Kódrészlet \* ARABIC </w:instrText>
      </w:r>
      <w:r w:rsidRPr="0085408C">
        <w:rPr>
          <w:rFonts w:ascii="Times New Roman" w:hAnsi="Times New Roman" w:cs="Times New Roman"/>
          <w:lang w:val="hu-HU"/>
        </w:rPr>
        <w:fldChar w:fldCharType="separate"/>
      </w:r>
      <w:r w:rsidR="00FD3843">
        <w:rPr>
          <w:rFonts w:ascii="Times New Roman" w:hAnsi="Times New Roman" w:cs="Times New Roman"/>
          <w:noProof/>
          <w:lang w:val="hu-HU"/>
        </w:rPr>
        <w:t>19</w:t>
      </w:r>
      <w:r w:rsidRPr="0085408C">
        <w:rPr>
          <w:rFonts w:ascii="Times New Roman" w:hAnsi="Times New Roman" w:cs="Times New Roman"/>
          <w:lang w:val="hu-HU"/>
        </w:rPr>
        <w:fldChar w:fldCharType="end"/>
      </w:r>
      <w:r w:rsidRPr="0085408C">
        <w:rPr>
          <w:rFonts w:ascii="Times New Roman" w:hAnsi="Times New Roman" w:cs="Times New Roman"/>
          <w:lang w:val="hu-HU"/>
        </w:rPr>
        <w:t>. Grafikon stílus, adatfeltöltés</w:t>
      </w:r>
      <w:bookmarkEnd w:id="99"/>
    </w:p>
    <w:p w14:paraId="44C8DBF2" w14:textId="77777777" w:rsidR="00E871D0" w:rsidRDefault="00BC24A9"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lastRenderedPageBreak/>
        <w:t>Első lépésben meghatározásra kerülnek a grafikon tulajdonságai, ahogy a 2. – 12. sorok közt látható. Ilyen tulajdonságok a méret, a cím a különböző tengelyek beállításai. Ezt követi az adat átadás a grafikon számára. Mivel egy vonal grafikont jelenít meg a widget szükség van két értékre, az OX tengelyen a dátum kerül megjelenítésre, míg az OY tengelyen a pulzus értéke. A konkrét érték feldolgozás a tengelyek számára a 27. – 29. sorok közt láthatóak. Az előző kódsorok ezen adatok megjelenítésének a konfigurálására szolgálnak. Ilyen konfiguráció például a szín, a megjelenés, vagyis az értékek ábrázolása és jelölése a grafikonon.</w:t>
      </w:r>
    </w:p>
    <w:p w14:paraId="68AAA69B" w14:textId="77777777" w:rsidR="00C54B36" w:rsidRDefault="00C54B36"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t>Annak érdekében, hogy az alkalmazás folyamatosan tudjon működni a háttérbe szükséges létrehozni egy háttér szolgáltatást, hogy a monitorizálás funkció ne csak előtérbe helyezett alkalmazás futtatás módon, illetve feloldott képernyővel működjen.</w:t>
      </w:r>
    </w:p>
    <w:p w14:paraId="75C68463" w14:textId="77777777" w:rsidR="00C54B36" w:rsidRDefault="00C54B36" w:rsidP="005D49D4">
      <w:pPr>
        <w:spacing w:line="360" w:lineRule="auto"/>
        <w:ind w:firstLine="360"/>
        <w:jc w:val="both"/>
        <w:rPr>
          <w:rFonts w:ascii="Times New Roman" w:hAnsi="Times New Roman" w:cs="Times New Roman"/>
          <w:lang w:val="hu-HU"/>
        </w:rPr>
      </w:pPr>
      <w:r>
        <w:rPr>
          <w:rFonts w:ascii="Times New Roman" w:hAnsi="Times New Roman" w:cs="Times New Roman"/>
          <w:lang w:val="hu-HU"/>
        </w:rPr>
        <w:t>A háttér szolgáltatás megvalósításához egy külön csomag hozzáadása szükséges, segítségével a Flutter keretein belül meglehet valósítani a szolgáltatásokat, nem szükséges, külön specifikus Android vagy iOS kódokat implementálni</w:t>
      </w:r>
      <w:r w:rsidR="005D49D4">
        <w:rPr>
          <w:rFonts w:ascii="Times New Roman" w:hAnsi="Times New Roman" w:cs="Times New Roman"/>
          <w:lang w:val="hu-HU"/>
        </w:rPr>
        <w:t xml:space="preserve"> a hasonló eredmény elérése érdekében</w:t>
      </w:r>
      <w:r>
        <w:rPr>
          <w:rFonts w:ascii="Times New Roman" w:hAnsi="Times New Roman" w:cs="Times New Roman"/>
          <w:lang w:val="hu-HU"/>
        </w:rPr>
        <w:t>. A csomag neve flutter_background_service</w:t>
      </w:r>
      <w:r w:rsidR="005D49D4">
        <w:rPr>
          <w:rStyle w:val="FootnoteReference"/>
          <w:rFonts w:ascii="Times New Roman" w:hAnsi="Times New Roman" w:cs="Times New Roman"/>
          <w:lang w:val="hu-HU"/>
        </w:rPr>
        <w:footnoteReference w:id="20"/>
      </w:r>
      <w:r w:rsidR="005D49D4">
        <w:rPr>
          <w:rFonts w:ascii="Times New Roman" w:hAnsi="Times New Roman" w:cs="Times New Roman"/>
          <w:lang w:val="hu-HU"/>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17"/>
      </w:tblGrid>
      <w:tr w:rsidR="00B87CE3" w:rsidRPr="00B87CE3" w14:paraId="0999F761" w14:textId="77777777" w:rsidTr="00B87CE3">
        <w:trPr>
          <w:tblCellSpacing w:w="15" w:type="dxa"/>
        </w:trPr>
        <w:tc>
          <w:tcPr>
            <w:tcW w:w="0" w:type="auto"/>
            <w:vAlign w:val="center"/>
            <w:hideMark/>
          </w:tcPr>
          <w:p w14:paraId="5BD1C260"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color w:val="333333"/>
                <w:sz w:val="20"/>
                <w:szCs w:val="20"/>
                <w:lang w:val="en-GB" w:eastAsia="en-GB"/>
              </w:rPr>
              <w:t>1</w:t>
            </w:r>
          </w:p>
          <w:p w14:paraId="191AB2D2"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2</w:t>
            </w:r>
          </w:p>
          <w:p w14:paraId="304AE2E1"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3</w:t>
            </w:r>
          </w:p>
          <w:p w14:paraId="43EE9B3E"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4</w:t>
            </w:r>
          </w:p>
          <w:p w14:paraId="33C67AA2"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5</w:t>
            </w:r>
          </w:p>
          <w:p w14:paraId="605B5BE9"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6</w:t>
            </w:r>
          </w:p>
          <w:p w14:paraId="2BE1E94A"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7</w:t>
            </w:r>
          </w:p>
          <w:p w14:paraId="14BF8816"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8</w:t>
            </w:r>
          </w:p>
          <w:p w14:paraId="12D4836B"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9</w:t>
            </w:r>
          </w:p>
          <w:p w14:paraId="7DC26806"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10</w:t>
            </w:r>
          </w:p>
          <w:p w14:paraId="261DAB50"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11</w:t>
            </w:r>
          </w:p>
          <w:p w14:paraId="5B41DCB9"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12</w:t>
            </w:r>
          </w:p>
          <w:p w14:paraId="08BD9C0C"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13</w:t>
            </w:r>
          </w:p>
          <w:p w14:paraId="6D182EFB"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14</w:t>
            </w:r>
          </w:p>
          <w:p w14:paraId="53CF3CFB"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15</w:t>
            </w:r>
          </w:p>
          <w:p w14:paraId="5063554E"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16</w:t>
            </w:r>
          </w:p>
          <w:p w14:paraId="0DCC6F4D"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17</w:t>
            </w:r>
          </w:p>
          <w:p w14:paraId="76D687E7"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18</w:t>
            </w:r>
          </w:p>
          <w:p w14:paraId="1F28AC32"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19</w:t>
            </w:r>
          </w:p>
          <w:p w14:paraId="7662B6A1"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20</w:t>
            </w:r>
          </w:p>
          <w:p w14:paraId="44052EBB"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21</w:t>
            </w:r>
          </w:p>
          <w:p w14:paraId="15DE99AC"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22</w:t>
            </w:r>
          </w:p>
          <w:p w14:paraId="17BA17E1"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23</w:t>
            </w:r>
          </w:p>
          <w:p w14:paraId="5932D5A6"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24</w:t>
            </w:r>
          </w:p>
          <w:p w14:paraId="0E3B2304"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25</w:t>
            </w:r>
          </w:p>
          <w:p w14:paraId="0DBAFE8A"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26</w:t>
            </w:r>
          </w:p>
        </w:tc>
        <w:tc>
          <w:tcPr>
            <w:tcW w:w="0" w:type="auto"/>
            <w:vAlign w:val="center"/>
            <w:hideMark/>
          </w:tcPr>
          <w:p w14:paraId="59C39C71"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FlutterBackgroundService.initialize(onStart</w:t>
            </w:r>
            <w:proofErr w:type="gramStart"/>
            <w:r w:rsidRPr="00B87CE3">
              <w:rPr>
                <w:rFonts w:ascii="Courier New" w:eastAsia="Times New Roman" w:hAnsi="Courier New" w:cs="Courier New"/>
                <w:color w:val="333333"/>
                <w:sz w:val="20"/>
                <w:szCs w:val="20"/>
                <w:lang w:val="en-GB" w:eastAsia="en-GB"/>
              </w:rPr>
              <w:t>);</w:t>
            </w:r>
            <w:proofErr w:type="gramEnd"/>
          </w:p>
          <w:p w14:paraId="4055909D"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
          <w:p w14:paraId="2D99B0A7"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color w:val="902000"/>
                <w:sz w:val="20"/>
                <w:szCs w:val="20"/>
                <w:lang w:val="en-GB" w:eastAsia="en-GB"/>
              </w:rPr>
              <w:t>void</w:t>
            </w: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333333"/>
                <w:sz w:val="20"/>
                <w:szCs w:val="20"/>
                <w:lang w:val="en-GB" w:eastAsia="en-GB"/>
              </w:rPr>
              <w:t>onStart(</w:t>
            </w:r>
            <w:proofErr w:type="gramEnd"/>
            <w:r w:rsidRPr="00B87CE3">
              <w:rPr>
                <w:rFonts w:ascii="Courier New" w:eastAsia="Times New Roman" w:hAnsi="Courier New" w:cs="Courier New"/>
                <w:color w:val="333333"/>
                <w:sz w:val="20"/>
                <w:szCs w:val="20"/>
                <w:lang w:val="en-GB" w:eastAsia="en-GB"/>
              </w:rPr>
              <w:t>) {</w:t>
            </w:r>
          </w:p>
          <w:p w14:paraId="7C1AB36E"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WidgetsFlutterBinding.ensureInitialized(</w:t>
            </w:r>
            <w:proofErr w:type="gramStart"/>
            <w:r w:rsidRPr="00B87CE3">
              <w:rPr>
                <w:rFonts w:ascii="Courier New" w:eastAsia="Times New Roman" w:hAnsi="Courier New" w:cs="Courier New"/>
                <w:color w:val="333333"/>
                <w:sz w:val="20"/>
                <w:szCs w:val="20"/>
                <w:lang w:val="en-GB" w:eastAsia="en-GB"/>
              </w:rPr>
              <w:t>);</w:t>
            </w:r>
            <w:proofErr w:type="gramEnd"/>
          </w:p>
          <w:p w14:paraId="27628F14"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b/>
                <w:bCs/>
                <w:color w:val="007020"/>
                <w:sz w:val="20"/>
                <w:szCs w:val="20"/>
                <w:lang w:val="en-GB" w:eastAsia="en-GB"/>
              </w:rPr>
              <w:t>final</w:t>
            </w:r>
            <w:r w:rsidRPr="00B87CE3">
              <w:rPr>
                <w:rFonts w:ascii="Courier New" w:eastAsia="Times New Roman" w:hAnsi="Courier New" w:cs="Courier New"/>
                <w:color w:val="333333"/>
                <w:sz w:val="20"/>
                <w:szCs w:val="20"/>
                <w:lang w:val="en-GB" w:eastAsia="en-GB"/>
              </w:rPr>
              <w:t xml:space="preserve"> service </w:t>
            </w:r>
            <w:r w:rsidRPr="00B87CE3">
              <w:rPr>
                <w:rFonts w:ascii="Courier New" w:eastAsia="Times New Roman" w:hAnsi="Courier New" w:cs="Courier New"/>
                <w:color w:val="666666"/>
                <w:sz w:val="20"/>
                <w:szCs w:val="20"/>
                <w:lang w:val="en-GB" w:eastAsia="en-GB"/>
              </w:rPr>
              <w:t>=</w:t>
            </w: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333333"/>
                <w:sz w:val="20"/>
                <w:szCs w:val="20"/>
                <w:lang w:val="en-GB" w:eastAsia="en-GB"/>
              </w:rPr>
              <w:t>FlutterBackgroundService(</w:t>
            </w:r>
            <w:proofErr w:type="gramEnd"/>
            <w:r w:rsidRPr="00B87CE3">
              <w:rPr>
                <w:rFonts w:ascii="Courier New" w:eastAsia="Times New Roman" w:hAnsi="Courier New" w:cs="Courier New"/>
                <w:color w:val="333333"/>
                <w:sz w:val="20"/>
                <w:szCs w:val="20"/>
                <w:lang w:val="en-GB" w:eastAsia="en-GB"/>
              </w:rPr>
              <w:t>);</w:t>
            </w:r>
          </w:p>
          <w:p w14:paraId="0B17BF85"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333333"/>
                <w:sz w:val="20"/>
                <w:szCs w:val="20"/>
                <w:lang w:val="en-GB" w:eastAsia="en-GB"/>
              </w:rPr>
              <w:t>service.onDataReceived.listen</w:t>
            </w:r>
            <w:proofErr w:type="gramEnd"/>
            <w:r w:rsidRPr="00B87CE3">
              <w:rPr>
                <w:rFonts w:ascii="Courier New" w:eastAsia="Times New Roman" w:hAnsi="Courier New" w:cs="Courier New"/>
                <w:color w:val="333333"/>
                <w:sz w:val="20"/>
                <w:szCs w:val="20"/>
                <w:lang w:val="en-GB" w:eastAsia="en-GB"/>
              </w:rPr>
              <w:t>((event) {</w:t>
            </w:r>
          </w:p>
          <w:p w14:paraId="291B0F35"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b/>
                <w:bCs/>
                <w:color w:val="007020"/>
                <w:sz w:val="20"/>
                <w:szCs w:val="20"/>
                <w:lang w:val="en-GB" w:eastAsia="en-GB"/>
              </w:rPr>
              <w:t>if</w:t>
            </w:r>
            <w:r w:rsidRPr="00B87CE3">
              <w:rPr>
                <w:rFonts w:ascii="Courier New" w:eastAsia="Times New Roman" w:hAnsi="Courier New" w:cs="Courier New"/>
                <w:color w:val="333333"/>
                <w:sz w:val="20"/>
                <w:szCs w:val="20"/>
                <w:lang w:val="en-GB" w:eastAsia="en-GB"/>
              </w:rPr>
              <w:t xml:space="preserve"> (event[</w:t>
            </w:r>
            <w:r w:rsidRPr="00B87CE3">
              <w:rPr>
                <w:rFonts w:ascii="Courier New" w:eastAsia="Times New Roman" w:hAnsi="Courier New" w:cs="Courier New"/>
                <w:color w:val="4070A0"/>
                <w:sz w:val="20"/>
                <w:szCs w:val="20"/>
                <w:lang w:val="en-GB" w:eastAsia="en-GB"/>
              </w:rPr>
              <w:t>"action"</w:t>
            </w: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color w:val="666666"/>
                <w:sz w:val="20"/>
                <w:szCs w:val="20"/>
                <w:lang w:val="en-GB" w:eastAsia="en-GB"/>
              </w:rPr>
              <w:t>==</w:t>
            </w: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color w:val="4070A0"/>
                <w:sz w:val="20"/>
                <w:szCs w:val="20"/>
                <w:lang w:val="en-GB" w:eastAsia="en-GB"/>
              </w:rPr>
              <w:t>"setAsForeground"</w:t>
            </w:r>
            <w:r w:rsidRPr="00B87CE3">
              <w:rPr>
                <w:rFonts w:ascii="Courier New" w:eastAsia="Times New Roman" w:hAnsi="Courier New" w:cs="Courier New"/>
                <w:color w:val="333333"/>
                <w:sz w:val="20"/>
                <w:szCs w:val="20"/>
                <w:lang w:val="en-GB" w:eastAsia="en-GB"/>
              </w:rPr>
              <w:t>) {</w:t>
            </w:r>
          </w:p>
          <w:p w14:paraId="0E233F72"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333333"/>
                <w:sz w:val="20"/>
                <w:szCs w:val="20"/>
                <w:lang w:val="en-GB" w:eastAsia="en-GB"/>
              </w:rPr>
              <w:t>service.setForegroundMode</w:t>
            </w:r>
            <w:proofErr w:type="gramEnd"/>
            <w:r w:rsidRPr="00B87CE3">
              <w:rPr>
                <w:rFonts w:ascii="Courier New" w:eastAsia="Times New Roman" w:hAnsi="Courier New" w:cs="Courier New"/>
                <w:color w:val="333333"/>
                <w:sz w:val="20"/>
                <w:szCs w:val="20"/>
                <w:lang w:val="en-GB" w:eastAsia="en-GB"/>
              </w:rPr>
              <w:t>(</w:t>
            </w:r>
            <w:r w:rsidRPr="00B87CE3">
              <w:rPr>
                <w:rFonts w:ascii="Courier New" w:eastAsia="Times New Roman" w:hAnsi="Courier New" w:cs="Courier New"/>
                <w:b/>
                <w:bCs/>
                <w:color w:val="007020"/>
                <w:sz w:val="20"/>
                <w:szCs w:val="20"/>
                <w:lang w:val="en-GB" w:eastAsia="en-GB"/>
              </w:rPr>
              <w:t>true</w:t>
            </w:r>
            <w:r w:rsidRPr="00B87CE3">
              <w:rPr>
                <w:rFonts w:ascii="Courier New" w:eastAsia="Times New Roman" w:hAnsi="Courier New" w:cs="Courier New"/>
                <w:color w:val="333333"/>
                <w:sz w:val="20"/>
                <w:szCs w:val="20"/>
                <w:lang w:val="en-GB" w:eastAsia="en-GB"/>
              </w:rPr>
              <w:t>);</w:t>
            </w:r>
          </w:p>
          <w:p w14:paraId="7945AE0F"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b/>
                <w:bCs/>
                <w:color w:val="007020"/>
                <w:sz w:val="20"/>
                <w:szCs w:val="20"/>
                <w:lang w:val="en-GB" w:eastAsia="en-GB"/>
              </w:rPr>
              <w:t>return</w:t>
            </w:r>
            <w:r w:rsidRPr="00B87CE3">
              <w:rPr>
                <w:rFonts w:ascii="Courier New" w:eastAsia="Times New Roman" w:hAnsi="Courier New" w:cs="Courier New"/>
                <w:color w:val="333333"/>
                <w:sz w:val="20"/>
                <w:szCs w:val="20"/>
                <w:lang w:val="en-GB" w:eastAsia="en-GB"/>
              </w:rPr>
              <w:t>;</w:t>
            </w:r>
            <w:proofErr w:type="gramEnd"/>
          </w:p>
          <w:p w14:paraId="013377C1"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
          <w:p w14:paraId="2E85D5CC"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
          <w:p w14:paraId="5F67ACCE"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333333"/>
                <w:sz w:val="20"/>
                <w:szCs w:val="20"/>
                <w:lang w:val="en-GB" w:eastAsia="en-GB"/>
              </w:rPr>
              <w:t>service.setForegroundMode</w:t>
            </w:r>
            <w:proofErr w:type="gramEnd"/>
            <w:r w:rsidRPr="00B87CE3">
              <w:rPr>
                <w:rFonts w:ascii="Courier New" w:eastAsia="Times New Roman" w:hAnsi="Courier New" w:cs="Courier New"/>
                <w:color w:val="333333"/>
                <w:sz w:val="20"/>
                <w:szCs w:val="20"/>
                <w:lang w:val="en-GB" w:eastAsia="en-GB"/>
              </w:rPr>
              <w:t>(</w:t>
            </w:r>
            <w:r w:rsidRPr="00B87CE3">
              <w:rPr>
                <w:rFonts w:ascii="Courier New" w:eastAsia="Times New Roman" w:hAnsi="Courier New" w:cs="Courier New"/>
                <w:b/>
                <w:bCs/>
                <w:color w:val="007020"/>
                <w:sz w:val="20"/>
                <w:szCs w:val="20"/>
                <w:lang w:val="en-GB" w:eastAsia="en-GB"/>
              </w:rPr>
              <w:t>true</w:t>
            </w:r>
            <w:r w:rsidRPr="00B87CE3">
              <w:rPr>
                <w:rFonts w:ascii="Courier New" w:eastAsia="Times New Roman" w:hAnsi="Courier New" w:cs="Courier New"/>
                <w:color w:val="333333"/>
                <w:sz w:val="20"/>
                <w:szCs w:val="20"/>
                <w:lang w:val="en-GB" w:eastAsia="en-GB"/>
              </w:rPr>
              <w:t>);</w:t>
            </w:r>
          </w:p>
          <w:p w14:paraId="275D3AEF"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Timer.periodic(</w:t>
            </w:r>
            <w:proofErr w:type="gramStart"/>
            <w:r w:rsidRPr="00B87CE3">
              <w:rPr>
                <w:rFonts w:ascii="Courier New" w:eastAsia="Times New Roman" w:hAnsi="Courier New" w:cs="Courier New"/>
                <w:color w:val="333333"/>
                <w:sz w:val="20"/>
                <w:szCs w:val="20"/>
                <w:lang w:val="en-GB" w:eastAsia="en-GB"/>
              </w:rPr>
              <w:t>Duration(</w:t>
            </w:r>
            <w:proofErr w:type="gramEnd"/>
            <w:r w:rsidRPr="00B87CE3">
              <w:rPr>
                <w:rFonts w:ascii="Courier New" w:eastAsia="Times New Roman" w:hAnsi="Courier New" w:cs="Courier New"/>
                <w:b/>
                <w:bCs/>
                <w:color w:val="002070"/>
                <w:sz w:val="20"/>
                <w:szCs w:val="20"/>
                <w:lang w:val="en-GB" w:eastAsia="en-GB"/>
              </w:rPr>
              <w:t>seconds:</w:t>
            </w: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color w:val="40A070"/>
                <w:sz w:val="20"/>
                <w:szCs w:val="20"/>
                <w:lang w:val="en-GB" w:eastAsia="en-GB"/>
              </w:rPr>
              <w:t>30</w:t>
            </w:r>
            <w:r w:rsidRPr="00B87CE3">
              <w:rPr>
                <w:rFonts w:ascii="Courier New" w:eastAsia="Times New Roman" w:hAnsi="Courier New" w:cs="Courier New"/>
                <w:color w:val="333333"/>
                <w:sz w:val="20"/>
                <w:szCs w:val="20"/>
                <w:lang w:val="en-GB" w:eastAsia="en-GB"/>
              </w:rPr>
              <w:t xml:space="preserve">), (timer) </w:t>
            </w:r>
            <w:r w:rsidRPr="00B87CE3">
              <w:rPr>
                <w:rFonts w:ascii="Courier New" w:eastAsia="Times New Roman" w:hAnsi="Courier New" w:cs="Courier New"/>
                <w:color w:val="666666"/>
                <w:sz w:val="20"/>
                <w:szCs w:val="20"/>
                <w:lang w:val="en-GB" w:eastAsia="en-GB"/>
              </w:rPr>
              <w:t>as</w:t>
            </w:r>
            <w:r w:rsidRPr="00B87CE3">
              <w:rPr>
                <w:rFonts w:ascii="Courier New" w:eastAsia="Times New Roman" w:hAnsi="Courier New" w:cs="Courier New"/>
                <w:color w:val="333333"/>
                <w:sz w:val="20"/>
                <w:szCs w:val="20"/>
                <w:lang w:val="en-GB" w:eastAsia="en-GB"/>
              </w:rPr>
              <w:t>ync {</w:t>
            </w:r>
          </w:p>
          <w:p w14:paraId="3EAAA7C2"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b/>
                <w:bCs/>
                <w:color w:val="007020"/>
                <w:sz w:val="20"/>
                <w:szCs w:val="20"/>
                <w:lang w:val="en-GB" w:eastAsia="en-GB"/>
              </w:rPr>
              <w:t>if</w:t>
            </w: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333333"/>
                <w:sz w:val="20"/>
                <w:szCs w:val="20"/>
                <w:lang w:val="en-GB" w:eastAsia="en-GB"/>
              </w:rPr>
              <w:t>(</w:t>
            </w:r>
            <w:r w:rsidRPr="00B87CE3">
              <w:rPr>
                <w:rFonts w:ascii="Courier New" w:eastAsia="Times New Roman" w:hAnsi="Courier New" w:cs="Courier New"/>
                <w:color w:val="666666"/>
                <w:sz w:val="20"/>
                <w:szCs w:val="20"/>
                <w:lang w:val="en-GB" w:eastAsia="en-GB"/>
              </w:rPr>
              <w:t>!</w:t>
            </w:r>
            <w:r w:rsidRPr="00B87CE3">
              <w:rPr>
                <w:rFonts w:ascii="Courier New" w:eastAsia="Times New Roman" w:hAnsi="Courier New" w:cs="Courier New"/>
                <w:color w:val="333333"/>
                <w:sz w:val="20"/>
                <w:szCs w:val="20"/>
                <w:lang w:val="en-GB" w:eastAsia="en-GB"/>
              </w:rPr>
              <w:t>(</w:t>
            </w:r>
            <w:proofErr w:type="gramEnd"/>
            <w:r w:rsidRPr="00B87CE3">
              <w:rPr>
                <w:rFonts w:ascii="Courier New" w:eastAsia="Times New Roman" w:hAnsi="Courier New" w:cs="Courier New"/>
                <w:color w:val="333333"/>
                <w:sz w:val="20"/>
                <w:szCs w:val="20"/>
                <w:lang w:val="en-GB" w:eastAsia="en-GB"/>
              </w:rPr>
              <w:t>await service.isServiceRunning()))</w:t>
            </w:r>
          </w:p>
          <w:p w14:paraId="33F29B83"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333333"/>
                <w:sz w:val="20"/>
                <w:szCs w:val="20"/>
                <w:lang w:val="en-GB" w:eastAsia="en-GB"/>
              </w:rPr>
              <w:t>timer.cancel</w:t>
            </w:r>
            <w:proofErr w:type="gramEnd"/>
            <w:r w:rsidRPr="00B87CE3">
              <w:rPr>
                <w:rFonts w:ascii="Courier New" w:eastAsia="Times New Roman" w:hAnsi="Courier New" w:cs="Courier New"/>
                <w:color w:val="333333"/>
                <w:sz w:val="20"/>
                <w:szCs w:val="20"/>
                <w:lang w:val="en-GB" w:eastAsia="en-GB"/>
              </w:rPr>
              <w:t>();</w:t>
            </w:r>
          </w:p>
          <w:p w14:paraId="7D44C8DA"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333333"/>
                <w:sz w:val="20"/>
                <w:szCs w:val="20"/>
                <w:lang w:val="en-GB" w:eastAsia="en-GB"/>
              </w:rPr>
              <w:t>service.setNotificationInfo</w:t>
            </w:r>
            <w:proofErr w:type="gramEnd"/>
            <w:r w:rsidRPr="00B87CE3">
              <w:rPr>
                <w:rFonts w:ascii="Courier New" w:eastAsia="Times New Roman" w:hAnsi="Courier New" w:cs="Courier New"/>
                <w:color w:val="333333"/>
                <w:sz w:val="20"/>
                <w:szCs w:val="20"/>
                <w:lang w:val="en-GB" w:eastAsia="en-GB"/>
              </w:rPr>
              <w:t>(</w:t>
            </w:r>
          </w:p>
          <w:p w14:paraId="52DA5259"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b/>
                <w:bCs/>
                <w:color w:val="002070"/>
                <w:sz w:val="20"/>
                <w:szCs w:val="20"/>
                <w:lang w:val="en-GB" w:eastAsia="en-GB"/>
              </w:rPr>
              <w:t>title:</w:t>
            </w: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color w:val="4070A0"/>
                <w:sz w:val="20"/>
                <w:szCs w:val="20"/>
                <w:lang w:val="en-GB" w:eastAsia="en-GB"/>
              </w:rPr>
              <w:t>"Monitoring..."</w:t>
            </w:r>
            <w:r w:rsidRPr="00B87CE3">
              <w:rPr>
                <w:rFonts w:ascii="Courier New" w:eastAsia="Times New Roman" w:hAnsi="Courier New" w:cs="Courier New"/>
                <w:color w:val="333333"/>
                <w:sz w:val="20"/>
                <w:szCs w:val="20"/>
                <w:lang w:val="en-GB" w:eastAsia="en-GB"/>
              </w:rPr>
              <w:t>,</w:t>
            </w:r>
          </w:p>
          <w:p w14:paraId="1C96039D"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b/>
                <w:bCs/>
                <w:color w:val="002070"/>
                <w:sz w:val="20"/>
                <w:szCs w:val="20"/>
                <w:lang w:val="en-GB" w:eastAsia="en-GB"/>
              </w:rPr>
              <w:t>content:</w:t>
            </w:r>
          </w:p>
          <w:p w14:paraId="42156B5D"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color w:val="4070A0"/>
                <w:sz w:val="20"/>
                <w:szCs w:val="20"/>
                <w:lang w:val="en-GB" w:eastAsia="en-GB"/>
              </w:rPr>
              <w:t xml:space="preserve">"Last updated at </w:t>
            </w:r>
            <w:r w:rsidRPr="00B87CE3">
              <w:rPr>
                <w:rFonts w:ascii="Courier New" w:eastAsia="Times New Roman" w:hAnsi="Courier New" w:cs="Courier New"/>
                <w:i/>
                <w:iCs/>
                <w:color w:val="70A0D0"/>
                <w:sz w:val="20"/>
                <w:szCs w:val="20"/>
                <w:lang w:val="en-GB" w:eastAsia="en-GB"/>
              </w:rPr>
              <w:t>${</w:t>
            </w:r>
            <w:r w:rsidRPr="00B87CE3">
              <w:rPr>
                <w:rFonts w:ascii="Courier New" w:eastAsia="Times New Roman" w:hAnsi="Courier New" w:cs="Courier New"/>
                <w:color w:val="333333"/>
                <w:sz w:val="20"/>
                <w:szCs w:val="20"/>
                <w:lang w:val="en-GB" w:eastAsia="en-GB"/>
              </w:rPr>
              <w:t>DateTime.now(</w:t>
            </w:r>
            <w:proofErr w:type="gramStart"/>
            <w:r w:rsidRPr="00B87CE3">
              <w:rPr>
                <w:rFonts w:ascii="Courier New" w:eastAsia="Times New Roman" w:hAnsi="Courier New" w:cs="Courier New"/>
                <w:color w:val="333333"/>
                <w:sz w:val="20"/>
                <w:szCs w:val="20"/>
                <w:lang w:val="en-GB" w:eastAsia="en-GB"/>
              </w:rPr>
              <w:t>).hour</w:t>
            </w:r>
            <w:proofErr w:type="gramEnd"/>
            <w:r w:rsidRPr="00B87CE3">
              <w:rPr>
                <w:rFonts w:ascii="Courier New" w:eastAsia="Times New Roman" w:hAnsi="Courier New" w:cs="Courier New"/>
                <w:i/>
                <w:iCs/>
                <w:color w:val="70A0D0"/>
                <w:sz w:val="20"/>
                <w:szCs w:val="20"/>
                <w:lang w:val="en-GB" w:eastAsia="en-GB"/>
              </w:rPr>
              <w:t>}</w:t>
            </w:r>
          </w:p>
          <w:p w14:paraId="4AC493A5"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666666"/>
                <w:sz w:val="20"/>
                <w:szCs w:val="20"/>
                <w:lang w:val="en-GB" w:eastAsia="en-GB"/>
              </w:rPr>
              <w:t>:</w:t>
            </w:r>
            <w:r w:rsidRPr="00B87CE3">
              <w:rPr>
                <w:rFonts w:ascii="Courier New" w:eastAsia="Times New Roman" w:hAnsi="Courier New" w:cs="Courier New"/>
                <w:color w:val="333333"/>
                <w:sz w:val="20"/>
                <w:szCs w:val="20"/>
                <w:lang w:val="en-GB" w:eastAsia="en-GB"/>
              </w:rPr>
              <w:t>$</w:t>
            </w:r>
            <w:proofErr w:type="gramEnd"/>
            <w:r w:rsidRPr="00B87CE3">
              <w:rPr>
                <w:rFonts w:ascii="Courier New" w:eastAsia="Times New Roman" w:hAnsi="Courier New" w:cs="Courier New"/>
                <w:color w:val="333333"/>
                <w:sz w:val="20"/>
                <w:szCs w:val="20"/>
                <w:lang w:val="en-GB" w:eastAsia="en-GB"/>
              </w:rPr>
              <w:t>{DateTime.now().minute}</w:t>
            </w:r>
            <w:r w:rsidRPr="00B87CE3">
              <w:rPr>
                <w:rFonts w:ascii="Courier New" w:eastAsia="Times New Roman" w:hAnsi="Courier New" w:cs="Courier New"/>
                <w:color w:val="4070A0"/>
                <w:sz w:val="20"/>
                <w:szCs w:val="20"/>
                <w:lang w:val="en-GB" w:eastAsia="en-GB"/>
              </w:rPr>
              <w:t>",</w:t>
            </w:r>
          </w:p>
          <w:p w14:paraId="7260F801"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
          <w:p w14:paraId="0D17411E"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roofErr w:type="gramStart"/>
            <w:r w:rsidRPr="00B87CE3">
              <w:rPr>
                <w:rFonts w:ascii="Courier New" w:eastAsia="Times New Roman" w:hAnsi="Courier New" w:cs="Courier New"/>
                <w:color w:val="333333"/>
                <w:sz w:val="20"/>
                <w:szCs w:val="20"/>
                <w:lang w:val="en-GB" w:eastAsia="en-GB"/>
              </w:rPr>
              <w:t>service.sendData</w:t>
            </w:r>
            <w:proofErr w:type="gramEnd"/>
            <w:r w:rsidRPr="00B87CE3">
              <w:rPr>
                <w:rFonts w:ascii="Courier New" w:eastAsia="Times New Roman" w:hAnsi="Courier New" w:cs="Courier New"/>
                <w:color w:val="333333"/>
                <w:sz w:val="20"/>
                <w:szCs w:val="20"/>
                <w:lang w:val="en-GB" w:eastAsia="en-GB"/>
              </w:rPr>
              <w:t>(</w:t>
            </w:r>
          </w:p>
          <w:p w14:paraId="5029CE06"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r w:rsidRPr="00B87CE3">
              <w:rPr>
                <w:rFonts w:ascii="Courier New" w:eastAsia="Times New Roman" w:hAnsi="Courier New" w:cs="Courier New"/>
                <w:color w:val="4070A0"/>
                <w:sz w:val="20"/>
                <w:szCs w:val="20"/>
                <w:lang w:val="en-GB" w:eastAsia="en-GB"/>
              </w:rPr>
              <w:t>"data"</w:t>
            </w:r>
            <w:r w:rsidRPr="00B87CE3">
              <w:rPr>
                <w:rFonts w:ascii="Courier New" w:eastAsia="Times New Roman" w:hAnsi="Courier New" w:cs="Courier New"/>
                <w:color w:val="666666"/>
                <w:sz w:val="20"/>
                <w:szCs w:val="20"/>
                <w:lang w:val="en-GB" w:eastAsia="en-GB"/>
              </w:rPr>
              <w:t>:</w:t>
            </w:r>
            <w:r w:rsidRPr="00B87CE3">
              <w:rPr>
                <w:rFonts w:ascii="Courier New" w:eastAsia="Times New Roman" w:hAnsi="Courier New" w:cs="Courier New"/>
                <w:color w:val="333333"/>
                <w:sz w:val="20"/>
                <w:szCs w:val="20"/>
                <w:lang w:val="en-GB" w:eastAsia="en-GB"/>
              </w:rPr>
              <w:t xml:space="preserve"> DateTime.now(</w:t>
            </w:r>
            <w:proofErr w:type="gramStart"/>
            <w:r w:rsidRPr="00B87CE3">
              <w:rPr>
                <w:rFonts w:ascii="Courier New" w:eastAsia="Times New Roman" w:hAnsi="Courier New" w:cs="Courier New"/>
                <w:color w:val="333333"/>
                <w:sz w:val="20"/>
                <w:szCs w:val="20"/>
                <w:lang w:val="en-GB" w:eastAsia="en-GB"/>
              </w:rPr>
              <w:t>).toString</w:t>
            </w:r>
            <w:proofErr w:type="gramEnd"/>
            <w:r w:rsidRPr="00B87CE3">
              <w:rPr>
                <w:rFonts w:ascii="Courier New" w:eastAsia="Times New Roman" w:hAnsi="Courier New" w:cs="Courier New"/>
                <w:color w:val="333333"/>
                <w:sz w:val="20"/>
                <w:szCs w:val="20"/>
                <w:lang w:val="en-GB" w:eastAsia="en-GB"/>
              </w:rPr>
              <w:t>()},</w:t>
            </w:r>
          </w:p>
          <w:p w14:paraId="6ED1A9DF"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
          <w:p w14:paraId="7C6ECD37"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
          <w:p w14:paraId="41C3A4E7" w14:textId="77777777" w:rsidR="00B87CE3" w:rsidRPr="00B87CE3" w:rsidRDefault="00B87CE3" w:rsidP="00B87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B87CE3">
              <w:rPr>
                <w:rFonts w:ascii="Courier New" w:eastAsia="Times New Roman" w:hAnsi="Courier New" w:cs="Courier New"/>
                <w:color w:val="333333"/>
                <w:sz w:val="20"/>
                <w:szCs w:val="20"/>
                <w:lang w:val="en-GB" w:eastAsia="en-GB"/>
              </w:rPr>
              <w:t xml:space="preserve">  }</w:t>
            </w:r>
          </w:p>
        </w:tc>
      </w:tr>
    </w:tbl>
    <w:p w14:paraId="72B40653" w14:textId="7D9DBB61" w:rsidR="00B87CE3" w:rsidRPr="00B87CE3" w:rsidRDefault="00B87CE3" w:rsidP="00B87CE3">
      <w:pPr>
        <w:pStyle w:val="Caption"/>
        <w:spacing w:line="360" w:lineRule="auto"/>
        <w:jc w:val="center"/>
        <w:rPr>
          <w:rFonts w:ascii="Times New Roman" w:hAnsi="Times New Roman" w:cs="Times New Roman"/>
          <w:lang w:val="hu-HU"/>
        </w:rPr>
      </w:pPr>
      <w:bookmarkStart w:id="100" w:name="_Toc76486115"/>
      <w:r w:rsidRPr="00B87CE3">
        <w:rPr>
          <w:rFonts w:ascii="Times New Roman" w:hAnsi="Times New Roman" w:cs="Times New Roman"/>
        </w:rPr>
        <w:t xml:space="preserve">Kódrészlet </w:t>
      </w:r>
      <w:r w:rsidRPr="00B87CE3">
        <w:rPr>
          <w:rFonts w:ascii="Times New Roman" w:hAnsi="Times New Roman" w:cs="Times New Roman"/>
        </w:rPr>
        <w:fldChar w:fldCharType="begin"/>
      </w:r>
      <w:r w:rsidRPr="00B87CE3">
        <w:rPr>
          <w:rFonts w:ascii="Times New Roman" w:hAnsi="Times New Roman" w:cs="Times New Roman"/>
        </w:rPr>
        <w:instrText xml:space="preserve"> SEQ Kódrészlet \* ARABIC </w:instrText>
      </w:r>
      <w:r w:rsidRPr="00B87CE3">
        <w:rPr>
          <w:rFonts w:ascii="Times New Roman" w:hAnsi="Times New Roman" w:cs="Times New Roman"/>
        </w:rPr>
        <w:fldChar w:fldCharType="separate"/>
      </w:r>
      <w:r w:rsidR="00FD3843">
        <w:rPr>
          <w:rFonts w:ascii="Times New Roman" w:hAnsi="Times New Roman" w:cs="Times New Roman"/>
          <w:noProof/>
        </w:rPr>
        <w:t>20</w:t>
      </w:r>
      <w:r w:rsidRPr="00B87CE3">
        <w:rPr>
          <w:rFonts w:ascii="Times New Roman" w:hAnsi="Times New Roman" w:cs="Times New Roman"/>
        </w:rPr>
        <w:fldChar w:fldCharType="end"/>
      </w:r>
      <w:r w:rsidRPr="00B87CE3">
        <w:rPr>
          <w:rFonts w:ascii="Times New Roman" w:hAnsi="Times New Roman" w:cs="Times New Roman"/>
        </w:rPr>
        <w:t>. Háttér szolgáltatás</w:t>
      </w:r>
      <w:bookmarkEnd w:id="100"/>
    </w:p>
    <w:p w14:paraId="7F637FEE" w14:textId="77777777" w:rsidR="005D49D4" w:rsidRDefault="00B87CE3" w:rsidP="005D49D4">
      <w:pPr>
        <w:spacing w:line="360" w:lineRule="auto"/>
        <w:ind w:firstLine="360"/>
        <w:jc w:val="both"/>
        <w:rPr>
          <w:rFonts w:ascii="Times New Roman" w:hAnsi="Times New Roman" w:cs="Times New Roman"/>
          <w:lang w:val="hu-HU"/>
        </w:rPr>
      </w:pPr>
      <w:r>
        <w:rPr>
          <w:rFonts w:ascii="Times New Roman" w:hAnsi="Times New Roman" w:cs="Times New Roman"/>
          <w:lang w:val="hu-HU"/>
        </w:rPr>
        <w:lastRenderedPageBreak/>
        <w:t xml:space="preserve">Ahogy a </w:t>
      </w:r>
      <w:r w:rsidR="0029440B">
        <w:rPr>
          <w:rFonts w:ascii="Times New Roman" w:hAnsi="Times New Roman" w:cs="Times New Roman"/>
          <w:lang w:val="hu-HU"/>
        </w:rPr>
        <w:t>20</w:t>
      </w:r>
      <w:r>
        <w:rPr>
          <w:rFonts w:ascii="Times New Roman" w:hAnsi="Times New Roman" w:cs="Times New Roman"/>
          <w:lang w:val="hu-HU"/>
        </w:rPr>
        <w:t xml:space="preserve">. kódrészletben is láható az alkalmazás </w:t>
      </w:r>
      <w:r w:rsidR="00720115">
        <w:rPr>
          <w:rFonts w:ascii="Times New Roman" w:hAnsi="Times New Roman" w:cs="Times New Roman"/>
          <w:lang w:val="hu-HU"/>
        </w:rPr>
        <w:t>fő metódusába inicializálni kell az onStart metódust, amely tartalmazza a szolgáltatás működéséhez szükséges kódsorokat. A 6. – 11. sorba látható, hogy a szolgáltatás képes adatok fogadására, így különböző parancsokat lehet közvetíteni a UI és a szerviz közt. A 13. – 25. sorok közt a szerv</w:t>
      </w:r>
      <w:r w:rsidR="0093130B">
        <w:rPr>
          <w:rFonts w:ascii="Times New Roman" w:hAnsi="Times New Roman" w:cs="Times New Roman"/>
          <w:lang w:val="hu-HU"/>
        </w:rPr>
        <w:t>i</w:t>
      </w:r>
      <w:r w:rsidR="00720115">
        <w:rPr>
          <w:rFonts w:ascii="Times New Roman" w:hAnsi="Times New Roman" w:cs="Times New Roman"/>
          <w:lang w:val="hu-HU"/>
        </w:rPr>
        <w:t>z előtér módba van állítva és egy értesítésként jelenik meg. Minden 30 másodpercbe frissül az értesítés. Amit a felhasználó lát, a 17. – 20. sor között van implementálva. Megjelenik, hogy mikor volt utoljára frissítve a szolgáltatás, ezzel egyidejűleg adat</w:t>
      </w:r>
      <w:r w:rsidR="007939AA">
        <w:rPr>
          <w:rFonts w:ascii="Times New Roman" w:hAnsi="Times New Roman" w:cs="Times New Roman"/>
          <w:lang w:val="hu-HU"/>
        </w:rPr>
        <w:t xml:space="preserve"> (lokális idő)</w:t>
      </w:r>
      <w:r w:rsidR="00720115">
        <w:rPr>
          <w:rFonts w:ascii="Times New Roman" w:hAnsi="Times New Roman" w:cs="Times New Roman"/>
          <w:lang w:val="hu-HU"/>
        </w:rPr>
        <w:t xml:space="preserve"> továbbítódik a szerviz felé, amelyre </w:t>
      </w:r>
      <w:r w:rsidR="007939AA">
        <w:rPr>
          <w:rFonts w:ascii="Times New Roman" w:hAnsi="Times New Roman" w:cs="Times New Roman"/>
          <w:lang w:val="hu-HU"/>
        </w:rPr>
        <w:t xml:space="preserve">azért van szükség, hogy a UI részen található figyelő elvégezze azokat a kódsorokat, amely a </w:t>
      </w:r>
      <w:r w:rsidR="002A5B28">
        <w:rPr>
          <w:rFonts w:ascii="Times New Roman" w:hAnsi="Times New Roman" w:cs="Times New Roman"/>
          <w:lang w:val="hu-HU"/>
        </w:rPr>
        <w:t>21</w:t>
      </w:r>
      <w:r w:rsidR="007939AA">
        <w:rPr>
          <w:rFonts w:ascii="Times New Roman" w:hAnsi="Times New Roman" w:cs="Times New Roman"/>
          <w:lang w:val="hu-HU"/>
        </w:rPr>
        <w:t>. kódrészletben látható.</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7939AA" w:rsidRPr="007939AA" w14:paraId="150F09BB" w14:textId="77777777" w:rsidTr="007939AA">
        <w:trPr>
          <w:tblCellSpacing w:w="15" w:type="dxa"/>
        </w:trPr>
        <w:tc>
          <w:tcPr>
            <w:tcW w:w="0" w:type="auto"/>
            <w:vAlign w:val="center"/>
            <w:hideMark/>
          </w:tcPr>
          <w:p w14:paraId="272FCF50"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color w:val="333333"/>
                <w:sz w:val="20"/>
                <w:szCs w:val="20"/>
                <w:lang w:val="en-GB" w:eastAsia="en-GB"/>
              </w:rPr>
              <w:t>1</w:t>
            </w:r>
          </w:p>
          <w:p w14:paraId="703101A8"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2</w:t>
            </w:r>
          </w:p>
          <w:p w14:paraId="231982D1"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3</w:t>
            </w:r>
          </w:p>
          <w:p w14:paraId="24BC5E46"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4</w:t>
            </w:r>
          </w:p>
          <w:p w14:paraId="69796ECE"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5</w:t>
            </w:r>
          </w:p>
          <w:p w14:paraId="729CCAB2"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6</w:t>
            </w:r>
          </w:p>
          <w:p w14:paraId="04190428"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7</w:t>
            </w:r>
          </w:p>
          <w:p w14:paraId="4EC11ED0"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8</w:t>
            </w:r>
          </w:p>
          <w:p w14:paraId="61C7F8D0"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9</w:t>
            </w:r>
          </w:p>
          <w:p w14:paraId="4FA128F1"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10</w:t>
            </w:r>
          </w:p>
          <w:p w14:paraId="74AC762C"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11</w:t>
            </w:r>
          </w:p>
          <w:p w14:paraId="173E60E9"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12</w:t>
            </w:r>
          </w:p>
          <w:p w14:paraId="4F1885EA"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13</w:t>
            </w:r>
          </w:p>
          <w:p w14:paraId="7AD62F7B"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14</w:t>
            </w:r>
          </w:p>
          <w:p w14:paraId="05E87AD9"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15</w:t>
            </w:r>
          </w:p>
          <w:p w14:paraId="42BD7F5E"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16</w:t>
            </w:r>
          </w:p>
          <w:p w14:paraId="7ACC1D40"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17</w:t>
            </w:r>
          </w:p>
          <w:p w14:paraId="038B13DE"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18</w:t>
            </w:r>
          </w:p>
          <w:p w14:paraId="0985E99E"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19</w:t>
            </w:r>
          </w:p>
          <w:p w14:paraId="71600E30"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20</w:t>
            </w:r>
          </w:p>
          <w:p w14:paraId="0D0D45B2"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21</w:t>
            </w:r>
          </w:p>
          <w:p w14:paraId="513773B0"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22</w:t>
            </w:r>
          </w:p>
        </w:tc>
        <w:tc>
          <w:tcPr>
            <w:tcW w:w="0" w:type="auto"/>
            <w:vAlign w:val="center"/>
            <w:hideMark/>
          </w:tcPr>
          <w:p w14:paraId="575DFF5A"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StreamBuilder</w:t>
            </w:r>
            <w:r w:rsidRPr="007939AA">
              <w:rPr>
                <w:rFonts w:ascii="Courier New" w:eastAsia="Times New Roman" w:hAnsi="Courier New" w:cs="Courier New"/>
                <w:color w:val="666666"/>
                <w:sz w:val="20"/>
                <w:szCs w:val="20"/>
                <w:lang w:val="en-GB" w:eastAsia="en-GB"/>
              </w:rPr>
              <w:t>&lt;</w:t>
            </w:r>
            <w:r w:rsidRPr="007939AA">
              <w:rPr>
                <w:rFonts w:ascii="Courier New" w:eastAsia="Times New Roman" w:hAnsi="Courier New" w:cs="Courier New"/>
                <w:color w:val="333333"/>
                <w:sz w:val="20"/>
                <w:szCs w:val="20"/>
                <w:lang w:val="en-GB" w:eastAsia="en-GB"/>
              </w:rPr>
              <w:t>Map</w:t>
            </w:r>
            <w:r w:rsidRPr="007939AA">
              <w:rPr>
                <w:rFonts w:ascii="Courier New" w:eastAsia="Times New Roman" w:hAnsi="Courier New" w:cs="Courier New"/>
                <w:color w:val="666666"/>
                <w:sz w:val="20"/>
                <w:szCs w:val="20"/>
                <w:lang w:val="en-GB" w:eastAsia="en-GB"/>
              </w:rPr>
              <w:t>&lt;</w:t>
            </w:r>
            <w:r w:rsidRPr="007939AA">
              <w:rPr>
                <w:rFonts w:ascii="Courier New" w:eastAsia="Times New Roman" w:hAnsi="Courier New" w:cs="Courier New"/>
                <w:color w:val="902000"/>
                <w:sz w:val="20"/>
                <w:szCs w:val="20"/>
                <w:lang w:val="en-GB" w:eastAsia="en-GB"/>
              </w:rPr>
              <w:t>String</w:t>
            </w:r>
            <w:r w:rsidRPr="007939AA">
              <w:rPr>
                <w:rFonts w:ascii="Courier New" w:eastAsia="Times New Roman" w:hAnsi="Courier New" w:cs="Courier New"/>
                <w:color w:val="333333"/>
                <w:sz w:val="20"/>
                <w:szCs w:val="20"/>
                <w:lang w:val="en-GB" w:eastAsia="en-GB"/>
              </w:rPr>
              <w:t>, dynamic</w:t>
            </w:r>
            <w:r w:rsidRPr="007939AA">
              <w:rPr>
                <w:rFonts w:ascii="Courier New" w:eastAsia="Times New Roman" w:hAnsi="Courier New" w:cs="Courier New"/>
                <w:color w:val="666666"/>
                <w:sz w:val="20"/>
                <w:szCs w:val="20"/>
                <w:lang w:val="en-GB" w:eastAsia="en-GB"/>
              </w:rPr>
              <w:t>&gt;</w:t>
            </w:r>
            <w:proofErr w:type="gramStart"/>
            <w:r w:rsidRPr="007939AA">
              <w:rPr>
                <w:rFonts w:ascii="Courier New" w:eastAsia="Times New Roman" w:hAnsi="Courier New" w:cs="Courier New"/>
                <w:color w:val="666666"/>
                <w:sz w:val="20"/>
                <w:szCs w:val="20"/>
                <w:lang w:val="en-GB" w:eastAsia="en-GB"/>
              </w:rPr>
              <w:t>&gt;</w:t>
            </w:r>
            <w:r w:rsidRPr="007939AA">
              <w:rPr>
                <w:rFonts w:ascii="Courier New" w:eastAsia="Times New Roman" w:hAnsi="Courier New" w:cs="Courier New"/>
                <w:color w:val="333333"/>
                <w:sz w:val="20"/>
                <w:szCs w:val="20"/>
                <w:lang w:val="en-GB" w:eastAsia="en-GB"/>
              </w:rPr>
              <w:t>(</w:t>
            </w:r>
            <w:proofErr w:type="gramEnd"/>
          </w:p>
          <w:p w14:paraId="4C1A066C"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b/>
                <w:bCs/>
                <w:color w:val="002070"/>
                <w:sz w:val="20"/>
                <w:szCs w:val="20"/>
                <w:lang w:val="en-GB" w:eastAsia="en-GB"/>
              </w:rPr>
              <w:t>stream:</w:t>
            </w:r>
            <w:r w:rsidRPr="007939AA">
              <w:rPr>
                <w:rFonts w:ascii="Courier New" w:eastAsia="Times New Roman" w:hAnsi="Courier New" w:cs="Courier New"/>
                <w:color w:val="333333"/>
                <w:sz w:val="20"/>
                <w:szCs w:val="20"/>
                <w:lang w:val="en-GB" w:eastAsia="en-GB"/>
              </w:rPr>
              <w:t xml:space="preserve"> </w:t>
            </w:r>
            <w:proofErr w:type="gramStart"/>
            <w:r w:rsidRPr="007939AA">
              <w:rPr>
                <w:rFonts w:ascii="Courier New" w:eastAsia="Times New Roman" w:hAnsi="Courier New" w:cs="Courier New"/>
                <w:color w:val="333333"/>
                <w:sz w:val="20"/>
                <w:szCs w:val="20"/>
                <w:lang w:val="en-GB" w:eastAsia="en-GB"/>
              </w:rPr>
              <w:t>FlutterBackgroundService(</w:t>
            </w:r>
            <w:proofErr w:type="gramEnd"/>
            <w:r w:rsidRPr="007939AA">
              <w:rPr>
                <w:rFonts w:ascii="Courier New" w:eastAsia="Times New Roman" w:hAnsi="Courier New" w:cs="Courier New"/>
                <w:color w:val="333333"/>
                <w:sz w:val="20"/>
                <w:szCs w:val="20"/>
                <w:lang w:val="en-GB" w:eastAsia="en-GB"/>
              </w:rPr>
              <w:t>).onDataReceived,</w:t>
            </w:r>
          </w:p>
          <w:p w14:paraId="1D753833"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b/>
                <w:bCs/>
                <w:color w:val="002070"/>
                <w:sz w:val="20"/>
                <w:szCs w:val="20"/>
                <w:lang w:val="en-GB" w:eastAsia="en-GB"/>
              </w:rPr>
              <w:t>builder:</w:t>
            </w:r>
            <w:r w:rsidRPr="007939AA">
              <w:rPr>
                <w:rFonts w:ascii="Courier New" w:eastAsia="Times New Roman" w:hAnsi="Courier New" w:cs="Courier New"/>
                <w:color w:val="333333"/>
                <w:sz w:val="20"/>
                <w:szCs w:val="20"/>
                <w:lang w:val="en-GB" w:eastAsia="en-GB"/>
              </w:rPr>
              <w:t xml:space="preserve"> (context, snapshot) {</w:t>
            </w:r>
          </w:p>
          <w:p w14:paraId="34F9C3A3"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b/>
                <w:bCs/>
                <w:color w:val="007020"/>
                <w:sz w:val="20"/>
                <w:szCs w:val="20"/>
                <w:lang w:val="en-GB" w:eastAsia="en-GB"/>
              </w:rPr>
              <w:t>return</w:t>
            </w:r>
            <w:r w:rsidRPr="007939AA">
              <w:rPr>
                <w:rFonts w:ascii="Courier New" w:eastAsia="Times New Roman" w:hAnsi="Courier New" w:cs="Courier New"/>
                <w:color w:val="333333"/>
                <w:sz w:val="20"/>
                <w:szCs w:val="20"/>
                <w:lang w:val="en-GB" w:eastAsia="en-GB"/>
              </w:rPr>
              <w:t xml:space="preserve"> FutureBuilder</w:t>
            </w:r>
            <w:r w:rsidRPr="007939AA">
              <w:rPr>
                <w:rFonts w:ascii="Courier New" w:eastAsia="Times New Roman" w:hAnsi="Courier New" w:cs="Courier New"/>
                <w:color w:val="666666"/>
                <w:sz w:val="20"/>
                <w:szCs w:val="20"/>
                <w:lang w:val="en-GB" w:eastAsia="en-GB"/>
              </w:rPr>
              <w:t>&lt;</w:t>
            </w:r>
            <w:r w:rsidRPr="007939AA">
              <w:rPr>
                <w:rFonts w:ascii="Courier New" w:eastAsia="Times New Roman" w:hAnsi="Courier New" w:cs="Courier New"/>
                <w:color w:val="902000"/>
                <w:sz w:val="20"/>
                <w:szCs w:val="20"/>
                <w:lang w:val="en-GB" w:eastAsia="en-GB"/>
              </w:rPr>
              <w:t>String</w:t>
            </w:r>
            <w:proofErr w:type="gramStart"/>
            <w:r w:rsidRPr="007939AA">
              <w:rPr>
                <w:rFonts w:ascii="Courier New" w:eastAsia="Times New Roman" w:hAnsi="Courier New" w:cs="Courier New"/>
                <w:color w:val="666666"/>
                <w:sz w:val="20"/>
                <w:szCs w:val="20"/>
                <w:lang w:val="en-GB" w:eastAsia="en-GB"/>
              </w:rPr>
              <w:t>&gt;</w:t>
            </w:r>
            <w:r w:rsidRPr="007939AA">
              <w:rPr>
                <w:rFonts w:ascii="Courier New" w:eastAsia="Times New Roman" w:hAnsi="Courier New" w:cs="Courier New"/>
                <w:color w:val="333333"/>
                <w:sz w:val="20"/>
                <w:szCs w:val="20"/>
                <w:lang w:val="en-GB" w:eastAsia="en-GB"/>
              </w:rPr>
              <w:t>(</w:t>
            </w:r>
            <w:proofErr w:type="gramEnd"/>
          </w:p>
          <w:p w14:paraId="6CD30626"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b/>
                <w:bCs/>
                <w:color w:val="002070"/>
                <w:sz w:val="20"/>
                <w:szCs w:val="20"/>
                <w:lang w:val="en-GB" w:eastAsia="en-GB"/>
              </w:rPr>
              <w:t>future:</w:t>
            </w:r>
            <w:r w:rsidRPr="007939AA">
              <w:rPr>
                <w:rFonts w:ascii="Courier New" w:eastAsia="Times New Roman" w:hAnsi="Courier New" w:cs="Courier New"/>
                <w:color w:val="333333"/>
                <w:sz w:val="20"/>
                <w:szCs w:val="20"/>
                <w:lang w:val="en-GB" w:eastAsia="en-GB"/>
              </w:rPr>
              <w:t xml:space="preserve"> _future,</w:t>
            </w:r>
          </w:p>
          <w:p w14:paraId="769FDA02"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b/>
                <w:bCs/>
                <w:color w:val="002070"/>
                <w:sz w:val="20"/>
                <w:szCs w:val="20"/>
                <w:lang w:val="en-GB" w:eastAsia="en-GB"/>
              </w:rPr>
              <w:t>builder:</w:t>
            </w:r>
            <w:r w:rsidRPr="007939AA">
              <w:rPr>
                <w:rFonts w:ascii="Courier New" w:eastAsia="Times New Roman" w:hAnsi="Courier New" w:cs="Courier New"/>
                <w:color w:val="333333"/>
                <w:sz w:val="20"/>
                <w:szCs w:val="20"/>
                <w:lang w:val="en-GB" w:eastAsia="en-GB"/>
              </w:rPr>
              <w:t xml:space="preserve"> (context, snapshot) {</w:t>
            </w:r>
          </w:p>
          <w:p w14:paraId="6D7B88D1"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databaseReference.child(</w:t>
            </w:r>
            <w:r w:rsidRPr="007939AA">
              <w:rPr>
                <w:rFonts w:ascii="Courier New" w:eastAsia="Times New Roman" w:hAnsi="Courier New" w:cs="Courier New"/>
                <w:color w:val="4070A0"/>
                <w:sz w:val="20"/>
                <w:szCs w:val="20"/>
                <w:lang w:val="en-GB" w:eastAsia="en-GB"/>
              </w:rPr>
              <w:t>'</w:t>
            </w:r>
            <w:r w:rsidRPr="007939AA">
              <w:rPr>
                <w:rFonts w:ascii="Courier New" w:eastAsia="Times New Roman" w:hAnsi="Courier New" w:cs="Courier New"/>
                <w:i/>
                <w:iCs/>
                <w:color w:val="70A0D0"/>
                <w:sz w:val="20"/>
                <w:szCs w:val="20"/>
                <w:lang w:val="en-GB" w:eastAsia="en-GB"/>
              </w:rPr>
              <w:t>$</w:t>
            </w:r>
            <w:r w:rsidRPr="007939AA">
              <w:rPr>
                <w:rFonts w:ascii="Courier New" w:eastAsia="Times New Roman" w:hAnsi="Courier New" w:cs="Courier New"/>
                <w:color w:val="333333"/>
                <w:sz w:val="20"/>
                <w:szCs w:val="20"/>
                <w:lang w:val="en-GB" w:eastAsia="en-GB"/>
              </w:rPr>
              <w:t>_uid</w:t>
            </w:r>
            <w:r w:rsidRPr="007939AA">
              <w:rPr>
                <w:rFonts w:ascii="Courier New" w:eastAsia="Times New Roman" w:hAnsi="Courier New" w:cs="Courier New"/>
                <w:color w:val="4070A0"/>
                <w:sz w:val="20"/>
                <w:szCs w:val="20"/>
                <w:lang w:val="en-GB" w:eastAsia="en-GB"/>
              </w:rPr>
              <w:t>'</w:t>
            </w:r>
            <w:proofErr w:type="gramStart"/>
            <w:r w:rsidRPr="007939AA">
              <w:rPr>
                <w:rFonts w:ascii="Courier New" w:eastAsia="Times New Roman" w:hAnsi="Courier New" w:cs="Courier New"/>
                <w:color w:val="333333"/>
                <w:sz w:val="20"/>
                <w:szCs w:val="20"/>
                <w:lang w:val="en-GB" w:eastAsia="en-GB"/>
              </w:rPr>
              <w:t>).once</w:t>
            </w:r>
            <w:proofErr w:type="gramEnd"/>
            <w:r w:rsidRPr="007939AA">
              <w:rPr>
                <w:rFonts w:ascii="Courier New" w:eastAsia="Times New Roman" w:hAnsi="Courier New" w:cs="Courier New"/>
                <w:color w:val="333333"/>
                <w:sz w:val="20"/>
                <w:szCs w:val="20"/>
                <w:lang w:val="en-GB" w:eastAsia="en-GB"/>
              </w:rPr>
              <w:t>().then(</w:t>
            </w:r>
          </w:p>
          <w:p w14:paraId="373CB123"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(DataSnapshot snapshot) {</w:t>
            </w:r>
          </w:p>
          <w:p w14:paraId="2E646541"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color w:val="902000"/>
                <w:sz w:val="20"/>
                <w:szCs w:val="20"/>
                <w:lang w:val="en-GB" w:eastAsia="en-GB"/>
              </w:rPr>
              <w:t>String</w:t>
            </w:r>
            <w:r w:rsidRPr="007939AA">
              <w:rPr>
                <w:rFonts w:ascii="Courier New" w:eastAsia="Times New Roman" w:hAnsi="Courier New" w:cs="Courier New"/>
                <w:color w:val="333333"/>
                <w:sz w:val="20"/>
                <w:szCs w:val="20"/>
                <w:lang w:val="en-GB" w:eastAsia="en-GB"/>
              </w:rPr>
              <w:t xml:space="preserve"> currentValue </w:t>
            </w:r>
            <w:r w:rsidRPr="007939AA">
              <w:rPr>
                <w:rFonts w:ascii="Courier New" w:eastAsia="Times New Roman" w:hAnsi="Courier New" w:cs="Courier New"/>
                <w:color w:val="666666"/>
                <w:sz w:val="20"/>
                <w:szCs w:val="20"/>
                <w:lang w:val="en-GB" w:eastAsia="en-GB"/>
              </w:rPr>
              <w:t>=</w:t>
            </w:r>
            <w:r w:rsidRPr="007939AA">
              <w:rPr>
                <w:rFonts w:ascii="Courier New" w:eastAsia="Times New Roman" w:hAnsi="Courier New" w:cs="Courier New"/>
                <w:color w:val="333333"/>
                <w:sz w:val="20"/>
                <w:szCs w:val="20"/>
                <w:lang w:val="en-GB" w:eastAsia="en-GB"/>
              </w:rPr>
              <w:t xml:space="preserve"> snapshot.value[</w:t>
            </w:r>
            <w:r w:rsidRPr="007939AA">
              <w:rPr>
                <w:rFonts w:ascii="Courier New" w:eastAsia="Times New Roman" w:hAnsi="Courier New" w:cs="Courier New"/>
                <w:color w:val="4070A0"/>
                <w:sz w:val="20"/>
                <w:szCs w:val="20"/>
                <w:lang w:val="en-GB" w:eastAsia="en-GB"/>
              </w:rPr>
              <w:t>'data'</w:t>
            </w:r>
            <w:proofErr w:type="gramStart"/>
            <w:r w:rsidRPr="007939AA">
              <w:rPr>
                <w:rFonts w:ascii="Courier New" w:eastAsia="Times New Roman" w:hAnsi="Courier New" w:cs="Courier New"/>
                <w:color w:val="333333"/>
                <w:sz w:val="20"/>
                <w:szCs w:val="20"/>
                <w:lang w:val="en-GB" w:eastAsia="en-GB"/>
              </w:rPr>
              <w:t>];</w:t>
            </w:r>
            <w:proofErr w:type="gramEnd"/>
          </w:p>
          <w:p w14:paraId="5C8D4AC6"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proofErr w:type="gramStart"/>
            <w:r w:rsidRPr="007939AA">
              <w:rPr>
                <w:rFonts w:ascii="Courier New" w:eastAsia="Times New Roman" w:hAnsi="Courier New" w:cs="Courier New"/>
                <w:color w:val="333333"/>
                <w:sz w:val="20"/>
                <w:szCs w:val="20"/>
                <w:lang w:val="en-GB" w:eastAsia="en-GB"/>
              </w:rPr>
              <w:t>setState(</w:t>
            </w:r>
            <w:proofErr w:type="gramEnd"/>
          </w:p>
          <w:p w14:paraId="337A77CE"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 {</w:t>
            </w:r>
          </w:p>
          <w:p w14:paraId="7C52E68F"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value </w:t>
            </w:r>
            <w:r w:rsidRPr="007939AA">
              <w:rPr>
                <w:rFonts w:ascii="Courier New" w:eastAsia="Times New Roman" w:hAnsi="Courier New" w:cs="Courier New"/>
                <w:color w:val="666666"/>
                <w:sz w:val="20"/>
                <w:szCs w:val="20"/>
                <w:lang w:val="en-GB" w:eastAsia="en-GB"/>
              </w:rPr>
              <w:t>=</w:t>
            </w:r>
            <w:r w:rsidRPr="007939AA">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color w:val="4070A0"/>
                <w:sz w:val="20"/>
                <w:szCs w:val="20"/>
                <w:lang w:val="en-GB" w:eastAsia="en-GB"/>
              </w:rPr>
              <w:t>'</w:t>
            </w:r>
            <w:r w:rsidRPr="007939AA">
              <w:rPr>
                <w:rFonts w:ascii="Courier New" w:eastAsia="Times New Roman" w:hAnsi="Courier New" w:cs="Courier New"/>
                <w:i/>
                <w:iCs/>
                <w:color w:val="70A0D0"/>
                <w:sz w:val="20"/>
                <w:szCs w:val="20"/>
                <w:lang w:val="en-GB" w:eastAsia="en-GB"/>
              </w:rPr>
              <w:t>${</w:t>
            </w:r>
            <w:r w:rsidRPr="007939AA">
              <w:rPr>
                <w:rFonts w:ascii="Courier New" w:eastAsia="Times New Roman" w:hAnsi="Courier New" w:cs="Courier New"/>
                <w:color w:val="333333"/>
                <w:sz w:val="20"/>
                <w:szCs w:val="20"/>
                <w:lang w:val="en-GB" w:eastAsia="en-GB"/>
              </w:rPr>
              <w:t>snapshot.value[</w:t>
            </w:r>
            <w:r w:rsidRPr="007939AA">
              <w:rPr>
                <w:rFonts w:ascii="Courier New" w:eastAsia="Times New Roman" w:hAnsi="Courier New" w:cs="Courier New"/>
                <w:color w:val="4070A0"/>
                <w:sz w:val="20"/>
                <w:szCs w:val="20"/>
                <w:lang w:val="en-GB" w:eastAsia="en-GB"/>
              </w:rPr>
              <w:t>'data'</w:t>
            </w:r>
            <w:r w:rsidRPr="007939AA">
              <w:rPr>
                <w:rFonts w:ascii="Courier New" w:eastAsia="Times New Roman" w:hAnsi="Courier New" w:cs="Courier New"/>
                <w:color w:val="333333"/>
                <w:sz w:val="20"/>
                <w:szCs w:val="20"/>
                <w:lang w:val="en-GB" w:eastAsia="en-GB"/>
              </w:rPr>
              <w:t>]</w:t>
            </w:r>
            <w:r w:rsidRPr="007939AA">
              <w:rPr>
                <w:rFonts w:ascii="Courier New" w:eastAsia="Times New Roman" w:hAnsi="Courier New" w:cs="Courier New"/>
                <w:i/>
                <w:iCs/>
                <w:color w:val="70A0D0"/>
                <w:sz w:val="20"/>
                <w:szCs w:val="20"/>
                <w:lang w:val="en-GB" w:eastAsia="en-GB"/>
              </w:rPr>
              <w:t>}</w:t>
            </w:r>
            <w:proofErr w:type="gramStart"/>
            <w:r w:rsidRPr="007939AA">
              <w:rPr>
                <w:rFonts w:ascii="Courier New" w:eastAsia="Times New Roman" w:hAnsi="Courier New" w:cs="Courier New"/>
                <w:color w:val="4070A0"/>
                <w:sz w:val="20"/>
                <w:szCs w:val="20"/>
                <w:lang w:val="en-GB" w:eastAsia="en-GB"/>
              </w:rPr>
              <w:t>'</w:t>
            </w:r>
            <w:r w:rsidRPr="007939AA">
              <w:rPr>
                <w:rFonts w:ascii="Courier New" w:eastAsia="Times New Roman" w:hAnsi="Courier New" w:cs="Courier New"/>
                <w:color w:val="333333"/>
                <w:sz w:val="20"/>
                <w:szCs w:val="20"/>
                <w:lang w:val="en-GB" w:eastAsia="en-GB"/>
              </w:rPr>
              <w:t>;</w:t>
            </w:r>
            <w:proofErr w:type="gramEnd"/>
          </w:p>
          <w:p w14:paraId="1363FC28"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p>
          <w:p w14:paraId="7DCD35E9"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p>
          <w:p w14:paraId="449A325E"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p>
          <w:p w14:paraId="6A8B0A66"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b/>
                <w:bCs/>
                <w:color w:val="007020"/>
                <w:sz w:val="20"/>
                <w:szCs w:val="20"/>
                <w:lang w:val="en-GB" w:eastAsia="en-GB"/>
              </w:rPr>
              <w:t>if</w:t>
            </w:r>
            <w:r w:rsidRPr="007939AA">
              <w:rPr>
                <w:rFonts w:ascii="Courier New" w:eastAsia="Times New Roman" w:hAnsi="Courier New" w:cs="Courier New"/>
                <w:color w:val="333333"/>
                <w:sz w:val="20"/>
                <w:szCs w:val="20"/>
                <w:lang w:val="en-GB" w:eastAsia="en-GB"/>
              </w:rPr>
              <w:t xml:space="preserve"> (</w:t>
            </w:r>
            <w:proofErr w:type="gramStart"/>
            <w:r w:rsidRPr="007939AA">
              <w:rPr>
                <w:rFonts w:ascii="Courier New" w:eastAsia="Times New Roman" w:hAnsi="Courier New" w:cs="Courier New"/>
                <w:color w:val="902000"/>
                <w:sz w:val="20"/>
                <w:szCs w:val="20"/>
                <w:lang w:val="en-GB" w:eastAsia="en-GB"/>
              </w:rPr>
              <w:t>int</w:t>
            </w:r>
            <w:r w:rsidRPr="007939AA">
              <w:rPr>
                <w:rFonts w:ascii="Courier New" w:eastAsia="Times New Roman" w:hAnsi="Courier New" w:cs="Courier New"/>
                <w:color w:val="333333"/>
                <w:sz w:val="20"/>
                <w:szCs w:val="20"/>
                <w:lang w:val="en-GB" w:eastAsia="en-GB"/>
              </w:rPr>
              <w:t>.parse</w:t>
            </w:r>
            <w:proofErr w:type="gramEnd"/>
            <w:r w:rsidRPr="007939AA">
              <w:rPr>
                <w:rFonts w:ascii="Courier New" w:eastAsia="Times New Roman" w:hAnsi="Courier New" w:cs="Courier New"/>
                <w:color w:val="333333"/>
                <w:sz w:val="20"/>
                <w:szCs w:val="20"/>
                <w:lang w:val="en-GB" w:eastAsia="en-GB"/>
              </w:rPr>
              <w:t xml:space="preserve">(value) </w:t>
            </w:r>
            <w:r w:rsidRPr="007939AA">
              <w:rPr>
                <w:rFonts w:ascii="Courier New" w:eastAsia="Times New Roman" w:hAnsi="Courier New" w:cs="Courier New"/>
                <w:color w:val="666666"/>
                <w:sz w:val="20"/>
                <w:szCs w:val="20"/>
                <w:lang w:val="en-GB" w:eastAsia="en-GB"/>
              </w:rPr>
              <w:t>&gt;=</w:t>
            </w:r>
            <w:r w:rsidRPr="007939AA">
              <w:rPr>
                <w:rFonts w:ascii="Courier New" w:eastAsia="Times New Roman" w:hAnsi="Courier New" w:cs="Courier New"/>
                <w:color w:val="333333"/>
                <w:sz w:val="20"/>
                <w:szCs w:val="20"/>
                <w:lang w:val="en-GB" w:eastAsia="en-GB"/>
              </w:rPr>
              <w:t xml:space="preserve"> </w:t>
            </w:r>
            <w:r w:rsidRPr="007939AA">
              <w:rPr>
                <w:rFonts w:ascii="Courier New" w:eastAsia="Times New Roman" w:hAnsi="Courier New" w:cs="Courier New"/>
                <w:color w:val="40A070"/>
                <w:sz w:val="20"/>
                <w:szCs w:val="20"/>
                <w:lang w:val="en-GB" w:eastAsia="en-GB"/>
              </w:rPr>
              <w:t>160</w:t>
            </w:r>
            <w:r w:rsidRPr="007939AA">
              <w:rPr>
                <w:rFonts w:ascii="Courier New" w:eastAsia="Times New Roman" w:hAnsi="Courier New" w:cs="Courier New"/>
                <w:color w:val="333333"/>
                <w:sz w:val="20"/>
                <w:szCs w:val="20"/>
                <w:lang w:val="en-GB" w:eastAsia="en-GB"/>
              </w:rPr>
              <w:t>) {</w:t>
            </w:r>
          </w:p>
          <w:p w14:paraId="731AEB7B"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HapticFeedback.heavyImpact(</w:t>
            </w:r>
            <w:proofErr w:type="gramStart"/>
            <w:r w:rsidRPr="007939AA">
              <w:rPr>
                <w:rFonts w:ascii="Courier New" w:eastAsia="Times New Roman" w:hAnsi="Courier New" w:cs="Courier New"/>
                <w:color w:val="333333"/>
                <w:sz w:val="20"/>
                <w:szCs w:val="20"/>
                <w:lang w:val="en-GB" w:eastAsia="en-GB"/>
              </w:rPr>
              <w:t>);</w:t>
            </w:r>
            <w:proofErr w:type="gramEnd"/>
          </w:p>
          <w:p w14:paraId="6AC8B442"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_sendSMS(currentPhone</w:t>
            </w:r>
            <w:proofErr w:type="gramStart"/>
            <w:r w:rsidRPr="007939AA">
              <w:rPr>
                <w:rFonts w:ascii="Courier New" w:eastAsia="Times New Roman" w:hAnsi="Courier New" w:cs="Courier New"/>
                <w:color w:val="333333"/>
                <w:sz w:val="20"/>
                <w:szCs w:val="20"/>
                <w:lang w:val="en-GB" w:eastAsia="en-GB"/>
              </w:rPr>
              <w:t>);</w:t>
            </w:r>
            <w:proofErr w:type="gramEnd"/>
          </w:p>
          <w:p w14:paraId="30B83B71"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FlutterPhoneDirectCaller.callNumber(</w:t>
            </w:r>
            <w:r w:rsidRPr="007939AA">
              <w:rPr>
                <w:rFonts w:ascii="Courier New" w:eastAsia="Times New Roman" w:hAnsi="Courier New" w:cs="Courier New"/>
                <w:color w:val="4070A0"/>
                <w:sz w:val="20"/>
                <w:szCs w:val="20"/>
                <w:lang w:val="en-GB" w:eastAsia="en-GB"/>
              </w:rPr>
              <w:t>'</w:t>
            </w:r>
            <w:r w:rsidRPr="007939AA">
              <w:rPr>
                <w:rFonts w:ascii="Courier New" w:eastAsia="Times New Roman" w:hAnsi="Courier New" w:cs="Courier New"/>
                <w:i/>
                <w:iCs/>
                <w:color w:val="70A0D0"/>
                <w:sz w:val="20"/>
                <w:szCs w:val="20"/>
                <w:lang w:val="en-GB" w:eastAsia="en-GB"/>
              </w:rPr>
              <w:t>$</w:t>
            </w:r>
            <w:r w:rsidRPr="007939AA">
              <w:rPr>
                <w:rFonts w:ascii="Courier New" w:eastAsia="Times New Roman" w:hAnsi="Courier New" w:cs="Courier New"/>
                <w:color w:val="333333"/>
                <w:sz w:val="20"/>
                <w:szCs w:val="20"/>
                <w:lang w:val="en-GB" w:eastAsia="en-GB"/>
              </w:rPr>
              <w:t>currentPhone</w:t>
            </w:r>
            <w:r w:rsidRPr="007939AA">
              <w:rPr>
                <w:rFonts w:ascii="Courier New" w:eastAsia="Times New Roman" w:hAnsi="Courier New" w:cs="Courier New"/>
                <w:color w:val="4070A0"/>
                <w:sz w:val="20"/>
                <w:szCs w:val="20"/>
                <w:lang w:val="en-GB" w:eastAsia="en-GB"/>
              </w:rPr>
              <w:t>'</w:t>
            </w:r>
            <w:proofErr w:type="gramStart"/>
            <w:r w:rsidRPr="007939AA">
              <w:rPr>
                <w:rFonts w:ascii="Courier New" w:eastAsia="Times New Roman" w:hAnsi="Courier New" w:cs="Courier New"/>
                <w:color w:val="333333"/>
                <w:sz w:val="20"/>
                <w:szCs w:val="20"/>
                <w:lang w:val="en-GB" w:eastAsia="en-GB"/>
              </w:rPr>
              <w:t>);</w:t>
            </w:r>
            <w:proofErr w:type="gramEnd"/>
            <w:r w:rsidRPr="007939AA">
              <w:rPr>
                <w:rFonts w:ascii="Courier New" w:eastAsia="Times New Roman" w:hAnsi="Courier New" w:cs="Courier New"/>
                <w:color w:val="333333"/>
                <w:sz w:val="20"/>
                <w:szCs w:val="20"/>
                <w:lang w:val="en-GB" w:eastAsia="en-GB"/>
              </w:rPr>
              <w:t xml:space="preserve"> </w:t>
            </w:r>
          </w:p>
          <w:p w14:paraId="26CD3472"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p>
          <w:p w14:paraId="2961BD73"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p>
          <w:p w14:paraId="25ADBBEC" w14:textId="77777777" w:rsidR="007939AA" w:rsidRPr="007939AA" w:rsidRDefault="007939AA" w:rsidP="0079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939AA">
              <w:rPr>
                <w:rFonts w:ascii="Courier New" w:eastAsia="Times New Roman" w:hAnsi="Courier New" w:cs="Courier New"/>
                <w:color w:val="333333"/>
                <w:sz w:val="20"/>
                <w:szCs w:val="20"/>
                <w:lang w:val="en-GB" w:eastAsia="en-GB"/>
              </w:rPr>
              <w:t xml:space="preserve">  }),</w:t>
            </w:r>
          </w:p>
        </w:tc>
      </w:tr>
    </w:tbl>
    <w:p w14:paraId="7CF4F8DC" w14:textId="4719086D" w:rsidR="007939AA" w:rsidRDefault="007939AA" w:rsidP="007939AA">
      <w:pPr>
        <w:pStyle w:val="Caption"/>
        <w:spacing w:line="360" w:lineRule="auto"/>
        <w:jc w:val="center"/>
        <w:rPr>
          <w:rFonts w:ascii="Times New Roman" w:hAnsi="Times New Roman" w:cs="Times New Roman"/>
        </w:rPr>
      </w:pPr>
      <w:bookmarkStart w:id="101" w:name="_Toc76486116"/>
      <w:r w:rsidRPr="007939AA">
        <w:rPr>
          <w:rFonts w:ascii="Times New Roman" w:hAnsi="Times New Roman" w:cs="Times New Roman"/>
        </w:rPr>
        <w:t xml:space="preserve">Kódrészlet </w:t>
      </w:r>
      <w:r w:rsidRPr="007939AA">
        <w:rPr>
          <w:rFonts w:ascii="Times New Roman" w:hAnsi="Times New Roman" w:cs="Times New Roman"/>
        </w:rPr>
        <w:fldChar w:fldCharType="begin"/>
      </w:r>
      <w:r w:rsidRPr="007939AA">
        <w:rPr>
          <w:rFonts w:ascii="Times New Roman" w:hAnsi="Times New Roman" w:cs="Times New Roman"/>
        </w:rPr>
        <w:instrText xml:space="preserve"> SEQ Kódrészlet \* ARABIC </w:instrText>
      </w:r>
      <w:r w:rsidRPr="007939AA">
        <w:rPr>
          <w:rFonts w:ascii="Times New Roman" w:hAnsi="Times New Roman" w:cs="Times New Roman"/>
        </w:rPr>
        <w:fldChar w:fldCharType="separate"/>
      </w:r>
      <w:r w:rsidR="00FD3843">
        <w:rPr>
          <w:rFonts w:ascii="Times New Roman" w:hAnsi="Times New Roman" w:cs="Times New Roman"/>
          <w:noProof/>
        </w:rPr>
        <w:t>21</w:t>
      </w:r>
      <w:r w:rsidRPr="007939AA">
        <w:rPr>
          <w:rFonts w:ascii="Times New Roman" w:hAnsi="Times New Roman" w:cs="Times New Roman"/>
        </w:rPr>
        <w:fldChar w:fldCharType="end"/>
      </w:r>
      <w:r w:rsidRPr="007939AA">
        <w:rPr>
          <w:rFonts w:ascii="Times New Roman" w:hAnsi="Times New Roman" w:cs="Times New Roman"/>
        </w:rPr>
        <w:t>. Monitorizálás</w:t>
      </w:r>
      <w:bookmarkEnd w:id="101"/>
    </w:p>
    <w:p w14:paraId="5CFC1D63" w14:textId="66195CF1" w:rsidR="007939AA" w:rsidRPr="007939AA" w:rsidRDefault="007939AA" w:rsidP="007939AA">
      <w:pPr>
        <w:pStyle w:val="Caption"/>
        <w:spacing w:line="360" w:lineRule="auto"/>
        <w:ind w:firstLine="360"/>
        <w:jc w:val="both"/>
        <w:rPr>
          <w:rFonts w:ascii="Times New Roman" w:hAnsi="Times New Roman" w:cs="Times New Roman"/>
          <w:i w:val="0"/>
          <w:iCs w:val="0"/>
          <w:lang w:val="hu-HU"/>
        </w:rPr>
      </w:pPr>
      <w:r w:rsidRPr="007939AA">
        <w:rPr>
          <w:rFonts w:ascii="Times New Roman" w:hAnsi="Times New Roman" w:cs="Times New Roman"/>
          <w:i w:val="0"/>
          <w:iCs w:val="0"/>
          <w:lang w:val="hu-HU"/>
        </w:rPr>
        <w:t xml:space="preserve">A </w:t>
      </w:r>
      <w:r w:rsidR="002A5B28">
        <w:rPr>
          <w:rFonts w:ascii="Times New Roman" w:hAnsi="Times New Roman" w:cs="Times New Roman"/>
          <w:i w:val="0"/>
          <w:iCs w:val="0"/>
          <w:lang w:val="hu-HU"/>
        </w:rPr>
        <w:t>21</w:t>
      </w:r>
      <w:r w:rsidRPr="007939AA">
        <w:rPr>
          <w:rFonts w:ascii="Times New Roman" w:hAnsi="Times New Roman" w:cs="Times New Roman"/>
          <w:i w:val="0"/>
          <w:iCs w:val="0"/>
          <w:lang w:val="hu-HU"/>
        </w:rPr>
        <w:t>. Kódrészlet a monitorizálást végzi, kezdetben egy StreamBuilder widget figyel, hogy a háttérszolgáltatástól érkezett adat vagy sem, ez az adat a lokális idő, azonban ez nem fontos, hogy milyen adat érkezik</w:t>
      </w:r>
      <w:r>
        <w:rPr>
          <w:rFonts w:ascii="Times New Roman" w:hAnsi="Times New Roman" w:cs="Times New Roman"/>
          <w:i w:val="0"/>
          <w:iCs w:val="0"/>
          <w:lang w:val="hu-HU"/>
        </w:rPr>
        <w:t xml:space="preserve">, mivel </w:t>
      </w:r>
      <w:r w:rsidR="00C96C15">
        <w:rPr>
          <w:rFonts w:ascii="Times New Roman" w:hAnsi="Times New Roman" w:cs="Times New Roman"/>
          <w:i w:val="0"/>
          <w:iCs w:val="0"/>
          <w:lang w:val="hu-HU"/>
        </w:rPr>
        <w:t>csak folyamat elindító szerepet tölt be. Ha adat érkezett, akkor megtörténik egy érték olvasás a Firebase valós idejű adatbázis megfelelő mezőjéről, ahogy a 7. sorban látható. Úgy történik a megfelelő mező kiválasztása, hogy egy a 1</w:t>
      </w:r>
      <w:r w:rsidR="002A5B28">
        <w:rPr>
          <w:rFonts w:ascii="Times New Roman" w:hAnsi="Times New Roman" w:cs="Times New Roman"/>
          <w:i w:val="0"/>
          <w:iCs w:val="0"/>
          <w:lang w:val="hu-HU"/>
        </w:rPr>
        <w:t>8</w:t>
      </w:r>
      <w:r w:rsidR="00C96C15">
        <w:rPr>
          <w:rFonts w:ascii="Times New Roman" w:hAnsi="Times New Roman" w:cs="Times New Roman"/>
          <w:i w:val="0"/>
          <w:iCs w:val="0"/>
          <w:lang w:val="hu-HU"/>
        </w:rPr>
        <w:t>. kódrészlethez hasonló https kérés során meghatározásra kerül a Fitbit felhasználó egyedi azonosítója, ahova az okosóra küldi az adatokat, ez a későbbiekben kifejtésre kerül. Ha sikerült a pulzus értékét az adatbázisból leolvasni, és ha nagyobb ez az érték, mint a küszöbszám, akkor erős rezgést kezdeményez a telefon, illetve üzenet és telefonhívás kezdeményeződik, ugyanolyan módon, ahogy a 12. kódrészletben is látható</w:t>
      </w:r>
      <w:r w:rsidR="006375CA">
        <w:rPr>
          <w:rFonts w:ascii="Times New Roman" w:hAnsi="Times New Roman" w:cs="Times New Roman"/>
          <w:i w:val="0"/>
          <w:iCs w:val="0"/>
          <w:lang w:val="hu-HU"/>
        </w:rPr>
        <w:t>, csupán az üzenet tartalma változik.</w:t>
      </w:r>
    </w:p>
    <w:p w14:paraId="4F003668" w14:textId="77777777" w:rsidR="00EF34C1" w:rsidRPr="002239F2" w:rsidRDefault="00C54B36" w:rsidP="00EF34C1">
      <w:pPr>
        <w:pStyle w:val="H1"/>
        <w:numPr>
          <w:ilvl w:val="1"/>
          <w:numId w:val="36"/>
        </w:numPr>
        <w:spacing w:line="360" w:lineRule="auto"/>
        <w:rPr>
          <w:lang w:val="hu-HU"/>
        </w:rPr>
      </w:pPr>
      <w:bookmarkStart w:id="102" w:name="_Toc73568070"/>
      <w:bookmarkStart w:id="103" w:name="_Toc73568095"/>
      <w:r>
        <w:rPr>
          <w:lang w:val="hu-HU"/>
        </w:rPr>
        <w:lastRenderedPageBreak/>
        <w:t xml:space="preserve"> </w:t>
      </w:r>
      <w:bookmarkStart w:id="104" w:name="_Toc76486063"/>
      <w:r w:rsidR="00EF34C1">
        <w:rPr>
          <w:lang w:val="hu-HU"/>
        </w:rPr>
        <w:t>Fitbit applikáció</w:t>
      </w:r>
      <w:bookmarkEnd w:id="102"/>
      <w:bookmarkEnd w:id="103"/>
      <w:bookmarkEnd w:id="104"/>
    </w:p>
    <w:p w14:paraId="56340CA5" w14:textId="77777777" w:rsidR="00E24CD1" w:rsidRDefault="00EF34C1" w:rsidP="00EF34C1">
      <w:pPr>
        <w:spacing w:line="360" w:lineRule="auto"/>
        <w:ind w:firstLine="360"/>
        <w:jc w:val="both"/>
        <w:rPr>
          <w:rFonts w:ascii="Times New Roman" w:hAnsi="Times New Roman" w:cs="Times New Roman"/>
          <w:lang w:val="hu-HU"/>
        </w:rPr>
      </w:pPr>
      <w:r>
        <w:rPr>
          <w:rFonts w:ascii="Times New Roman" w:hAnsi="Times New Roman" w:cs="Times New Roman"/>
          <w:lang w:val="hu-HU"/>
        </w:rPr>
        <w:t>A Fitbit applikációk tervezése során</w:t>
      </w:r>
      <w:r w:rsidR="00711043">
        <w:rPr>
          <w:rStyle w:val="FootnoteReference"/>
          <w:rFonts w:ascii="Times New Roman" w:hAnsi="Times New Roman" w:cs="Times New Roman"/>
          <w:lang w:val="hu-HU"/>
        </w:rPr>
        <w:footnoteReference w:id="21"/>
      </w:r>
      <w:r>
        <w:rPr>
          <w:rFonts w:ascii="Times New Roman" w:hAnsi="Times New Roman" w:cs="Times New Roman"/>
          <w:lang w:val="hu-HU"/>
        </w:rPr>
        <w:t xml:space="preserve"> elkell dönteni, hogy milyen típusú alkalmazás lesz, mivel különbséget lehet tenni a facewat</w:t>
      </w:r>
      <w:r w:rsidR="00BC24A9">
        <w:rPr>
          <w:rFonts w:ascii="Times New Roman" w:hAnsi="Times New Roman" w:cs="Times New Roman"/>
          <w:lang w:val="hu-HU"/>
        </w:rPr>
        <w:t>c</w:t>
      </w:r>
      <w:r>
        <w:rPr>
          <w:rFonts w:ascii="Times New Roman" w:hAnsi="Times New Roman" w:cs="Times New Roman"/>
          <w:lang w:val="hu-HU"/>
        </w:rPr>
        <w:t>h, azaz az óra számlap alkalmazás, illetve egy konkrét telefon alkalmazáshoz hasonló közt.</w:t>
      </w:r>
      <w:r w:rsidR="00BC24A9">
        <w:rPr>
          <w:rFonts w:ascii="Times New Roman" w:hAnsi="Times New Roman" w:cs="Times New Roman"/>
          <w:lang w:val="hu-HU"/>
        </w:rPr>
        <w:t xml:space="preserve"> A projekt</w:t>
      </w:r>
      <w:r>
        <w:rPr>
          <w:rFonts w:ascii="Times New Roman" w:hAnsi="Times New Roman" w:cs="Times New Roman"/>
          <w:lang w:val="hu-HU"/>
        </w:rPr>
        <w:t xml:space="preserve"> </w:t>
      </w:r>
      <w:r w:rsidR="00BC24A9">
        <w:rPr>
          <w:rFonts w:ascii="Times New Roman" w:hAnsi="Times New Roman" w:cs="Times New Roman"/>
          <w:lang w:val="hu-HU"/>
        </w:rPr>
        <w:t>a</w:t>
      </w:r>
      <w:r>
        <w:rPr>
          <w:rFonts w:ascii="Times New Roman" w:hAnsi="Times New Roman" w:cs="Times New Roman"/>
          <w:lang w:val="hu-HU"/>
        </w:rPr>
        <w:t>rchitektúra</w:t>
      </w:r>
      <w:r w:rsidR="00E90CFE">
        <w:rPr>
          <w:rStyle w:val="FootnoteReference"/>
          <w:rFonts w:ascii="Times New Roman" w:hAnsi="Times New Roman" w:cs="Times New Roman"/>
          <w:lang w:val="hu-HU"/>
        </w:rPr>
        <w:footnoteReference w:id="22"/>
      </w:r>
      <w:r>
        <w:rPr>
          <w:rFonts w:ascii="Times New Roman" w:hAnsi="Times New Roman" w:cs="Times New Roman"/>
          <w:lang w:val="hu-HU"/>
        </w:rPr>
        <w:t xml:space="preserve"> szempontjából létezik egy applikáció, amely konkrétan az okosórán található, illetve egy companion-nak nevezett applikáció, amely a felhasználó telefonján fut. Azért van szükség a companionra, mert az órának nincs saját modulja, amely képes lenne kommunikálni</w:t>
      </w:r>
      <w:r w:rsidR="00BC24A9">
        <w:rPr>
          <w:rFonts w:ascii="Times New Roman" w:hAnsi="Times New Roman" w:cs="Times New Roman"/>
          <w:lang w:val="hu-HU"/>
        </w:rPr>
        <w:t xml:space="preserve"> interneten keresztül</w:t>
      </w:r>
      <w:r>
        <w:rPr>
          <w:rFonts w:ascii="Times New Roman" w:hAnsi="Times New Roman" w:cs="Times New Roman"/>
          <w:lang w:val="hu-HU"/>
        </w:rPr>
        <w:t xml:space="preserve"> más eszközzel, jelen esetben a Firebase adatbázissal, ezért szükséges, hogy a telefont használja erre a célra. Az adat, amelyet az óra applikáció begyűjt, </w:t>
      </w:r>
      <w:r w:rsidR="003D10F4">
        <w:rPr>
          <w:rFonts w:ascii="Times New Roman" w:hAnsi="Times New Roman" w:cs="Times New Roman"/>
          <w:lang w:val="hu-HU"/>
        </w:rPr>
        <w:t>Bluetooth</w:t>
      </w:r>
      <w:r>
        <w:rPr>
          <w:rFonts w:ascii="Times New Roman" w:hAnsi="Times New Roman" w:cs="Times New Roman"/>
          <w:lang w:val="hu-HU"/>
        </w:rPr>
        <w:t xml:space="preserve"> </w:t>
      </w:r>
      <w:r w:rsidR="00923D26">
        <w:rPr>
          <w:rFonts w:ascii="Times New Roman" w:hAnsi="Times New Roman" w:cs="Times New Roman"/>
          <w:lang w:val="hu-HU"/>
        </w:rPr>
        <w:t>segítségével</w:t>
      </w:r>
      <w:r>
        <w:rPr>
          <w:rFonts w:ascii="Times New Roman" w:hAnsi="Times New Roman" w:cs="Times New Roman"/>
          <w:lang w:val="hu-HU"/>
        </w:rPr>
        <w:t xml:space="preserve"> </w:t>
      </w:r>
      <w:r w:rsidR="00B87CE3">
        <w:rPr>
          <w:rFonts w:ascii="Times New Roman" w:hAnsi="Times New Roman" w:cs="Times New Roman"/>
          <w:lang w:val="hu-HU"/>
        </w:rPr>
        <w:t>továbbítódi</w:t>
      </w:r>
      <w:r w:rsidR="00720115">
        <w:rPr>
          <w:rFonts w:ascii="Times New Roman" w:hAnsi="Times New Roman" w:cs="Times New Roman"/>
          <w:lang w:val="hu-HU"/>
        </w:rPr>
        <w:t>k</w:t>
      </w:r>
      <w:r>
        <w:rPr>
          <w:rFonts w:ascii="Times New Roman" w:hAnsi="Times New Roman" w:cs="Times New Roman"/>
          <w:lang w:val="hu-HU"/>
        </w:rPr>
        <w:t xml:space="preserve"> a telefonra.</w:t>
      </w:r>
    </w:p>
    <w:p w14:paraId="25D6001E" w14:textId="7B0FC9AA" w:rsidR="003D10F4" w:rsidRDefault="005472DE" w:rsidP="003D10F4">
      <w:pPr>
        <w:spacing w:line="360" w:lineRule="auto"/>
        <w:ind w:firstLine="360"/>
        <w:jc w:val="center"/>
        <w:rPr>
          <w:rFonts w:ascii="Times New Roman" w:hAnsi="Times New Roman" w:cs="Times New Roman"/>
          <w:lang w:val="hu-HU"/>
        </w:rPr>
      </w:pPr>
      <w:r w:rsidRPr="005D49D4">
        <w:rPr>
          <w:rFonts w:ascii="Times New Roman" w:hAnsi="Times New Roman" w:cs="Times New Roman"/>
          <w:noProof/>
          <w:lang w:val="hu-HU"/>
        </w:rPr>
        <w:drawing>
          <wp:inline distT="0" distB="0" distL="0" distR="0" wp14:anchorId="097896B2" wp14:editId="68DCD622">
            <wp:extent cx="2941320" cy="227076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1320" cy="2270760"/>
                    </a:xfrm>
                    <a:prstGeom prst="rect">
                      <a:avLst/>
                    </a:prstGeom>
                    <a:noFill/>
                    <a:ln>
                      <a:noFill/>
                    </a:ln>
                  </pic:spPr>
                </pic:pic>
              </a:graphicData>
            </a:graphic>
          </wp:inline>
        </w:drawing>
      </w:r>
    </w:p>
    <w:p w14:paraId="1DCF4123" w14:textId="1A9AD8DC" w:rsidR="00EF34C1" w:rsidRPr="00A57F2D" w:rsidRDefault="00A57F2D" w:rsidP="000C767F">
      <w:pPr>
        <w:pStyle w:val="Caption"/>
        <w:spacing w:line="360" w:lineRule="auto"/>
        <w:jc w:val="center"/>
        <w:rPr>
          <w:rFonts w:ascii="Times New Roman" w:hAnsi="Times New Roman" w:cs="Times New Roman"/>
          <w:i w:val="0"/>
          <w:iCs w:val="0"/>
          <w:lang w:val="hu-HU"/>
        </w:rPr>
      </w:pPr>
      <w:bookmarkStart w:id="105" w:name="_Toc76486084"/>
      <w:r w:rsidRPr="00A57F2D">
        <w:rPr>
          <w:rFonts w:ascii="Times New Roman" w:hAnsi="Times New Roman" w:cs="Times New Roman"/>
        </w:rPr>
        <w:t xml:space="preserve">Ábra </w:t>
      </w:r>
      <w:r w:rsidRPr="00A57F2D">
        <w:rPr>
          <w:rFonts w:ascii="Times New Roman" w:hAnsi="Times New Roman" w:cs="Times New Roman"/>
        </w:rPr>
        <w:fldChar w:fldCharType="begin"/>
      </w:r>
      <w:r w:rsidRPr="00A57F2D">
        <w:rPr>
          <w:rFonts w:ascii="Times New Roman" w:hAnsi="Times New Roman" w:cs="Times New Roman"/>
        </w:rPr>
        <w:instrText xml:space="preserve"> SEQ Ábra \* ARABIC </w:instrText>
      </w:r>
      <w:r w:rsidRPr="00A57F2D">
        <w:rPr>
          <w:rFonts w:ascii="Times New Roman" w:hAnsi="Times New Roman" w:cs="Times New Roman"/>
        </w:rPr>
        <w:fldChar w:fldCharType="separate"/>
      </w:r>
      <w:r w:rsidR="00FD3843">
        <w:rPr>
          <w:rFonts w:ascii="Times New Roman" w:hAnsi="Times New Roman" w:cs="Times New Roman"/>
          <w:noProof/>
        </w:rPr>
        <w:t>13</w:t>
      </w:r>
      <w:r w:rsidRPr="00A57F2D">
        <w:rPr>
          <w:rFonts w:ascii="Times New Roman" w:hAnsi="Times New Roman" w:cs="Times New Roman"/>
        </w:rPr>
        <w:fldChar w:fldCharType="end"/>
      </w:r>
      <w:r w:rsidRPr="00A57F2D">
        <w:rPr>
          <w:rFonts w:ascii="Times New Roman" w:hAnsi="Times New Roman" w:cs="Times New Roman"/>
        </w:rPr>
        <w:t>. Fitbit Alkalmazás alegységei</w:t>
      </w:r>
      <w:bookmarkEnd w:id="105"/>
    </w:p>
    <w:p w14:paraId="3302A512" w14:textId="611F8768" w:rsidR="003D10F4" w:rsidRDefault="003D10F4"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A </w:t>
      </w:r>
      <w:r w:rsidR="00A57F2D">
        <w:rPr>
          <w:rFonts w:ascii="Times New Roman" w:hAnsi="Times New Roman" w:cs="Times New Roman"/>
          <w:lang w:val="hu-HU"/>
        </w:rPr>
        <w:t>1</w:t>
      </w:r>
      <w:r w:rsidR="000C767F">
        <w:rPr>
          <w:rFonts w:ascii="Times New Roman" w:hAnsi="Times New Roman" w:cs="Times New Roman"/>
          <w:lang w:val="hu-HU"/>
        </w:rPr>
        <w:t>3</w:t>
      </w:r>
      <w:r>
        <w:rPr>
          <w:rFonts w:ascii="Times New Roman" w:hAnsi="Times New Roman" w:cs="Times New Roman"/>
          <w:lang w:val="hu-HU"/>
        </w:rPr>
        <w:t xml:space="preserve">. ábrán látható egy Fitbit óralap alkalmazás alegységei. A </w:t>
      </w:r>
      <w:proofErr w:type="gramStart"/>
      <w:r>
        <w:rPr>
          <w:rFonts w:ascii="Times New Roman" w:hAnsi="Times New Roman" w:cs="Times New Roman"/>
          <w:lang w:val="hu-HU"/>
        </w:rPr>
        <w:t>package.json</w:t>
      </w:r>
      <w:proofErr w:type="gramEnd"/>
      <w:r>
        <w:rPr>
          <w:rFonts w:ascii="Times New Roman" w:hAnsi="Times New Roman" w:cs="Times New Roman"/>
          <w:lang w:val="hu-HU"/>
        </w:rPr>
        <w:t xml:space="preserve"> tartalmazza azokat a részleteket, amelyek meghatározzák, hogy az alkalmazás milyen engedélyekkel kell rendelkezzen, ahhoz, hogy megfelelő módon tudjon üzemelni, továbbá felsorolásra kerül a kompatibilis eszközök névsora is, illetve különböző nyelvi beállításokat is lehet eszközölni. Maga az alkalmazás több fájlból épül fel. Létezik egy </w:t>
      </w:r>
      <w:r w:rsidR="00E33635">
        <w:rPr>
          <w:rFonts w:ascii="Times New Roman" w:hAnsi="Times New Roman" w:cs="Times New Roman"/>
          <w:lang w:val="hu-HU"/>
        </w:rPr>
        <w:t>HTML</w:t>
      </w:r>
      <w:r>
        <w:rPr>
          <w:rFonts w:ascii="Times New Roman" w:hAnsi="Times New Roman" w:cs="Times New Roman"/>
          <w:lang w:val="hu-HU"/>
        </w:rPr>
        <w:t xml:space="preserve"> nyelven íródott fájl, amely </w:t>
      </w:r>
      <w:r w:rsidR="00C96C15">
        <w:rPr>
          <w:rFonts w:ascii="Times New Roman" w:hAnsi="Times New Roman" w:cs="Times New Roman"/>
          <w:lang w:val="hu-HU"/>
        </w:rPr>
        <w:t>a 2</w:t>
      </w:r>
      <w:r w:rsidR="002A5B28">
        <w:rPr>
          <w:rFonts w:ascii="Times New Roman" w:hAnsi="Times New Roman" w:cs="Times New Roman"/>
          <w:lang w:val="hu-HU"/>
        </w:rPr>
        <w:t>2</w:t>
      </w:r>
      <w:r w:rsidR="00C96C15">
        <w:rPr>
          <w:rFonts w:ascii="Times New Roman" w:hAnsi="Times New Roman" w:cs="Times New Roman"/>
          <w:lang w:val="hu-HU"/>
        </w:rPr>
        <w:t>. kódrészletben látható. M</w:t>
      </w:r>
      <w:r>
        <w:rPr>
          <w:rFonts w:ascii="Times New Roman" w:hAnsi="Times New Roman" w:cs="Times New Roman"/>
          <w:lang w:val="hu-HU"/>
        </w:rPr>
        <w:t>eghatározza, milyen elemekből épül fel az óra számlapja</w:t>
      </w:r>
      <w:r w:rsidR="00276529">
        <w:rPr>
          <w:rStyle w:val="FootnoteReference"/>
          <w:rFonts w:ascii="Times New Roman" w:hAnsi="Times New Roman" w:cs="Times New Roman"/>
          <w:lang w:val="hu-HU"/>
        </w:rPr>
        <w:footnoteReference w:id="23"/>
      </w:r>
      <w:r>
        <w:rPr>
          <w:rFonts w:ascii="Times New Roman" w:hAnsi="Times New Roman" w:cs="Times New Roman"/>
          <w:lang w:val="hu-HU"/>
        </w:rPr>
        <w:t xml:space="preserve">, ehhez tartozik egy </w:t>
      </w:r>
      <w:r w:rsidR="00E33635">
        <w:rPr>
          <w:rFonts w:ascii="Times New Roman" w:hAnsi="Times New Roman" w:cs="Times New Roman"/>
          <w:lang w:val="hu-HU"/>
        </w:rPr>
        <w:t>CSS</w:t>
      </w:r>
      <w:r>
        <w:rPr>
          <w:rFonts w:ascii="Times New Roman" w:hAnsi="Times New Roman" w:cs="Times New Roman"/>
          <w:lang w:val="hu-HU"/>
        </w:rPr>
        <w:t xml:space="preserve"> fájl is, amely ezen elemek kinézetéért, elrendezéséért felel.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3D10F4" w:rsidRPr="003D10F4" w14:paraId="00822A8D" w14:textId="77777777" w:rsidTr="003D10F4">
        <w:trPr>
          <w:tblCellSpacing w:w="15" w:type="dxa"/>
        </w:trPr>
        <w:tc>
          <w:tcPr>
            <w:tcW w:w="0" w:type="auto"/>
            <w:vAlign w:val="center"/>
            <w:hideMark/>
          </w:tcPr>
          <w:p w14:paraId="078376B7"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color w:val="333333"/>
                <w:sz w:val="20"/>
                <w:szCs w:val="20"/>
                <w:lang w:val="en-GB" w:eastAsia="en-GB"/>
              </w:rPr>
              <w:t>1</w:t>
            </w:r>
          </w:p>
          <w:p w14:paraId="596DEF6B"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2</w:t>
            </w:r>
          </w:p>
          <w:p w14:paraId="6986CAC3"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3</w:t>
            </w:r>
          </w:p>
          <w:p w14:paraId="731D9472"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4</w:t>
            </w:r>
          </w:p>
          <w:p w14:paraId="50D4D20C"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5</w:t>
            </w:r>
          </w:p>
          <w:p w14:paraId="0F8B0149"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6</w:t>
            </w:r>
          </w:p>
          <w:p w14:paraId="62BD08B6"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7</w:t>
            </w:r>
          </w:p>
          <w:p w14:paraId="09041AFE"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lastRenderedPageBreak/>
              <w:t xml:space="preserve"> 8</w:t>
            </w:r>
          </w:p>
          <w:p w14:paraId="7D8C32D3"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9</w:t>
            </w:r>
          </w:p>
          <w:p w14:paraId="0686BD78"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10</w:t>
            </w:r>
          </w:p>
        </w:tc>
        <w:tc>
          <w:tcPr>
            <w:tcW w:w="0" w:type="auto"/>
            <w:vAlign w:val="center"/>
            <w:hideMark/>
          </w:tcPr>
          <w:p w14:paraId="7A1F5EF6" w14:textId="77777777" w:rsidR="003D10F4" w:rsidRPr="003D10F4" w:rsidRDefault="00B640E6"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b/>
                <w:bCs/>
                <w:color w:val="062873"/>
                <w:sz w:val="20"/>
                <w:szCs w:val="20"/>
                <w:lang w:val="en-GB" w:eastAsia="en-GB"/>
              </w:rPr>
              <w:lastRenderedPageBreak/>
              <w:t xml:space="preserve"> </w:t>
            </w:r>
            <w:r w:rsidR="003D10F4" w:rsidRPr="003D10F4">
              <w:rPr>
                <w:rFonts w:ascii="Courier New" w:eastAsia="Times New Roman" w:hAnsi="Courier New" w:cs="Courier New"/>
                <w:b/>
                <w:bCs/>
                <w:color w:val="062873"/>
                <w:sz w:val="20"/>
                <w:szCs w:val="20"/>
                <w:lang w:val="en-GB" w:eastAsia="en-GB"/>
              </w:rPr>
              <w:t>&lt;svg</w:t>
            </w:r>
            <w:r w:rsidR="003D10F4" w:rsidRPr="003D10F4">
              <w:rPr>
                <w:rFonts w:ascii="Courier New" w:eastAsia="Times New Roman" w:hAnsi="Courier New" w:cs="Courier New"/>
                <w:color w:val="333333"/>
                <w:sz w:val="20"/>
                <w:szCs w:val="20"/>
                <w:lang w:val="en-GB" w:eastAsia="en-GB"/>
              </w:rPr>
              <w:t xml:space="preserve"> </w:t>
            </w:r>
            <w:r w:rsidR="003D10F4" w:rsidRPr="003D10F4">
              <w:rPr>
                <w:rFonts w:ascii="Courier New" w:eastAsia="Times New Roman" w:hAnsi="Courier New" w:cs="Courier New"/>
                <w:color w:val="4070A0"/>
                <w:sz w:val="20"/>
                <w:szCs w:val="20"/>
                <w:lang w:val="en-GB" w:eastAsia="en-GB"/>
              </w:rPr>
              <w:t>class="background"</w:t>
            </w:r>
            <w:r w:rsidR="003D10F4" w:rsidRPr="003D10F4">
              <w:rPr>
                <w:rFonts w:ascii="Courier New" w:eastAsia="Times New Roman" w:hAnsi="Courier New" w:cs="Courier New"/>
                <w:b/>
                <w:bCs/>
                <w:color w:val="062873"/>
                <w:sz w:val="20"/>
                <w:szCs w:val="20"/>
                <w:lang w:val="en-GB" w:eastAsia="en-GB"/>
              </w:rPr>
              <w:t>&gt;</w:t>
            </w:r>
          </w:p>
          <w:p w14:paraId="208AF051"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&lt;use</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color w:val="4070A0"/>
                <w:sz w:val="20"/>
                <w:szCs w:val="20"/>
                <w:lang w:val="en-GB" w:eastAsia="en-GB"/>
              </w:rPr>
              <w:t>id="myAnimation"</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color w:val="4070A0"/>
                <w:sz w:val="20"/>
                <w:szCs w:val="20"/>
                <w:lang w:val="en-GB" w:eastAsia="en-GB"/>
              </w:rPr>
              <w:t>href="#frames"</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/&gt;</w:t>
            </w:r>
          </w:p>
          <w:p w14:paraId="0D320B1A"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&lt;div</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color w:val="4070A0"/>
                <w:sz w:val="20"/>
                <w:szCs w:val="20"/>
                <w:lang w:val="en-GB" w:eastAsia="en-GB"/>
              </w:rPr>
              <w:t>id="center"</w:t>
            </w:r>
            <w:r w:rsidRPr="003D10F4">
              <w:rPr>
                <w:rFonts w:ascii="Courier New" w:eastAsia="Times New Roman" w:hAnsi="Courier New" w:cs="Courier New"/>
                <w:b/>
                <w:bCs/>
                <w:color w:val="062873"/>
                <w:sz w:val="20"/>
                <w:szCs w:val="20"/>
                <w:lang w:val="en-GB" w:eastAsia="en-GB"/>
              </w:rPr>
              <w:t>&gt;</w:t>
            </w:r>
          </w:p>
          <w:p w14:paraId="53E09659"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&lt;text</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color w:val="4070A0"/>
                <w:sz w:val="20"/>
                <w:szCs w:val="20"/>
                <w:lang w:val="en-GB" w:eastAsia="en-GB"/>
              </w:rPr>
              <w:t>id="timeLabel"</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/&gt;</w:t>
            </w:r>
          </w:p>
          <w:p w14:paraId="69F4AD1F"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&lt;text</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color w:val="4070A0"/>
                <w:sz w:val="20"/>
                <w:szCs w:val="20"/>
                <w:lang w:val="en-GB" w:eastAsia="en-GB"/>
              </w:rPr>
              <w:t>id="dateLabel"</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/&gt;</w:t>
            </w:r>
          </w:p>
          <w:p w14:paraId="6AA26177"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&lt;text</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color w:val="4070A0"/>
                <w:sz w:val="20"/>
                <w:szCs w:val="20"/>
                <w:lang w:val="en-GB" w:eastAsia="en-GB"/>
              </w:rPr>
              <w:t>id="accuLabel"</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/&gt;</w:t>
            </w:r>
          </w:p>
          <w:p w14:paraId="7281FEF3"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&lt;text</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color w:val="4070A0"/>
                <w:sz w:val="20"/>
                <w:szCs w:val="20"/>
                <w:lang w:val="en-GB" w:eastAsia="en-GB"/>
              </w:rPr>
              <w:t>id="stepsLabel"</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/&gt;</w:t>
            </w:r>
          </w:p>
          <w:p w14:paraId="001E9FA0"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lastRenderedPageBreak/>
              <w:t xml:space="preserve">  </w:t>
            </w:r>
            <w:r w:rsidRPr="003D10F4">
              <w:rPr>
                <w:rFonts w:ascii="Courier New" w:eastAsia="Times New Roman" w:hAnsi="Courier New" w:cs="Courier New"/>
                <w:b/>
                <w:bCs/>
                <w:color w:val="062873"/>
                <w:sz w:val="20"/>
                <w:szCs w:val="20"/>
                <w:lang w:val="en-GB" w:eastAsia="en-GB"/>
              </w:rPr>
              <w:t>&lt;text</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color w:val="4070A0"/>
                <w:sz w:val="20"/>
                <w:szCs w:val="20"/>
                <w:lang w:val="en-GB" w:eastAsia="en-GB"/>
              </w:rPr>
              <w:t>id="heartRateLabel"</w:t>
            </w: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/&gt;</w:t>
            </w:r>
          </w:p>
          <w:p w14:paraId="31DE6D9B" w14:textId="77777777" w:rsidR="003D10F4" w:rsidRPr="003D10F4" w:rsidRDefault="003D10F4"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3D10F4">
              <w:rPr>
                <w:rFonts w:ascii="Courier New" w:eastAsia="Times New Roman" w:hAnsi="Courier New" w:cs="Courier New"/>
                <w:color w:val="333333"/>
                <w:sz w:val="20"/>
                <w:szCs w:val="20"/>
                <w:lang w:val="en-GB" w:eastAsia="en-GB"/>
              </w:rPr>
              <w:t xml:space="preserve">  </w:t>
            </w:r>
            <w:r w:rsidRPr="003D10F4">
              <w:rPr>
                <w:rFonts w:ascii="Courier New" w:eastAsia="Times New Roman" w:hAnsi="Courier New" w:cs="Courier New"/>
                <w:b/>
                <w:bCs/>
                <w:color w:val="062873"/>
                <w:sz w:val="20"/>
                <w:szCs w:val="20"/>
                <w:lang w:val="en-GB" w:eastAsia="en-GB"/>
              </w:rPr>
              <w:t>&lt;/div&gt;</w:t>
            </w:r>
          </w:p>
          <w:p w14:paraId="3D1F9ACB" w14:textId="77777777" w:rsidR="003D10F4" w:rsidRPr="003D10F4" w:rsidRDefault="00B640E6" w:rsidP="003D1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b/>
                <w:bCs/>
                <w:color w:val="062873"/>
                <w:sz w:val="20"/>
                <w:szCs w:val="20"/>
                <w:lang w:val="en-GB" w:eastAsia="en-GB"/>
              </w:rPr>
              <w:t xml:space="preserve"> </w:t>
            </w:r>
            <w:r w:rsidR="003D10F4" w:rsidRPr="003D10F4">
              <w:rPr>
                <w:rFonts w:ascii="Courier New" w:eastAsia="Times New Roman" w:hAnsi="Courier New" w:cs="Courier New"/>
                <w:b/>
                <w:bCs/>
                <w:color w:val="062873"/>
                <w:sz w:val="20"/>
                <w:szCs w:val="20"/>
                <w:lang w:val="en-GB" w:eastAsia="en-GB"/>
              </w:rPr>
              <w:t>&lt;/svg&gt;</w:t>
            </w:r>
          </w:p>
        </w:tc>
      </w:tr>
    </w:tbl>
    <w:p w14:paraId="1CA71DAB" w14:textId="45A94974" w:rsidR="0085408C" w:rsidRPr="0085408C" w:rsidRDefault="0085408C" w:rsidP="0085408C">
      <w:pPr>
        <w:pStyle w:val="Caption"/>
        <w:spacing w:line="360" w:lineRule="auto"/>
        <w:jc w:val="center"/>
        <w:rPr>
          <w:rFonts w:ascii="Times New Roman" w:hAnsi="Times New Roman" w:cs="Times New Roman"/>
          <w:lang w:val="hu-HU"/>
        </w:rPr>
      </w:pPr>
      <w:bookmarkStart w:id="106" w:name="_Toc76486117"/>
      <w:r w:rsidRPr="0085408C">
        <w:rPr>
          <w:rFonts w:ascii="Times New Roman" w:hAnsi="Times New Roman" w:cs="Times New Roman"/>
        </w:rPr>
        <w:lastRenderedPageBreak/>
        <w:t xml:space="preserve">Kódrészlet </w:t>
      </w:r>
      <w:r w:rsidRPr="0085408C">
        <w:rPr>
          <w:rFonts w:ascii="Times New Roman" w:hAnsi="Times New Roman" w:cs="Times New Roman"/>
        </w:rPr>
        <w:fldChar w:fldCharType="begin"/>
      </w:r>
      <w:r w:rsidRPr="0085408C">
        <w:rPr>
          <w:rFonts w:ascii="Times New Roman" w:hAnsi="Times New Roman" w:cs="Times New Roman"/>
        </w:rPr>
        <w:instrText xml:space="preserve"> SEQ Kódrészlet \* ARABIC </w:instrText>
      </w:r>
      <w:r w:rsidRPr="0085408C">
        <w:rPr>
          <w:rFonts w:ascii="Times New Roman" w:hAnsi="Times New Roman" w:cs="Times New Roman"/>
        </w:rPr>
        <w:fldChar w:fldCharType="separate"/>
      </w:r>
      <w:r w:rsidR="00FD3843">
        <w:rPr>
          <w:rFonts w:ascii="Times New Roman" w:hAnsi="Times New Roman" w:cs="Times New Roman"/>
          <w:noProof/>
        </w:rPr>
        <w:t>22</w:t>
      </w:r>
      <w:r w:rsidRPr="0085408C">
        <w:rPr>
          <w:rFonts w:ascii="Times New Roman" w:hAnsi="Times New Roman" w:cs="Times New Roman"/>
        </w:rPr>
        <w:fldChar w:fldCharType="end"/>
      </w:r>
      <w:r w:rsidRPr="0085408C">
        <w:rPr>
          <w:rFonts w:ascii="Times New Roman" w:hAnsi="Times New Roman" w:cs="Times New Roman"/>
        </w:rPr>
        <w:t>. Fitbit számlap</w:t>
      </w:r>
      <w:bookmarkEnd w:id="106"/>
    </w:p>
    <w:p w14:paraId="5229F6AC" w14:textId="5E2E7F20" w:rsidR="00C7621B" w:rsidRPr="009B6875" w:rsidRDefault="003D10F4" w:rsidP="005C7F55">
      <w:pPr>
        <w:spacing w:line="360" w:lineRule="auto"/>
        <w:ind w:firstLine="360"/>
        <w:jc w:val="both"/>
        <w:rPr>
          <w:rFonts w:ascii="Times New Roman" w:hAnsi="Times New Roman" w:cs="Times New Roman"/>
        </w:rPr>
      </w:pPr>
      <w:r>
        <w:rPr>
          <w:rFonts w:ascii="Times New Roman" w:hAnsi="Times New Roman" w:cs="Times New Roman"/>
          <w:lang w:val="hu-HU"/>
        </w:rPr>
        <w:t xml:space="preserve">  Az app mappába található az index.js nevezetű fájl, amely</w:t>
      </w:r>
      <w:r w:rsidR="009B6875">
        <w:rPr>
          <w:rFonts w:ascii="Times New Roman" w:hAnsi="Times New Roman" w:cs="Times New Roman"/>
          <w:lang w:val="hu-HU"/>
        </w:rPr>
        <w:t xml:space="preserve"> JavaScript nyelven íródott. Ez a modul kérdezi le az okosóra szenzor adatait, illetve jeleníti meg a html kódban látot</w:t>
      </w:r>
      <w:r w:rsidR="0093130B">
        <w:rPr>
          <w:rFonts w:ascii="Times New Roman" w:hAnsi="Times New Roman" w:cs="Times New Roman"/>
          <w:lang w:val="hu-HU"/>
        </w:rPr>
        <w:t>t</w:t>
      </w:r>
      <w:r w:rsidR="009B6875">
        <w:rPr>
          <w:rFonts w:ascii="Times New Roman" w:hAnsi="Times New Roman" w:cs="Times New Roman"/>
          <w:lang w:val="hu-HU"/>
        </w:rPr>
        <w:t xml:space="preserve"> elemeken. </w:t>
      </w:r>
      <w:r w:rsidR="00C7621B">
        <w:rPr>
          <w:rFonts w:ascii="Times New Roman" w:hAnsi="Times New Roman" w:cs="Times New Roman"/>
          <w:lang w:val="hu-HU"/>
        </w:rPr>
        <w:t xml:space="preserve">Kezdetben minden egyes elem azonosítása történik </w:t>
      </w:r>
      <w:r w:rsidR="00E33635">
        <w:rPr>
          <w:rFonts w:ascii="Times New Roman" w:hAnsi="Times New Roman" w:cs="Times New Roman"/>
          <w:lang w:val="hu-HU"/>
        </w:rPr>
        <w:t>egyedi azonosítójuk</w:t>
      </w:r>
      <w:r w:rsidR="00C96C15">
        <w:rPr>
          <w:rFonts w:ascii="Times New Roman" w:hAnsi="Times New Roman" w:cs="Times New Roman"/>
          <w:lang w:val="hu-HU"/>
        </w:rPr>
        <w:t>, a 2</w:t>
      </w:r>
      <w:r w:rsidR="002A5B28">
        <w:rPr>
          <w:rFonts w:ascii="Times New Roman" w:hAnsi="Times New Roman" w:cs="Times New Roman"/>
          <w:lang w:val="hu-HU"/>
        </w:rPr>
        <w:t>3</w:t>
      </w:r>
      <w:r w:rsidR="00C96C15">
        <w:rPr>
          <w:rFonts w:ascii="Times New Roman" w:hAnsi="Times New Roman" w:cs="Times New Roman"/>
          <w:lang w:val="hu-HU"/>
        </w:rPr>
        <w:t>. kódrészlet alapján</w:t>
      </w:r>
      <w:r w:rsidR="00C7621B">
        <w:rPr>
          <w:rFonts w:ascii="Times New Roman" w:hAnsi="Times New Roman" w:cs="Times New Roman"/>
          <w:lang w:val="hu-HU"/>
        </w:rPr>
        <w:t xml:space="preserve">, majd különböző értékek társulnak, annak függvényében, hogy az adott mező milyen adat megjelenítésére szolgál.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797"/>
      </w:tblGrid>
      <w:tr w:rsidR="00C7621B" w:rsidRPr="00C7621B" w14:paraId="01415CF9" w14:textId="77777777" w:rsidTr="00C7621B">
        <w:trPr>
          <w:tblCellSpacing w:w="15" w:type="dxa"/>
        </w:trPr>
        <w:tc>
          <w:tcPr>
            <w:tcW w:w="0" w:type="auto"/>
            <w:vAlign w:val="center"/>
            <w:hideMark/>
          </w:tcPr>
          <w:p w14:paraId="2EE909C0"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1</w:t>
            </w:r>
          </w:p>
          <w:p w14:paraId="3D27E411"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2</w:t>
            </w:r>
          </w:p>
          <w:p w14:paraId="3E65276F"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3</w:t>
            </w:r>
          </w:p>
          <w:p w14:paraId="49A69D33"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4</w:t>
            </w:r>
          </w:p>
          <w:p w14:paraId="17E97922"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5</w:t>
            </w:r>
          </w:p>
          <w:p w14:paraId="72D8CB64"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6</w:t>
            </w:r>
          </w:p>
          <w:p w14:paraId="01FFA475"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7</w:t>
            </w:r>
          </w:p>
          <w:p w14:paraId="4754C9FC"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8</w:t>
            </w:r>
          </w:p>
        </w:tc>
        <w:tc>
          <w:tcPr>
            <w:tcW w:w="0" w:type="auto"/>
            <w:vAlign w:val="center"/>
            <w:hideMark/>
          </w:tcPr>
          <w:p w14:paraId="1AD5AC35" w14:textId="77777777" w:rsidR="00C7621B" w:rsidRPr="00C7621B" w:rsidRDefault="00B640E6"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b/>
                <w:bCs/>
                <w:color w:val="007020"/>
                <w:sz w:val="20"/>
                <w:szCs w:val="20"/>
                <w:lang w:val="en-GB" w:eastAsia="en-GB"/>
              </w:rPr>
              <w:t xml:space="preserve"> </w:t>
            </w:r>
            <w:r w:rsidR="006747BA">
              <w:rPr>
                <w:rFonts w:ascii="Courier New" w:eastAsia="Times New Roman" w:hAnsi="Courier New" w:cs="Courier New"/>
                <w:b/>
                <w:bCs/>
                <w:color w:val="007020"/>
                <w:sz w:val="20"/>
                <w:szCs w:val="20"/>
                <w:lang w:val="en-GB" w:eastAsia="en-GB"/>
              </w:rPr>
              <w:t xml:space="preserve"> </w:t>
            </w:r>
            <w:r w:rsidR="00C7621B" w:rsidRPr="00C7621B">
              <w:rPr>
                <w:rFonts w:ascii="Courier New" w:eastAsia="Times New Roman" w:hAnsi="Courier New" w:cs="Courier New"/>
                <w:b/>
                <w:bCs/>
                <w:color w:val="007020"/>
                <w:sz w:val="20"/>
                <w:szCs w:val="20"/>
                <w:lang w:val="en-GB" w:eastAsia="en-GB"/>
              </w:rPr>
              <w:t>const</w:t>
            </w:r>
            <w:r w:rsidR="00C7621B" w:rsidRPr="00C7621B">
              <w:rPr>
                <w:rFonts w:ascii="Courier New" w:eastAsia="Times New Roman" w:hAnsi="Courier New" w:cs="Courier New"/>
                <w:color w:val="333333"/>
                <w:sz w:val="20"/>
                <w:szCs w:val="20"/>
                <w:lang w:val="en-GB" w:eastAsia="en-GB"/>
              </w:rPr>
              <w:t xml:space="preserve"> accuLevel </w:t>
            </w:r>
            <w:r w:rsidR="00C7621B" w:rsidRPr="00C7621B">
              <w:rPr>
                <w:rFonts w:ascii="Courier New" w:eastAsia="Times New Roman" w:hAnsi="Courier New" w:cs="Courier New"/>
                <w:color w:val="666666"/>
                <w:sz w:val="20"/>
                <w:szCs w:val="20"/>
                <w:lang w:val="en-GB" w:eastAsia="en-GB"/>
              </w:rPr>
              <w:t>=</w:t>
            </w:r>
            <w:r w:rsidR="00C7621B" w:rsidRPr="00C7621B">
              <w:rPr>
                <w:rFonts w:ascii="Courier New" w:eastAsia="Times New Roman" w:hAnsi="Courier New" w:cs="Courier New"/>
                <w:color w:val="333333"/>
                <w:sz w:val="20"/>
                <w:szCs w:val="20"/>
                <w:lang w:val="en-GB" w:eastAsia="en-GB"/>
              </w:rPr>
              <w:t xml:space="preserve"> </w:t>
            </w:r>
          </w:p>
          <w:p w14:paraId="123C27B3"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 xml:space="preserve">      </w:t>
            </w:r>
            <w:proofErr w:type="gramStart"/>
            <w:r w:rsidRPr="00C7621B">
              <w:rPr>
                <w:rFonts w:ascii="Courier New" w:eastAsia="Times New Roman" w:hAnsi="Courier New" w:cs="Courier New"/>
                <w:color w:val="007020"/>
                <w:sz w:val="20"/>
                <w:szCs w:val="20"/>
                <w:lang w:val="en-GB" w:eastAsia="en-GB"/>
              </w:rPr>
              <w:t>document</w:t>
            </w:r>
            <w:r w:rsidRPr="00C7621B">
              <w:rPr>
                <w:rFonts w:ascii="Courier New" w:eastAsia="Times New Roman" w:hAnsi="Courier New" w:cs="Courier New"/>
                <w:color w:val="333333"/>
                <w:sz w:val="20"/>
                <w:szCs w:val="20"/>
                <w:lang w:val="en-GB" w:eastAsia="en-GB"/>
              </w:rPr>
              <w:t>.getElementById</w:t>
            </w:r>
            <w:proofErr w:type="gramEnd"/>
            <w:r w:rsidRPr="00C7621B">
              <w:rPr>
                <w:rFonts w:ascii="Courier New" w:eastAsia="Times New Roman" w:hAnsi="Courier New" w:cs="Courier New"/>
                <w:color w:val="333333"/>
                <w:sz w:val="20"/>
                <w:szCs w:val="20"/>
                <w:lang w:val="en-GB" w:eastAsia="en-GB"/>
              </w:rPr>
              <w:t>(</w:t>
            </w:r>
            <w:r w:rsidRPr="00C7621B">
              <w:rPr>
                <w:rFonts w:ascii="Courier New" w:eastAsia="Times New Roman" w:hAnsi="Courier New" w:cs="Courier New"/>
                <w:color w:val="4070A0"/>
                <w:sz w:val="20"/>
                <w:szCs w:val="20"/>
                <w:lang w:val="en-GB" w:eastAsia="en-GB"/>
              </w:rPr>
              <w:t>"accuLabel"</w:t>
            </w:r>
            <w:r w:rsidRPr="00C7621B">
              <w:rPr>
                <w:rFonts w:ascii="Courier New" w:eastAsia="Times New Roman" w:hAnsi="Courier New" w:cs="Courier New"/>
                <w:color w:val="333333"/>
                <w:sz w:val="20"/>
                <w:szCs w:val="20"/>
                <w:lang w:val="en-GB" w:eastAsia="en-GB"/>
              </w:rPr>
              <w:t>);</w:t>
            </w:r>
          </w:p>
          <w:p w14:paraId="28CBCB94" w14:textId="77777777" w:rsidR="00C7621B" w:rsidRPr="00C7621B" w:rsidRDefault="00B640E6"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b/>
                <w:bCs/>
                <w:color w:val="007020"/>
                <w:sz w:val="20"/>
                <w:szCs w:val="20"/>
                <w:lang w:val="en-GB" w:eastAsia="en-GB"/>
              </w:rPr>
              <w:t xml:space="preserve"> </w:t>
            </w:r>
            <w:r w:rsidR="006747BA">
              <w:rPr>
                <w:rFonts w:ascii="Courier New" w:eastAsia="Times New Roman" w:hAnsi="Courier New" w:cs="Courier New"/>
                <w:b/>
                <w:bCs/>
                <w:color w:val="007020"/>
                <w:sz w:val="20"/>
                <w:szCs w:val="20"/>
                <w:lang w:val="en-GB" w:eastAsia="en-GB"/>
              </w:rPr>
              <w:t xml:space="preserve"> </w:t>
            </w:r>
            <w:r w:rsidR="00C7621B" w:rsidRPr="00C7621B">
              <w:rPr>
                <w:rFonts w:ascii="Courier New" w:eastAsia="Times New Roman" w:hAnsi="Courier New" w:cs="Courier New"/>
                <w:b/>
                <w:bCs/>
                <w:color w:val="007020"/>
                <w:sz w:val="20"/>
                <w:szCs w:val="20"/>
                <w:lang w:val="en-GB" w:eastAsia="en-GB"/>
              </w:rPr>
              <w:t>const</w:t>
            </w:r>
            <w:r w:rsidR="00C7621B" w:rsidRPr="00C7621B">
              <w:rPr>
                <w:rFonts w:ascii="Courier New" w:eastAsia="Times New Roman" w:hAnsi="Courier New" w:cs="Courier New"/>
                <w:color w:val="333333"/>
                <w:sz w:val="20"/>
                <w:szCs w:val="20"/>
                <w:lang w:val="en-GB" w:eastAsia="en-GB"/>
              </w:rPr>
              <w:t xml:space="preserve"> stepsCounter </w:t>
            </w:r>
            <w:r w:rsidR="00C7621B" w:rsidRPr="00C7621B">
              <w:rPr>
                <w:rFonts w:ascii="Courier New" w:eastAsia="Times New Roman" w:hAnsi="Courier New" w:cs="Courier New"/>
                <w:color w:val="666666"/>
                <w:sz w:val="20"/>
                <w:szCs w:val="20"/>
                <w:lang w:val="en-GB" w:eastAsia="en-GB"/>
              </w:rPr>
              <w:t>=</w:t>
            </w:r>
            <w:r w:rsidR="00C7621B" w:rsidRPr="00C7621B">
              <w:rPr>
                <w:rFonts w:ascii="Courier New" w:eastAsia="Times New Roman" w:hAnsi="Courier New" w:cs="Courier New"/>
                <w:color w:val="333333"/>
                <w:sz w:val="20"/>
                <w:szCs w:val="20"/>
                <w:lang w:val="en-GB" w:eastAsia="en-GB"/>
              </w:rPr>
              <w:t xml:space="preserve"> </w:t>
            </w:r>
          </w:p>
          <w:p w14:paraId="2D4DC688"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 xml:space="preserve">      </w:t>
            </w:r>
            <w:proofErr w:type="gramStart"/>
            <w:r w:rsidRPr="00C7621B">
              <w:rPr>
                <w:rFonts w:ascii="Courier New" w:eastAsia="Times New Roman" w:hAnsi="Courier New" w:cs="Courier New"/>
                <w:color w:val="007020"/>
                <w:sz w:val="20"/>
                <w:szCs w:val="20"/>
                <w:lang w:val="en-GB" w:eastAsia="en-GB"/>
              </w:rPr>
              <w:t>document</w:t>
            </w:r>
            <w:r w:rsidRPr="00C7621B">
              <w:rPr>
                <w:rFonts w:ascii="Courier New" w:eastAsia="Times New Roman" w:hAnsi="Courier New" w:cs="Courier New"/>
                <w:color w:val="333333"/>
                <w:sz w:val="20"/>
                <w:szCs w:val="20"/>
                <w:lang w:val="en-GB" w:eastAsia="en-GB"/>
              </w:rPr>
              <w:t>.getElementById</w:t>
            </w:r>
            <w:proofErr w:type="gramEnd"/>
            <w:r w:rsidRPr="00C7621B">
              <w:rPr>
                <w:rFonts w:ascii="Courier New" w:eastAsia="Times New Roman" w:hAnsi="Courier New" w:cs="Courier New"/>
                <w:color w:val="333333"/>
                <w:sz w:val="20"/>
                <w:szCs w:val="20"/>
                <w:lang w:val="en-GB" w:eastAsia="en-GB"/>
              </w:rPr>
              <w:t>(</w:t>
            </w:r>
            <w:r w:rsidRPr="00C7621B">
              <w:rPr>
                <w:rFonts w:ascii="Courier New" w:eastAsia="Times New Roman" w:hAnsi="Courier New" w:cs="Courier New"/>
                <w:color w:val="4070A0"/>
                <w:sz w:val="20"/>
                <w:szCs w:val="20"/>
                <w:lang w:val="en-GB" w:eastAsia="en-GB"/>
              </w:rPr>
              <w:t>"stepsLabel"</w:t>
            </w:r>
            <w:r w:rsidRPr="00C7621B">
              <w:rPr>
                <w:rFonts w:ascii="Courier New" w:eastAsia="Times New Roman" w:hAnsi="Courier New" w:cs="Courier New"/>
                <w:color w:val="333333"/>
                <w:sz w:val="20"/>
                <w:szCs w:val="20"/>
                <w:lang w:val="en-GB" w:eastAsia="en-GB"/>
              </w:rPr>
              <w:t>);</w:t>
            </w:r>
          </w:p>
          <w:p w14:paraId="1BC61A1D" w14:textId="77777777" w:rsidR="00C7621B" w:rsidRPr="00C7621B" w:rsidRDefault="00B640E6"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006747BA">
              <w:rPr>
                <w:rFonts w:ascii="Courier New" w:eastAsia="Times New Roman" w:hAnsi="Courier New" w:cs="Courier New"/>
                <w:color w:val="333333"/>
                <w:sz w:val="20"/>
                <w:szCs w:val="20"/>
                <w:lang w:val="en-GB" w:eastAsia="en-GB"/>
              </w:rPr>
              <w:t xml:space="preserve"> </w:t>
            </w:r>
            <w:r w:rsidR="00C7621B" w:rsidRPr="00C7621B">
              <w:rPr>
                <w:rFonts w:ascii="Courier New" w:eastAsia="Times New Roman" w:hAnsi="Courier New" w:cs="Courier New"/>
                <w:color w:val="333333"/>
                <w:sz w:val="20"/>
                <w:szCs w:val="20"/>
                <w:lang w:val="en-GB" w:eastAsia="en-GB"/>
              </w:rPr>
              <w:t xml:space="preserve">stepsCounter.text </w:t>
            </w:r>
            <w:r w:rsidR="00C7621B" w:rsidRPr="00C7621B">
              <w:rPr>
                <w:rFonts w:ascii="Courier New" w:eastAsia="Times New Roman" w:hAnsi="Courier New" w:cs="Courier New"/>
                <w:color w:val="666666"/>
                <w:sz w:val="20"/>
                <w:szCs w:val="20"/>
                <w:lang w:val="en-GB" w:eastAsia="en-GB"/>
              </w:rPr>
              <w:t>=</w:t>
            </w:r>
            <w:r w:rsidR="00C7621B" w:rsidRPr="00C7621B">
              <w:rPr>
                <w:rFonts w:ascii="Courier New" w:eastAsia="Times New Roman" w:hAnsi="Courier New" w:cs="Courier New"/>
                <w:color w:val="333333"/>
                <w:sz w:val="20"/>
                <w:szCs w:val="20"/>
                <w:lang w:val="en-GB" w:eastAsia="en-GB"/>
              </w:rPr>
              <w:t xml:space="preserve"> </w:t>
            </w:r>
          </w:p>
          <w:p w14:paraId="19E481AF"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 xml:space="preserve">      </w:t>
            </w:r>
            <w:r w:rsidRPr="00C7621B">
              <w:rPr>
                <w:rFonts w:ascii="Courier New" w:eastAsia="Times New Roman" w:hAnsi="Courier New" w:cs="Courier New"/>
                <w:color w:val="4070A0"/>
                <w:sz w:val="20"/>
                <w:szCs w:val="20"/>
                <w:lang w:val="en-GB" w:eastAsia="en-GB"/>
              </w:rPr>
              <w:t>"Steps: "</w:t>
            </w:r>
            <w:r w:rsidRPr="00C7621B">
              <w:rPr>
                <w:rFonts w:ascii="Courier New" w:eastAsia="Times New Roman" w:hAnsi="Courier New" w:cs="Courier New"/>
                <w:color w:val="333333"/>
                <w:sz w:val="20"/>
                <w:szCs w:val="20"/>
                <w:lang w:val="en-GB" w:eastAsia="en-GB"/>
              </w:rPr>
              <w:t xml:space="preserve"> </w:t>
            </w:r>
            <w:r w:rsidRPr="00C7621B">
              <w:rPr>
                <w:rFonts w:ascii="Courier New" w:eastAsia="Times New Roman" w:hAnsi="Courier New" w:cs="Courier New"/>
                <w:color w:val="666666"/>
                <w:sz w:val="20"/>
                <w:szCs w:val="20"/>
                <w:lang w:val="en-GB" w:eastAsia="en-GB"/>
              </w:rPr>
              <w:t>+</w:t>
            </w:r>
            <w:r w:rsidRPr="00C7621B">
              <w:rPr>
                <w:rFonts w:ascii="Courier New" w:eastAsia="Times New Roman" w:hAnsi="Courier New" w:cs="Courier New"/>
                <w:color w:val="333333"/>
                <w:sz w:val="20"/>
                <w:szCs w:val="20"/>
                <w:lang w:val="en-GB" w:eastAsia="en-GB"/>
              </w:rPr>
              <w:t xml:space="preserve"> </w:t>
            </w:r>
            <w:proofErr w:type="gramStart"/>
            <w:r w:rsidRPr="00C7621B">
              <w:rPr>
                <w:rFonts w:ascii="Courier New" w:eastAsia="Times New Roman" w:hAnsi="Courier New" w:cs="Courier New"/>
                <w:color w:val="333333"/>
                <w:sz w:val="20"/>
                <w:szCs w:val="20"/>
                <w:lang w:val="en-GB" w:eastAsia="en-GB"/>
              </w:rPr>
              <w:t>today.adjusted</w:t>
            </w:r>
            <w:proofErr w:type="gramEnd"/>
            <w:r w:rsidRPr="00C7621B">
              <w:rPr>
                <w:rFonts w:ascii="Courier New" w:eastAsia="Times New Roman" w:hAnsi="Courier New" w:cs="Courier New"/>
                <w:color w:val="333333"/>
                <w:sz w:val="20"/>
                <w:szCs w:val="20"/>
                <w:lang w:val="en-GB" w:eastAsia="en-GB"/>
              </w:rPr>
              <w:t>.steps;</w:t>
            </w:r>
          </w:p>
          <w:p w14:paraId="6E4FE46C" w14:textId="77777777" w:rsidR="00C7621B" w:rsidRPr="00C7621B" w:rsidRDefault="00B640E6"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006747BA">
              <w:rPr>
                <w:rFonts w:ascii="Courier New" w:eastAsia="Times New Roman" w:hAnsi="Courier New" w:cs="Courier New"/>
                <w:color w:val="333333"/>
                <w:sz w:val="20"/>
                <w:szCs w:val="20"/>
                <w:lang w:val="en-GB" w:eastAsia="en-GB"/>
              </w:rPr>
              <w:t xml:space="preserve"> </w:t>
            </w:r>
            <w:r w:rsidR="00C7621B" w:rsidRPr="00C7621B">
              <w:rPr>
                <w:rFonts w:ascii="Courier New" w:eastAsia="Times New Roman" w:hAnsi="Courier New" w:cs="Courier New"/>
                <w:color w:val="333333"/>
                <w:sz w:val="20"/>
                <w:szCs w:val="20"/>
                <w:lang w:val="en-GB" w:eastAsia="en-GB"/>
              </w:rPr>
              <w:t xml:space="preserve">accuLevel.text </w:t>
            </w:r>
            <w:r w:rsidR="00C7621B" w:rsidRPr="00C7621B">
              <w:rPr>
                <w:rFonts w:ascii="Courier New" w:eastAsia="Times New Roman" w:hAnsi="Courier New" w:cs="Courier New"/>
                <w:color w:val="666666"/>
                <w:sz w:val="20"/>
                <w:szCs w:val="20"/>
                <w:lang w:val="en-GB" w:eastAsia="en-GB"/>
              </w:rPr>
              <w:t>=</w:t>
            </w:r>
            <w:r w:rsidR="00C7621B" w:rsidRPr="00C7621B">
              <w:rPr>
                <w:rFonts w:ascii="Courier New" w:eastAsia="Times New Roman" w:hAnsi="Courier New" w:cs="Courier New"/>
                <w:color w:val="333333"/>
                <w:sz w:val="20"/>
                <w:szCs w:val="20"/>
                <w:lang w:val="en-GB" w:eastAsia="en-GB"/>
              </w:rPr>
              <w:t xml:space="preserve"> </w:t>
            </w:r>
          </w:p>
          <w:p w14:paraId="09FAF8E0"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C7621B">
              <w:rPr>
                <w:rFonts w:ascii="Courier New" w:eastAsia="Times New Roman" w:hAnsi="Courier New" w:cs="Courier New"/>
                <w:color w:val="333333"/>
                <w:sz w:val="20"/>
                <w:szCs w:val="20"/>
                <w:lang w:val="en-GB" w:eastAsia="en-GB"/>
              </w:rPr>
              <w:t xml:space="preserve">      </w:t>
            </w:r>
            <w:r w:rsidRPr="00C7621B">
              <w:rPr>
                <w:rFonts w:ascii="Courier New" w:eastAsia="Times New Roman" w:hAnsi="Courier New" w:cs="Courier New"/>
                <w:color w:val="4070A0"/>
                <w:sz w:val="20"/>
                <w:szCs w:val="20"/>
                <w:lang w:val="en-GB" w:eastAsia="en-GB"/>
              </w:rPr>
              <w:t>"\u26A1 "</w:t>
            </w:r>
            <w:r w:rsidRPr="00C7621B">
              <w:rPr>
                <w:rFonts w:ascii="Courier New" w:eastAsia="Times New Roman" w:hAnsi="Courier New" w:cs="Courier New"/>
                <w:color w:val="333333"/>
                <w:sz w:val="20"/>
                <w:szCs w:val="20"/>
                <w:lang w:val="en-GB" w:eastAsia="en-GB"/>
              </w:rPr>
              <w:t xml:space="preserve"> </w:t>
            </w:r>
            <w:r w:rsidRPr="00C7621B">
              <w:rPr>
                <w:rFonts w:ascii="Courier New" w:eastAsia="Times New Roman" w:hAnsi="Courier New" w:cs="Courier New"/>
                <w:color w:val="666666"/>
                <w:sz w:val="20"/>
                <w:szCs w:val="20"/>
                <w:lang w:val="en-GB" w:eastAsia="en-GB"/>
              </w:rPr>
              <w:t>+</w:t>
            </w:r>
            <w:r w:rsidRPr="00C7621B">
              <w:rPr>
                <w:rFonts w:ascii="Courier New" w:eastAsia="Times New Roman" w:hAnsi="Courier New" w:cs="Courier New"/>
                <w:color w:val="333333"/>
                <w:sz w:val="20"/>
                <w:szCs w:val="20"/>
                <w:lang w:val="en-GB" w:eastAsia="en-GB"/>
              </w:rPr>
              <w:t xml:space="preserve"> </w:t>
            </w:r>
            <w:r w:rsidRPr="00C7621B">
              <w:rPr>
                <w:rFonts w:ascii="Courier New" w:eastAsia="Times New Roman" w:hAnsi="Courier New" w:cs="Courier New"/>
                <w:color w:val="007020"/>
                <w:sz w:val="20"/>
                <w:szCs w:val="20"/>
                <w:lang w:val="en-GB" w:eastAsia="en-GB"/>
              </w:rPr>
              <w:t>Math</w:t>
            </w:r>
            <w:r w:rsidRPr="00C7621B">
              <w:rPr>
                <w:rFonts w:ascii="Courier New" w:eastAsia="Times New Roman" w:hAnsi="Courier New" w:cs="Courier New"/>
                <w:color w:val="333333"/>
                <w:sz w:val="20"/>
                <w:szCs w:val="20"/>
                <w:lang w:val="en-GB" w:eastAsia="en-GB"/>
              </w:rPr>
              <w:t>.floor(</w:t>
            </w:r>
            <w:proofErr w:type="gramStart"/>
            <w:r w:rsidRPr="00C7621B">
              <w:rPr>
                <w:rFonts w:ascii="Courier New" w:eastAsia="Times New Roman" w:hAnsi="Courier New" w:cs="Courier New"/>
                <w:color w:val="333333"/>
                <w:sz w:val="20"/>
                <w:szCs w:val="20"/>
                <w:lang w:val="en-GB" w:eastAsia="en-GB"/>
              </w:rPr>
              <w:t>battery.chargeLevel</w:t>
            </w:r>
            <w:proofErr w:type="gramEnd"/>
            <w:r w:rsidRPr="00C7621B">
              <w:rPr>
                <w:rFonts w:ascii="Courier New" w:eastAsia="Times New Roman" w:hAnsi="Courier New" w:cs="Courier New"/>
                <w:color w:val="333333"/>
                <w:sz w:val="20"/>
                <w:szCs w:val="20"/>
                <w:lang w:val="en-GB" w:eastAsia="en-GB"/>
              </w:rPr>
              <w:t xml:space="preserve">) </w:t>
            </w:r>
            <w:r w:rsidRPr="00C7621B">
              <w:rPr>
                <w:rFonts w:ascii="Courier New" w:eastAsia="Times New Roman" w:hAnsi="Courier New" w:cs="Courier New"/>
                <w:color w:val="666666"/>
                <w:sz w:val="20"/>
                <w:szCs w:val="20"/>
                <w:lang w:val="en-GB" w:eastAsia="en-GB"/>
              </w:rPr>
              <w:t>+</w:t>
            </w:r>
            <w:r w:rsidRPr="00C7621B">
              <w:rPr>
                <w:rFonts w:ascii="Courier New" w:eastAsia="Times New Roman" w:hAnsi="Courier New" w:cs="Courier New"/>
                <w:color w:val="333333"/>
                <w:sz w:val="20"/>
                <w:szCs w:val="20"/>
                <w:lang w:val="en-GB" w:eastAsia="en-GB"/>
              </w:rPr>
              <w:t xml:space="preserve"> </w:t>
            </w:r>
            <w:r w:rsidRPr="00C7621B">
              <w:rPr>
                <w:rFonts w:ascii="Courier New" w:eastAsia="Times New Roman" w:hAnsi="Courier New" w:cs="Courier New"/>
                <w:color w:val="4070A0"/>
                <w:sz w:val="20"/>
                <w:szCs w:val="20"/>
                <w:lang w:val="en-GB" w:eastAsia="en-GB"/>
              </w:rPr>
              <w:t>"%"</w:t>
            </w:r>
            <w:r w:rsidRPr="00C7621B">
              <w:rPr>
                <w:rFonts w:ascii="Courier New" w:eastAsia="Times New Roman" w:hAnsi="Courier New" w:cs="Courier New"/>
                <w:color w:val="333333"/>
                <w:sz w:val="20"/>
                <w:szCs w:val="20"/>
                <w:lang w:val="en-GB" w:eastAsia="en-GB"/>
              </w:rPr>
              <w:t>;</w:t>
            </w:r>
          </w:p>
          <w:p w14:paraId="7C2A63BE" w14:textId="77777777" w:rsidR="00C7621B" w:rsidRPr="00C7621B" w:rsidRDefault="00C7621B" w:rsidP="00C7621B">
            <w:pPr>
              <w:suppressAutoHyphens w:val="0"/>
              <w:rPr>
                <w:rFonts w:ascii="Times New Roman" w:eastAsia="Times New Roman" w:hAnsi="Times New Roman" w:cs="Times New Roman"/>
                <w:color w:val="333333"/>
                <w:szCs w:val="24"/>
                <w:lang w:val="en-GB" w:eastAsia="en-GB"/>
              </w:rPr>
            </w:pPr>
          </w:p>
        </w:tc>
      </w:tr>
    </w:tbl>
    <w:p w14:paraId="43987421" w14:textId="5C7F6F5E" w:rsidR="0085408C" w:rsidRPr="0085408C" w:rsidRDefault="0085408C" w:rsidP="0085408C">
      <w:pPr>
        <w:pStyle w:val="Caption"/>
        <w:spacing w:line="360" w:lineRule="auto"/>
        <w:jc w:val="center"/>
        <w:rPr>
          <w:rFonts w:ascii="Times New Roman" w:hAnsi="Times New Roman" w:cs="Times New Roman"/>
          <w:lang w:val="hu-HU"/>
        </w:rPr>
      </w:pPr>
      <w:bookmarkStart w:id="107" w:name="_Toc76486118"/>
      <w:r w:rsidRPr="0085408C">
        <w:rPr>
          <w:rFonts w:ascii="Times New Roman" w:hAnsi="Times New Roman" w:cs="Times New Roman"/>
        </w:rPr>
        <w:t xml:space="preserve">Kódrészlet </w:t>
      </w:r>
      <w:r w:rsidRPr="0085408C">
        <w:rPr>
          <w:rFonts w:ascii="Times New Roman" w:hAnsi="Times New Roman" w:cs="Times New Roman"/>
        </w:rPr>
        <w:fldChar w:fldCharType="begin"/>
      </w:r>
      <w:r w:rsidRPr="0085408C">
        <w:rPr>
          <w:rFonts w:ascii="Times New Roman" w:hAnsi="Times New Roman" w:cs="Times New Roman"/>
        </w:rPr>
        <w:instrText xml:space="preserve"> SEQ Kódrészlet \* ARABIC </w:instrText>
      </w:r>
      <w:r w:rsidRPr="0085408C">
        <w:rPr>
          <w:rFonts w:ascii="Times New Roman" w:hAnsi="Times New Roman" w:cs="Times New Roman"/>
        </w:rPr>
        <w:fldChar w:fldCharType="separate"/>
      </w:r>
      <w:r w:rsidR="00FD3843">
        <w:rPr>
          <w:rFonts w:ascii="Times New Roman" w:hAnsi="Times New Roman" w:cs="Times New Roman"/>
          <w:noProof/>
        </w:rPr>
        <w:t>23</w:t>
      </w:r>
      <w:r w:rsidRPr="0085408C">
        <w:rPr>
          <w:rFonts w:ascii="Times New Roman" w:hAnsi="Times New Roman" w:cs="Times New Roman"/>
        </w:rPr>
        <w:fldChar w:fldCharType="end"/>
      </w:r>
      <w:r w:rsidRPr="0085408C">
        <w:rPr>
          <w:rFonts w:ascii="Times New Roman" w:hAnsi="Times New Roman" w:cs="Times New Roman"/>
        </w:rPr>
        <w:t>. Elemek beazonosítása</w:t>
      </w:r>
      <w:bookmarkEnd w:id="107"/>
    </w:p>
    <w:p w14:paraId="4AABEE41" w14:textId="77777777" w:rsidR="00C7621B" w:rsidRDefault="0093130B"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t>A</w:t>
      </w:r>
      <w:r w:rsidR="006136DD">
        <w:rPr>
          <w:rFonts w:ascii="Times New Roman" w:hAnsi="Times New Roman" w:cs="Times New Roman"/>
          <w:lang w:val="hu-HU"/>
        </w:rPr>
        <w:t>z konkrét óra megjelenítése is hasonló módon történik, ahogy a</w:t>
      </w:r>
      <w:r w:rsidR="00C96C15">
        <w:rPr>
          <w:rFonts w:ascii="Times New Roman" w:hAnsi="Times New Roman" w:cs="Times New Roman"/>
          <w:lang w:val="hu-HU"/>
        </w:rPr>
        <w:t xml:space="preserve"> 2</w:t>
      </w:r>
      <w:r w:rsidR="002A5B28">
        <w:rPr>
          <w:rFonts w:ascii="Times New Roman" w:hAnsi="Times New Roman" w:cs="Times New Roman"/>
          <w:lang w:val="hu-HU"/>
        </w:rPr>
        <w:t>3</w:t>
      </w:r>
      <w:r w:rsidR="00C96C15">
        <w:rPr>
          <w:rFonts w:ascii="Times New Roman" w:hAnsi="Times New Roman" w:cs="Times New Roman"/>
          <w:lang w:val="hu-HU"/>
        </w:rPr>
        <w:t>.</w:t>
      </w:r>
      <w:r w:rsidR="006136DD">
        <w:rPr>
          <w:rFonts w:ascii="Times New Roman" w:hAnsi="Times New Roman" w:cs="Times New Roman"/>
          <w:lang w:val="hu-HU"/>
        </w:rPr>
        <w:t xml:space="preserve"> kódrészlet</w:t>
      </w:r>
      <w:r w:rsidR="00C96C15">
        <w:rPr>
          <w:rFonts w:ascii="Times New Roman" w:hAnsi="Times New Roman" w:cs="Times New Roman"/>
          <w:lang w:val="hu-HU"/>
        </w:rPr>
        <w:t xml:space="preserve"> </w:t>
      </w:r>
      <w:r w:rsidR="006136DD">
        <w:rPr>
          <w:rFonts w:ascii="Times New Roman" w:hAnsi="Times New Roman" w:cs="Times New Roman"/>
          <w:lang w:val="hu-HU"/>
        </w:rPr>
        <w:t>mutatj</w:t>
      </w:r>
      <w:r w:rsidR="00C96C15">
        <w:rPr>
          <w:rFonts w:ascii="Times New Roman" w:hAnsi="Times New Roman" w:cs="Times New Roman"/>
          <w:lang w:val="hu-HU"/>
        </w:rPr>
        <w:t>a</w:t>
      </w:r>
      <w:r w:rsidR="006136DD">
        <w:rPr>
          <w:rFonts w:ascii="Times New Roman" w:hAnsi="Times New Roman" w:cs="Times New Roman"/>
          <w:lang w:val="hu-HU"/>
        </w:rPr>
        <w:t xml:space="preserve">. </w:t>
      </w:r>
    </w:p>
    <w:p w14:paraId="40E017DE" w14:textId="77777777" w:rsidR="00D46914" w:rsidRPr="00C7621B" w:rsidRDefault="00D46914"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t>Lehetőség van különböző események figyelésére, amely megfelelő módon dokumentálva van a Fitbit Device API</w:t>
      </w:r>
      <w:r>
        <w:rPr>
          <w:rStyle w:val="FootnoteReference"/>
          <w:rFonts w:ascii="Times New Roman" w:hAnsi="Times New Roman" w:cs="Times New Roman"/>
          <w:lang w:val="hu-HU"/>
        </w:rPr>
        <w:footnoteReference w:id="24"/>
      </w:r>
      <w:r>
        <w:rPr>
          <w:rFonts w:ascii="Times New Roman" w:hAnsi="Times New Roman" w:cs="Times New Roman"/>
          <w:lang w:val="hu-HU"/>
        </w:rPr>
        <w:t xml:space="preserve"> dokumentációk közt. Az esemény a szenzor érték változása esetén végrehajtódik.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8"/>
        <w:gridCol w:w="81"/>
      </w:tblGrid>
      <w:tr w:rsidR="00C7621B" w:rsidRPr="00C7621B" w14:paraId="192AE509" w14:textId="77777777" w:rsidTr="006747BA">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6747BA" w:rsidRPr="006747BA" w14:paraId="37F1785D" w14:textId="77777777" w:rsidTr="006747BA">
              <w:trPr>
                <w:tblCellSpacing w:w="15" w:type="dxa"/>
              </w:trPr>
              <w:tc>
                <w:tcPr>
                  <w:tcW w:w="0" w:type="auto"/>
                  <w:vAlign w:val="center"/>
                  <w:hideMark/>
                </w:tcPr>
                <w:p w14:paraId="70007AD5"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color w:val="333333"/>
                      <w:sz w:val="20"/>
                      <w:szCs w:val="20"/>
                      <w:lang w:val="en-GB" w:eastAsia="en-GB"/>
                    </w:rPr>
                    <w:t>1</w:t>
                  </w:r>
                </w:p>
                <w:p w14:paraId="5D753FC1"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2</w:t>
                  </w:r>
                </w:p>
                <w:p w14:paraId="761BAB0C"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3</w:t>
                  </w:r>
                </w:p>
                <w:p w14:paraId="1E7DE6B2"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4</w:t>
                  </w:r>
                </w:p>
                <w:p w14:paraId="5F07ED8A"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5</w:t>
                  </w:r>
                </w:p>
                <w:p w14:paraId="4E30ADC9"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6</w:t>
                  </w:r>
                </w:p>
                <w:p w14:paraId="3C87CC04"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7</w:t>
                  </w:r>
                </w:p>
                <w:p w14:paraId="40AA80AE"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8</w:t>
                  </w:r>
                </w:p>
                <w:p w14:paraId="68177B22"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9</w:t>
                  </w:r>
                </w:p>
                <w:p w14:paraId="67DBC514"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10</w:t>
                  </w:r>
                </w:p>
                <w:p w14:paraId="75248886"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11</w:t>
                  </w:r>
                </w:p>
                <w:p w14:paraId="15966AFA"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12</w:t>
                  </w:r>
                </w:p>
                <w:p w14:paraId="4692BAAF"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13</w:t>
                  </w:r>
                </w:p>
              </w:tc>
              <w:tc>
                <w:tcPr>
                  <w:tcW w:w="0" w:type="auto"/>
                  <w:vAlign w:val="center"/>
                  <w:hideMark/>
                </w:tcPr>
                <w:p w14:paraId="06109874"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b/>
                      <w:bCs/>
                      <w:color w:val="007020"/>
                      <w:sz w:val="20"/>
                      <w:szCs w:val="20"/>
                      <w:lang w:val="en-GB" w:eastAsia="en-GB"/>
                    </w:rPr>
                    <w:t>if</w:t>
                  </w:r>
                  <w:r w:rsidRPr="006747BA">
                    <w:rPr>
                      <w:rFonts w:ascii="Courier New" w:eastAsia="Times New Roman" w:hAnsi="Courier New" w:cs="Courier New"/>
                      <w:color w:val="333333"/>
                      <w:sz w:val="20"/>
                      <w:szCs w:val="20"/>
                      <w:lang w:val="en-GB" w:eastAsia="en-GB"/>
                    </w:rPr>
                    <w:t xml:space="preserve"> (HeartRateSensor </w:t>
                  </w:r>
                  <w:r w:rsidRPr="006747BA">
                    <w:rPr>
                      <w:rFonts w:ascii="Courier New" w:eastAsia="Times New Roman" w:hAnsi="Courier New" w:cs="Courier New"/>
                      <w:color w:val="666666"/>
                      <w:sz w:val="20"/>
                      <w:szCs w:val="20"/>
                      <w:lang w:val="en-GB" w:eastAsia="en-GB"/>
                    </w:rPr>
                    <w:t>&amp;&amp;</w:t>
                  </w:r>
                  <w:r w:rsidRPr="006747BA">
                    <w:rPr>
                      <w:rFonts w:ascii="Courier New" w:eastAsia="Times New Roman" w:hAnsi="Courier New" w:cs="Courier New"/>
                      <w:color w:val="333333"/>
                      <w:sz w:val="20"/>
                      <w:szCs w:val="20"/>
                      <w:lang w:val="en-GB" w:eastAsia="en-GB"/>
                    </w:rPr>
                    <w:t xml:space="preserve"> </w:t>
                  </w:r>
                </w:p>
                <w:p w14:paraId="45B55B8E"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proofErr w:type="gramStart"/>
                  <w:r w:rsidRPr="006747BA">
                    <w:rPr>
                      <w:rFonts w:ascii="Courier New" w:eastAsia="Times New Roman" w:hAnsi="Courier New" w:cs="Courier New"/>
                      <w:color w:val="333333"/>
                      <w:sz w:val="20"/>
                      <w:szCs w:val="20"/>
                      <w:lang w:val="en-GB" w:eastAsia="en-GB"/>
                    </w:rPr>
                    <w:t>appbit.permissions</w:t>
                  </w:r>
                  <w:proofErr w:type="gramEnd"/>
                  <w:r w:rsidRPr="006747BA">
                    <w:rPr>
                      <w:rFonts w:ascii="Courier New" w:eastAsia="Times New Roman" w:hAnsi="Courier New" w:cs="Courier New"/>
                      <w:color w:val="333333"/>
                      <w:sz w:val="20"/>
                      <w:szCs w:val="20"/>
                      <w:lang w:val="en-GB" w:eastAsia="en-GB"/>
                    </w:rPr>
                    <w:t>.granted(</w:t>
                  </w:r>
                  <w:r w:rsidRPr="006747BA">
                    <w:rPr>
                      <w:rFonts w:ascii="Courier New" w:eastAsia="Times New Roman" w:hAnsi="Courier New" w:cs="Courier New"/>
                      <w:color w:val="4070A0"/>
                      <w:sz w:val="20"/>
                      <w:szCs w:val="20"/>
                      <w:lang w:val="en-GB" w:eastAsia="en-GB"/>
                    </w:rPr>
                    <w:t>"access_heart_rate"</w:t>
                  </w:r>
                  <w:r w:rsidRPr="006747BA">
                    <w:rPr>
                      <w:rFonts w:ascii="Courier New" w:eastAsia="Times New Roman" w:hAnsi="Courier New" w:cs="Courier New"/>
                      <w:color w:val="333333"/>
                      <w:sz w:val="20"/>
                      <w:szCs w:val="20"/>
                      <w:lang w:val="en-GB" w:eastAsia="en-GB"/>
                    </w:rPr>
                    <w:t>)) {</w:t>
                  </w:r>
                </w:p>
                <w:p w14:paraId="59862004"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b/>
                      <w:bCs/>
                      <w:color w:val="007020"/>
                      <w:sz w:val="20"/>
                      <w:szCs w:val="20"/>
                      <w:lang w:val="en-GB" w:eastAsia="en-GB"/>
                    </w:rPr>
                    <w:t>const</w:t>
                  </w:r>
                  <w:r w:rsidRPr="006747BA">
                    <w:rPr>
                      <w:rFonts w:ascii="Courier New" w:eastAsia="Times New Roman" w:hAnsi="Courier New" w:cs="Courier New"/>
                      <w:color w:val="333333"/>
                      <w:sz w:val="20"/>
                      <w:szCs w:val="20"/>
                      <w:lang w:val="en-GB" w:eastAsia="en-GB"/>
                    </w:rPr>
                    <w:t xml:space="preserve"> hrm </w:t>
                  </w:r>
                  <w:r w:rsidRPr="006747BA">
                    <w:rPr>
                      <w:rFonts w:ascii="Courier New" w:eastAsia="Times New Roman" w:hAnsi="Courier New" w:cs="Courier New"/>
                      <w:color w:val="666666"/>
                      <w:sz w:val="20"/>
                      <w:szCs w:val="20"/>
                      <w:lang w:val="en-GB" w:eastAsia="en-GB"/>
                    </w:rPr>
                    <w:t>=</w:t>
                  </w: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b/>
                      <w:bCs/>
                      <w:color w:val="007020"/>
                      <w:sz w:val="20"/>
                      <w:szCs w:val="20"/>
                      <w:lang w:val="en-GB" w:eastAsia="en-GB"/>
                    </w:rPr>
                    <w:t>new</w:t>
                  </w:r>
                  <w:r w:rsidRPr="006747BA">
                    <w:rPr>
                      <w:rFonts w:ascii="Courier New" w:eastAsia="Times New Roman" w:hAnsi="Courier New" w:cs="Courier New"/>
                      <w:color w:val="333333"/>
                      <w:sz w:val="20"/>
                      <w:szCs w:val="20"/>
                      <w:lang w:val="en-GB" w:eastAsia="en-GB"/>
                    </w:rPr>
                    <w:t xml:space="preserve"> </w:t>
                  </w:r>
                  <w:proofErr w:type="gramStart"/>
                  <w:r w:rsidRPr="006747BA">
                    <w:rPr>
                      <w:rFonts w:ascii="Courier New" w:eastAsia="Times New Roman" w:hAnsi="Courier New" w:cs="Courier New"/>
                      <w:color w:val="333333"/>
                      <w:sz w:val="20"/>
                      <w:szCs w:val="20"/>
                      <w:lang w:val="en-GB" w:eastAsia="en-GB"/>
                    </w:rPr>
                    <w:t>HeartRateSensor(</w:t>
                  </w:r>
                  <w:proofErr w:type="gramEnd"/>
                  <w:r w:rsidRPr="006747BA">
                    <w:rPr>
                      <w:rFonts w:ascii="Courier New" w:eastAsia="Times New Roman" w:hAnsi="Courier New" w:cs="Courier New"/>
                      <w:color w:val="333333"/>
                      <w:sz w:val="20"/>
                      <w:szCs w:val="20"/>
                      <w:lang w:val="en-GB" w:eastAsia="en-GB"/>
                    </w:rPr>
                    <w:t>);</w:t>
                  </w:r>
                </w:p>
                <w:p w14:paraId="09871398"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proofErr w:type="gramStart"/>
                  <w:r w:rsidRPr="006747BA">
                    <w:rPr>
                      <w:rFonts w:ascii="Courier New" w:eastAsia="Times New Roman" w:hAnsi="Courier New" w:cs="Courier New"/>
                      <w:color w:val="333333"/>
                      <w:sz w:val="20"/>
                      <w:szCs w:val="20"/>
                      <w:lang w:val="en-GB" w:eastAsia="en-GB"/>
                    </w:rPr>
                    <w:t>hrm.addEventListener</w:t>
                  </w:r>
                  <w:proofErr w:type="gramEnd"/>
                  <w:r w:rsidRPr="006747BA">
                    <w:rPr>
                      <w:rFonts w:ascii="Courier New" w:eastAsia="Times New Roman" w:hAnsi="Courier New" w:cs="Courier New"/>
                      <w:color w:val="333333"/>
                      <w:sz w:val="20"/>
                      <w:szCs w:val="20"/>
                      <w:lang w:val="en-GB" w:eastAsia="en-GB"/>
                    </w:rPr>
                    <w:t>(</w:t>
                  </w:r>
                  <w:r w:rsidRPr="006747BA">
                    <w:rPr>
                      <w:rFonts w:ascii="Courier New" w:eastAsia="Times New Roman" w:hAnsi="Courier New" w:cs="Courier New"/>
                      <w:color w:val="4070A0"/>
                      <w:sz w:val="20"/>
                      <w:szCs w:val="20"/>
                      <w:lang w:val="en-GB" w:eastAsia="en-GB"/>
                    </w:rPr>
                    <w:t>"reading"</w:t>
                  </w:r>
                  <w:r w:rsidRPr="006747BA">
                    <w:rPr>
                      <w:rFonts w:ascii="Courier New" w:eastAsia="Times New Roman" w:hAnsi="Courier New" w:cs="Courier New"/>
                      <w:color w:val="333333"/>
                      <w:sz w:val="20"/>
                      <w:szCs w:val="20"/>
                      <w:lang w:val="en-GB" w:eastAsia="en-GB"/>
                    </w:rPr>
                    <w:t xml:space="preserve">, () </w:t>
                  </w:r>
                  <w:r w:rsidRPr="006747BA">
                    <w:rPr>
                      <w:rFonts w:ascii="Courier New" w:eastAsia="Times New Roman" w:hAnsi="Courier New" w:cs="Courier New"/>
                      <w:color w:val="666666"/>
                      <w:sz w:val="20"/>
                      <w:szCs w:val="20"/>
                      <w:lang w:val="en-GB" w:eastAsia="en-GB"/>
                    </w:rPr>
                    <w:t>=&gt;</w:t>
                  </w:r>
                  <w:r w:rsidRPr="006747BA">
                    <w:rPr>
                      <w:rFonts w:ascii="Courier New" w:eastAsia="Times New Roman" w:hAnsi="Courier New" w:cs="Courier New"/>
                      <w:color w:val="333333"/>
                      <w:sz w:val="20"/>
                      <w:szCs w:val="20"/>
                      <w:lang w:val="en-GB" w:eastAsia="en-GB"/>
                    </w:rPr>
                    <w:t xml:space="preserve"> {</w:t>
                  </w:r>
                </w:p>
                <w:p w14:paraId="1E077567"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heartRateLabel.text </w:t>
                  </w:r>
                  <w:r w:rsidRPr="006747BA">
                    <w:rPr>
                      <w:rFonts w:ascii="Courier New" w:eastAsia="Times New Roman" w:hAnsi="Courier New" w:cs="Courier New"/>
                      <w:color w:val="666666"/>
                      <w:sz w:val="20"/>
                      <w:szCs w:val="20"/>
                      <w:lang w:val="en-GB" w:eastAsia="en-GB"/>
                    </w:rPr>
                    <w:t>=</w:t>
                  </w:r>
                  <w:r w:rsidRPr="006747BA">
                    <w:rPr>
                      <w:rFonts w:ascii="Courier New" w:eastAsia="Times New Roman" w:hAnsi="Courier New" w:cs="Courier New"/>
                      <w:color w:val="333333"/>
                      <w:sz w:val="20"/>
                      <w:szCs w:val="20"/>
                      <w:lang w:val="en-GB" w:eastAsia="en-GB"/>
                    </w:rPr>
                    <w:t xml:space="preserve"> </w:t>
                  </w:r>
                </w:p>
                <w:p w14:paraId="1F2FB953"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color w:val="4070A0"/>
                      <w:sz w:val="20"/>
                      <w:szCs w:val="20"/>
                      <w:lang w:val="en-GB" w:eastAsia="en-GB"/>
                    </w:rPr>
                    <w:t>"\u2665 "</w:t>
                  </w: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color w:val="666666"/>
                      <w:sz w:val="20"/>
                      <w:szCs w:val="20"/>
                      <w:lang w:val="en-GB" w:eastAsia="en-GB"/>
                    </w:rPr>
                    <w:t>+</w:t>
                  </w: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color w:val="4070A0"/>
                      <w:sz w:val="20"/>
                      <w:szCs w:val="20"/>
                      <w:lang w:val="en-GB" w:eastAsia="en-GB"/>
                    </w:rPr>
                    <w:t>"${</w:t>
                  </w:r>
                  <w:proofErr w:type="gramStart"/>
                  <w:r w:rsidRPr="006747BA">
                    <w:rPr>
                      <w:rFonts w:ascii="Courier New" w:eastAsia="Times New Roman" w:hAnsi="Courier New" w:cs="Courier New"/>
                      <w:color w:val="4070A0"/>
                      <w:sz w:val="20"/>
                      <w:szCs w:val="20"/>
                      <w:lang w:val="en-GB" w:eastAsia="en-GB"/>
                    </w:rPr>
                    <w:t>hrm.heartRate</w:t>
                  </w:r>
                  <w:proofErr w:type="gramEnd"/>
                  <w:r w:rsidRPr="006747BA">
                    <w:rPr>
                      <w:rFonts w:ascii="Courier New" w:eastAsia="Times New Roman" w:hAnsi="Courier New" w:cs="Courier New"/>
                      <w:color w:val="4070A0"/>
                      <w:sz w:val="20"/>
                      <w:szCs w:val="20"/>
                      <w:lang w:val="en-GB" w:eastAsia="en-GB"/>
                    </w:rPr>
                    <w:t>}"</w:t>
                  </w:r>
                  <w:r w:rsidRPr="006747BA">
                    <w:rPr>
                      <w:rFonts w:ascii="Courier New" w:eastAsia="Times New Roman" w:hAnsi="Courier New" w:cs="Courier New"/>
                      <w:color w:val="333333"/>
                      <w:sz w:val="20"/>
                      <w:szCs w:val="20"/>
                      <w:lang w:val="en-GB" w:eastAsia="en-GB"/>
                    </w:rPr>
                    <w:t>;</w:t>
                  </w:r>
                </w:p>
                <w:p w14:paraId="04E574E1"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b/>
                      <w:bCs/>
                      <w:color w:val="007020"/>
                      <w:sz w:val="20"/>
                      <w:szCs w:val="20"/>
                      <w:lang w:val="en-GB" w:eastAsia="en-GB"/>
                    </w:rPr>
                    <w:t>if</w:t>
                  </w:r>
                  <w:r w:rsidRPr="006747BA">
                    <w:rPr>
                      <w:rFonts w:ascii="Courier New" w:eastAsia="Times New Roman" w:hAnsi="Courier New" w:cs="Courier New"/>
                      <w:color w:val="333333"/>
                      <w:sz w:val="20"/>
                      <w:szCs w:val="20"/>
                      <w:lang w:val="en-GB" w:eastAsia="en-GB"/>
                    </w:rPr>
                    <w:t xml:space="preserve"> (</w:t>
                  </w:r>
                  <w:proofErr w:type="gramStart"/>
                  <w:r w:rsidRPr="006747BA">
                    <w:rPr>
                      <w:rFonts w:ascii="Courier New" w:eastAsia="Times New Roman" w:hAnsi="Courier New" w:cs="Courier New"/>
                      <w:color w:val="333333"/>
                      <w:sz w:val="20"/>
                      <w:szCs w:val="20"/>
                      <w:lang w:val="en-GB" w:eastAsia="en-GB"/>
                    </w:rPr>
                    <w:t>hrm.heartRate</w:t>
                  </w:r>
                  <w:proofErr w:type="gramEnd"/>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color w:val="666666"/>
                      <w:sz w:val="20"/>
                      <w:szCs w:val="20"/>
                      <w:lang w:val="en-GB" w:eastAsia="en-GB"/>
                    </w:rPr>
                    <w:t>!=</w:t>
                  </w: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b/>
                      <w:bCs/>
                      <w:color w:val="007020"/>
                      <w:sz w:val="20"/>
                      <w:szCs w:val="20"/>
                      <w:lang w:val="en-GB" w:eastAsia="en-GB"/>
                    </w:rPr>
                    <w:t>null</w:t>
                  </w: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color w:val="666666"/>
                      <w:sz w:val="20"/>
                      <w:szCs w:val="20"/>
                      <w:lang w:val="en-GB" w:eastAsia="en-GB"/>
                    </w:rPr>
                    <w:t>&amp;&amp;</w:t>
                  </w:r>
                </w:p>
                <w:p w14:paraId="71C19967"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proofErr w:type="gramStart"/>
                  <w:r w:rsidRPr="006747BA">
                    <w:rPr>
                      <w:rFonts w:ascii="Courier New" w:eastAsia="Times New Roman" w:hAnsi="Courier New" w:cs="Courier New"/>
                      <w:color w:val="333333"/>
                      <w:sz w:val="20"/>
                      <w:szCs w:val="20"/>
                      <w:lang w:val="en-GB" w:eastAsia="en-GB"/>
                    </w:rPr>
                    <w:t>exercise.state</w:t>
                  </w:r>
                  <w:proofErr w:type="gramEnd"/>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color w:val="666666"/>
                      <w:sz w:val="20"/>
                      <w:szCs w:val="20"/>
                      <w:lang w:val="en-GB" w:eastAsia="en-GB"/>
                    </w:rPr>
                    <w:t>==</w:t>
                  </w:r>
                  <w:r w:rsidRPr="006747BA">
                    <w:rPr>
                      <w:rFonts w:ascii="Courier New" w:eastAsia="Times New Roman" w:hAnsi="Courier New" w:cs="Courier New"/>
                      <w:color w:val="333333"/>
                      <w:sz w:val="20"/>
                      <w:szCs w:val="20"/>
                      <w:lang w:val="en-GB" w:eastAsia="en-GB"/>
                    </w:rPr>
                    <w:t xml:space="preserve"> </w:t>
                  </w:r>
                  <w:r w:rsidRPr="006747BA">
                    <w:rPr>
                      <w:rFonts w:ascii="Courier New" w:eastAsia="Times New Roman" w:hAnsi="Courier New" w:cs="Courier New"/>
                      <w:color w:val="4070A0"/>
                      <w:sz w:val="20"/>
                      <w:szCs w:val="20"/>
                      <w:lang w:val="en-GB" w:eastAsia="en-GB"/>
                    </w:rPr>
                    <w:t>"stopped"</w:t>
                  </w:r>
                  <w:r w:rsidRPr="006747BA">
                    <w:rPr>
                      <w:rFonts w:ascii="Courier New" w:eastAsia="Times New Roman" w:hAnsi="Courier New" w:cs="Courier New"/>
                      <w:color w:val="333333"/>
                      <w:sz w:val="20"/>
                      <w:szCs w:val="20"/>
                      <w:lang w:val="en-GB" w:eastAsia="en-GB"/>
                    </w:rPr>
                    <w:t>) {</w:t>
                  </w:r>
                </w:p>
                <w:p w14:paraId="2B26F111"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sendMessage(</w:t>
                  </w:r>
                  <w:proofErr w:type="gramStart"/>
                  <w:r w:rsidRPr="006747BA">
                    <w:rPr>
                      <w:rFonts w:ascii="Courier New" w:eastAsia="Times New Roman" w:hAnsi="Courier New" w:cs="Courier New"/>
                      <w:color w:val="333333"/>
                      <w:sz w:val="20"/>
                      <w:szCs w:val="20"/>
                      <w:lang w:val="en-GB" w:eastAsia="en-GB"/>
                    </w:rPr>
                    <w:t>hrm.heartRate</w:t>
                  </w:r>
                  <w:proofErr w:type="gramEnd"/>
                  <w:r w:rsidRPr="006747BA">
                    <w:rPr>
                      <w:rFonts w:ascii="Courier New" w:eastAsia="Times New Roman" w:hAnsi="Courier New" w:cs="Courier New"/>
                      <w:color w:val="333333"/>
                      <w:sz w:val="20"/>
                      <w:szCs w:val="20"/>
                      <w:lang w:val="en-GB" w:eastAsia="en-GB"/>
                    </w:rPr>
                    <w:t>);</w:t>
                  </w:r>
                </w:p>
                <w:p w14:paraId="0FFADB57"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p>
                <w:p w14:paraId="25BD5AFE"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p>
                <w:p w14:paraId="6C589990"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proofErr w:type="gramStart"/>
                  <w:r w:rsidRPr="006747BA">
                    <w:rPr>
                      <w:rFonts w:ascii="Courier New" w:eastAsia="Times New Roman" w:hAnsi="Courier New" w:cs="Courier New"/>
                      <w:color w:val="333333"/>
                      <w:sz w:val="20"/>
                      <w:szCs w:val="20"/>
                      <w:lang w:val="en-GB" w:eastAsia="en-GB"/>
                    </w:rPr>
                    <w:t>hrm.start</w:t>
                  </w:r>
                  <w:proofErr w:type="gramEnd"/>
                  <w:r w:rsidRPr="006747BA">
                    <w:rPr>
                      <w:rFonts w:ascii="Courier New" w:eastAsia="Times New Roman" w:hAnsi="Courier New" w:cs="Courier New"/>
                      <w:color w:val="333333"/>
                      <w:sz w:val="20"/>
                      <w:szCs w:val="20"/>
                      <w:lang w:val="en-GB" w:eastAsia="en-GB"/>
                    </w:rPr>
                    <w:t>();</w:t>
                  </w:r>
                </w:p>
                <w:p w14:paraId="1E081A9B" w14:textId="77777777" w:rsidR="006747BA" w:rsidRPr="006747BA" w:rsidRDefault="006747BA" w:rsidP="0067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6747BA">
                    <w:rPr>
                      <w:rFonts w:ascii="Courier New" w:eastAsia="Times New Roman" w:hAnsi="Courier New" w:cs="Courier New"/>
                      <w:color w:val="333333"/>
                      <w:sz w:val="20"/>
                      <w:szCs w:val="20"/>
                      <w:lang w:val="en-GB" w:eastAsia="en-GB"/>
                    </w:rPr>
                    <w:t xml:space="preserve">  }</w:t>
                  </w:r>
                </w:p>
              </w:tc>
            </w:tr>
          </w:tbl>
          <w:p w14:paraId="45A34946"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p>
        </w:tc>
        <w:tc>
          <w:tcPr>
            <w:tcW w:w="0" w:type="auto"/>
            <w:vAlign w:val="center"/>
          </w:tcPr>
          <w:p w14:paraId="243ED2D4" w14:textId="77777777" w:rsidR="00C7621B" w:rsidRPr="00C7621B" w:rsidRDefault="00C7621B" w:rsidP="00C76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p>
        </w:tc>
      </w:tr>
    </w:tbl>
    <w:p w14:paraId="1DA151D4" w14:textId="232D018E" w:rsidR="0085408C" w:rsidRPr="0085408C" w:rsidRDefault="0085408C" w:rsidP="0085408C">
      <w:pPr>
        <w:pStyle w:val="Caption"/>
        <w:spacing w:line="360" w:lineRule="auto"/>
        <w:jc w:val="center"/>
        <w:rPr>
          <w:rFonts w:ascii="Times New Roman" w:hAnsi="Times New Roman" w:cs="Times New Roman"/>
          <w:lang w:val="hu-HU"/>
        </w:rPr>
      </w:pPr>
      <w:bookmarkStart w:id="108" w:name="_Toc76486119"/>
      <w:r w:rsidRPr="0085408C">
        <w:rPr>
          <w:rFonts w:ascii="Times New Roman" w:hAnsi="Times New Roman" w:cs="Times New Roman"/>
        </w:rPr>
        <w:t xml:space="preserve">Kódrészlet </w:t>
      </w:r>
      <w:r w:rsidRPr="0085408C">
        <w:rPr>
          <w:rFonts w:ascii="Times New Roman" w:hAnsi="Times New Roman" w:cs="Times New Roman"/>
        </w:rPr>
        <w:fldChar w:fldCharType="begin"/>
      </w:r>
      <w:r w:rsidRPr="0085408C">
        <w:rPr>
          <w:rFonts w:ascii="Times New Roman" w:hAnsi="Times New Roman" w:cs="Times New Roman"/>
        </w:rPr>
        <w:instrText xml:space="preserve"> SEQ Kódrészlet \* ARABIC </w:instrText>
      </w:r>
      <w:r w:rsidRPr="0085408C">
        <w:rPr>
          <w:rFonts w:ascii="Times New Roman" w:hAnsi="Times New Roman" w:cs="Times New Roman"/>
        </w:rPr>
        <w:fldChar w:fldCharType="separate"/>
      </w:r>
      <w:r w:rsidR="00FD3843">
        <w:rPr>
          <w:rFonts w:ascii="Times New Roman" w:hAnsi="Times New Roman" w:cs="Times New Roman"/>
          <w:noProof/>
        </w:rPr>
        <w:t>24</w:t>
      </w:r>
      <w:r w:rsidRPr="0085408C">
        <w:rPr>
          <w:rFonts w:ascii="Times New Roman" w:hAnsi="Times New Roman" w:cs="Times New Roman"/>
        </w:rPr>
        <w:fldChar w:fldCharType="end"/>
      </w:r>
      <w:r w:rsidRPr="0085408C">
        <w:rPr>
          <w:rFonts w:ascii="Times New Roman" w:hAnsi="Times New Roman" w:cs="Times New Roman"/>
        </w:rPr>
        <w:t>. Pulzus esemény</w:t>
      </w:r>
      <w:bookmarkEnd w:id="108"/>
    </w:p>
    <w:p w14:paraId="50CCF766" w14:textId="3CF9D0C4" w:rsidR="00E24CD1" w:rsidRDefault="006136DD"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t>Ha az óra alkalmazás rendelkezik pulzus mérő szenzorral, illetve</w:t>
      </w:r>
      <w:r w:rsidR="00D46914">
        <w:rPr>
          <w:rFonts w:ascii="Times New Roman" w:hAnsi="Times New Roman" w:cs="Times New Roman"/>
          <w:lang w:val="hu-HU"/>
        </w:rPr>
        <w:t>,</w:t>
      </w:r>
      <w:r w:rsidR="005D49D4">
        <w:rPr>
          <w:rFonts w:ascii="Times New Roman" w:hAnsi="Times New Roman" w:cs="Times New Roman"/>
          <w:lang w:val="hu-HU"/>
        </w:rPr>
        <w:t xml:space="preserve"> ha</w:t>
      </w:r>
      <w:r>
        <w:rPr>
          <w:rFonts w:ascii="Times New Roman" w:hAnsi="Times New Roman" w:cs="Times New Roman"/>
          <w:lang w:val="hu-HU"/>
        </w:rPr>
        <w:t xml:space="preserve"> megkapta a felhasználótól az erre szükséges engedélyt,</w:t>
      </w:r>
      <w:r w:rsidR="00D46914">
        <w:rPr>
          <w:rFonts w:ascii="Times New Roman" w:hAnsi="Times New Roman" w:cs="Times New Roman"/>
          <w:lang w:val="hu-HU"/>
        </w:rPr>
        <w:t xml:space="preserve"> ami a 2</w:t>
      </w:r>
      <w:r w:rsidR="002A5B28">
        <w:rPr>
          <w:rFonts w:ascii="Times New Roman" w:hAnsi="Times New Roman" w:cs="Times New Roman"/>
          <w:lang w:val="hu-HU"/>
        </w:rPr>
        <w:t>4</w:t>
      </w:r>
      <w:r w:rsidR="00D46914">
        <w:rPr>
          <w:rFonts w:ascii="Times New Roman" w:hAnsi="Times New Roman" w:cs="Times New Roman"/>
          <w:lang w:val="hu-HU"/>
        </w:rPr>
        <w:t>. kódrészlet 1. – 2. sorában olvasható,</w:t>
      </w:r>
      <w:r>
        <w:rPr>
          <w:rFonts w:ascii="Times New Roman" w:hAnsi="Times New Roman" w:cs="Times New Roman"/>
          <w:lang w:val="hu-HU"/>
        </w:rPr>
        <w:t xml:space="preserve"> akkor elindításra kerül a szenzor értékének az olvasása és megjelenítése, ahogy az a 4.  – 6. sorban látható, ezt követi egy </w:t>
      </w:r>
      <w:r>
        <w:rPr>
          <w:rFonts w:ascii="Times New Roman" w:hAnsi="Times New Roman" w:cs="Times New Roman"/>
          <w:lang w:val="hu-HU"/>
        </w:rPr>
        <w:lastRenderedPageBreak/>
        <w:t xml:space="preserve">ellenőrzés, ha az érték nem null, azaz sikerült értéket visszakapni, akkor a </w:t>
      </w:r>
      <w:proofErr w:type="gramStart"/>
      <w:r>
        <w:rPr>
          <w:rFonts w:ascii="Times New Roman" w:hAnsi="Times New Roman" w:cs="Times New Roman"/>
          <w:lang w:val="hu-HU"/>
        </w:rPr>
        <w:t>sendMessage</w:t>
      </w:r>
      <w:r w:rsidR="00276529">
        <w:rPr>
          <w:rFonts w:ascii="Times New Roman" w:hAnsi="Times New Roman" w:cs="Times New Roman"/>
          <w:lang w:val="hu-HU"/>
        </w:rPr>
        <w:t>(</w:t>
      </w:r>
      <w:proofErr w:type="gramEnd"/>
      <w:r w:rsidR="00276529">
        <w:rPr>
          <w:rFonts w:ascii="Times New Roman" w:hAnsi="Times New Roman" w:cs="Times New Roman"/>
          <w:lang w:val="hu-HU"/>
        </w:rPr>
        <w:t>)</w:t>
      </w:r>
      <w:r>
        <w:rPr>
          <w:rFonts w:ascii="Times New Roman" w:hAnsi="Times New Roman" w:cs="Times New Roman"/>
          <w:lang w:val="hu-HU"/>
        </w:rPr>
        <w:t xml:space="preserve"> függvény elküldi az adott értéket a companionak alkalmazásnak, amely a felhasználó telefonján található. </w:t>
      </w:r>
      <w:r w:rsidR="00276529">
        <w:rPr>
          <w:rFonts w:ascii="Times New Roman" w:hAnsi="Times New Roman" w:cs="Times New Roman"/>
          <w:lang w:val="hu-HU"/>
        </w:rPr>
        <w:t xml:space="preserve">A </w:t>
      </w:r>
      <w:proofErr w:type="gramStart"/>
      <w:r w:rsidR="00276529">
        <w:rPr>
          <w:rFonts w:ascii="Times New Roman" w:hAnsi="Times New Roman" w:cs="Times New Roman"/>
          <w:lang w:val="hu-HU"/>
        </w:rPr>
        <w:t>sendMessage(</w:t>
      </w:r>
      <w:proofErr w:type="gramEnd"/>
      <w:r w:rsidR="00276529">
        <w:rPr>
          <w:rFonts w:ascii="Times New Roman" w:hAnsi="Times New Roman" w:cs="Times New Roman"/>
          <w:lang w:val="hu-HU"/>
        </w:rPr>
        <w:t>)</w:t>
      </w:r>
      <w:r>
        <w:rPr>
          <w:rFonts w:ascii="Times New Roman" w:hAnsi="Times New Roman" w:cs="Times New Roman"/>
          <w:lang w:val="hu-HU"/>
        </w:rPr>
        <w:t xml:space="preserve"> a függvény tulajdonképpen egy socketet</w:t>
      </w:r>
      <w:r w:rsidR="00276529">
        <w:rPr>
          <w:rStyle w:val="FootnoteReference"/>
          <w:rFonts w:ascii="Times New Roman" w:hAnsi="Times New Roman" w:cs="Times New Roman"/>
          <w:lang w:val="hu-HU"/>
        </w:rPr>
        <w:footnoteReference w:id="25"/>
      </w:r>
      <w:r>
        <w:rPr>
          <w:rFonts w:ascii="Times New Roman" w:hAnsi="Times New Roman" w:cs="Times New Roman"/>
          <w:lang w:val="hu-HU"/>
        </w:rPr>
        <w:t xml:space="preserve"> nyit meg</w:t>
      </w:r>
      <w:r w:rsidR="00276529">
        <w:rPr>
          <w:rFonts w:ascii="Times New Roman" w:hAnsi="Times New Roman" w:cs="Times New Roman"/>
          <w:lang w:val="hu-HU"/>
        </w:rPr>
        <w:t>,</w:t>
      </w:r>
      <w:r>
        <w:rPr>
          <w:rFonts w:ascii="Times New Roman" w:hAnsi="Times New Roman" w:cs="Times New Roman"/>
          <w:lang w:val="hu-HU"/>
        </w:rPr>
        <w:t xml:space="preserve"> </w:t>
      </w:r>
      <w:r w:rsidR="00276529">
        <w:rPr>
          <w:rFonts w:ascii="Times New Roman" w:hAnsi="Times New Roman" w:cs="Times New Roman"/>
          <w:lang w:val="hu-HU"/>
        </w:rPr>
        <w:t>é</w:t>
      </w:r>
      <w:r>
        <w:rPr>
          <w:rFonts w:ascii="Times New Roman" w:hAnsi="Times New Roman" w:cs="Times New Roman"/>
          <w:lang w:val="hu-HU"/>
        </w:rPr>
        <w:t xml:space="preserve">s azon keresztül történik az adat átküldése a telefonra </w:t>
      </w:r>
      <w:r w:rsidR="00E33635">
        <w:rPr>
          <w:rFonts w:ascii="Times New Roman" w:hAnsi="Times New Roman" w:cs="Times New Roman"/>
          <w:lang w:val="hu-HU"/>
        </w:rPr>
        <w:t>Bluetooth-on</w:t>
      </w:r>
      <w:r>
        <w:rPr>
          <w:rFonts w:ascii="Times New Roman" w:hAnsi="Times New Roman" w:cs="Times New Roman"/>
          <w:lang w:val="hu-HU"/>
        </w:rPr>
        <w:t xml:space="preserve"> keresztül. Az óra alkalmazás </w:t>
      </w:r>
      <w:r w:rsidR="00206E30">
        <w:rPr>
          <w:rFonts w:ascii="Times New Roman" w:hAnsi="Times New Roman" w:cs="Times New Roman"/>
          <w:lang w:val="hu-HU"/>
        </w:rPr>
        <w:t>hátterét egy mozgókép</w:t>
      </w:r>
      <w:r w:rsidR="00276529">
        <w:rPr>
          <w:rStyle w:val="FootnoteReference"/>
          <w:rFonts w:ascii="Times New Roman" w:hAnsi="Times New Roman" w:cs="Times New Roman"/>
          <w:lang w:val="hu-HU"/>
        </w:rPr>
        <w:footnoteReference w:id="26"/>
      </w:r>
      <w:r w:rsidR="00206E30">
        <w:rPr>
          <w:rFonts w:ascii="Times New Roman" w:hAnsi="Times New Roman" w:cs="Times New Roman"/>
          <w:lang w:val="hu-HU"/>
        </w:rPr>
        <w:t xml:space="preserve"> biztosítja, amely tulajdonképpen 19 képből áll, ezek periodikus cseréjéből körvonalazódik ki</w:t>
      </w:r>
      <w:r w:rsidR="005D49D4">
        <w:rPr>
          <w:rFonts w:ascii="Times New Roman" w:hAnsi="Times New Roman" w:cs="Times New Roman"/>
          <w:lang w:val="hu-HU"/>
        </w:rPr>
        <w:t xml:space="preserve"> a tulajdonképpeni mozgókép</w:t>
      </w:r>
      <w:r w:rsidR="00206E30">
        <w:rPr>
          <w:rFonts w:ascii="Times New Roman" w:hAnsi="Times New Roman" w:cs="Times New Roman"/>
          <w:lang w:val="hu-H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397"/>
      </w:tblGrid>
      <w:tr w:rsidR="00206E30" w:rsidRPr="00206E30" w14:paraId="6C2E00D7" w14:textId="77777777" w:rsidTr="00206E30">
        <w:trPr>
          <w:tblCellSpacing w:w="15" w:type="dxa"/>
        </w:trPr>
        <w:tc>
          <w:tcPr>
            <w:tcW w:w="0" w:type="auto"/>
            <w:vAlign w:val="center"/>
            <w:hideMark/>
          </w:tcPr>
          <w:p w14:paraId="623BE589"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206E30">
              <w:rPr>
                <w:rFonts w:ascii="Courier New" w:eastAsia="Times New Roman" w:hAnsi="Courier New" w:cs="Courier New"/>
                <w:color w:val="333333"/>
                <w:sz w:val="20"/>
                <w:szCs w:val="20"/>
                <w:lang w:val="en-GB" w:eastAsia="en-GB"/>
              </w:rPr>
              <w:t>1</w:t>
            </w:r>
          </w:p>
          <w:p w14:paraId="2EE19EAC"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2</w:t>
            </w:r>
          </w:p>
          <w:p w14:paraId="20910786"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3</w:t>
            </w:r>
          </w:p>
          <w:p w14:paraId="76DA6DC0"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4</w:t>
            </w:r>
          </w:p>
          <w:p w14:paraId="34B1694B"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5</w:t>
            </w:r>
          </w:p>
          <w:p w14:paraId="1521368B"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6</w:t>
            </w:r>
          </w:p>
          <w:p w14:paraId="3636333C"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7</w:t>
            </w:r>
          </w:p>
          <w:p w14:paraId="58585C3D"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8</w:t>
            </w:r>
          </w:p>
          <w:p w14:paraId="50D76906"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9</w:t>
            </w:r>
          </w:p>
          <w:p w14:paraId="72E4F55A"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10</w:t>
            </w:r>
          </w:p>
          <w:p w14:paraId="54A5664B"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11</w:t>
            </w:r>
          </w:p>
          <w:p w14:paraId="68523AF6"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12</w:t>
            </w:r>
          </w:p>
          <w:p w14:paraId="35ACE8E7"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13</w:t>
            </w:r>
          </w:p>
          <w:p w14:paraId="456FB139"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14</w:t>
            </w:r>
          </w:p>
          <w:p w14:paraId="68EEA03C"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15</w:t>
            </w:r>
          </w:p>
          <w:p w14:paraId="25861768"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16</w:t>
            </w:r>
          </w:p>
        </w:tc>
        <w:tc>
          <w:tcPr>
            <w:tcW w:w="0" w:type="auto"/>
            <w:vAlign w:val="center"/>
            <w:hideMark/>
          </w:tcPr>
          <w:p w14:paraId="243CC30E"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roofErr w:type="gramStart"/>
            <w:r w:rsidRPr="00206E30">
              <w:rPr>
                <w:rFonts w:ascii="Courier New" w:eastAsia="Times New Roman" w:hAnsi="Courier New" w:cs="Courier New"/>
                <w:color w:val="333333"/>
                <w:sz w:val="20"/>
                <w:szCs w:val="20"/>
                <w:lang w:val="en-GB" w:eastAsia="en-GB"/>
              </w:rPr>
              <w:t>messaging.peerSocket.addEventListener</w:t>
            </w:r>
            <w:proofErr w:type="gramEnd"/>
            <w:r w:rsidRPr="00206E30">
              <w:rPr>
                <w:rFonts w:ascii="Courier New" w:eastAsia="Times New Roman" w:hAnsi="Courier New" w:cs="Courier New"/>
                <w:color w:val="333333"/>
                <w:sz w:val="20"/>
                <w:szCs w:val="20"/>
                <w:lang w:val="en-GB" w:eastAsia="en-GB"/>
              </w:rPr>
              <w:t>(</w:t>
            </w:r>
            <w:r w:rsidRPr="00206E30">
              <w:rPr>
                <w:rFonts w:ascii="Courier New" w:eastAsia="Times New Roman" w:hAnsi="Courier New" w:cs="Courier New"/>
                <w:color w:val="4070A0"/>
                <w:sz w:val="20"/>
                <w:szCs w:val="20"/>
                <w:lang w:val="en-GB" w:eastAsia="en-GB"/>
              </w:rPr>
              <w:t>"message"</w:t>
            </w:r>
            <w:r w:rsidRPr="00206E30">
              <w:rPr>
                <w:rFonts w:ascii="Courier New" w:eastAsia="Times New Roman" w:hAnsi="Courier New" w:cs="Courier New"/>
                <w:color w:val="333333"/>
                <w:sz w:val="20"/>
                <w:szCs w:val="20"/>
                <w:lang w:val="en-GB" w:eastAsia="en-GB"/>
              </w:rPr>
              <w:t xml:space="preserve">, (evt) </w:t>
            </w:r>
            <w:r w:rsidRPr="00206E30">
              <w:rPr>
                <w:rFonts w:ascii="Courier New" w:eastAsia="Times New Roman" w:hAnsi="Courier New" w:cs="Courier New"/>
                <w:color w:val="666666"/>
                <w:sz w:val="20"/>
                <w:szCs w:val="20"/>
                <w:lang w:val="en-GB" w:eastAsia="en-GB"/>
              </w:rPr>
              <w:t>=&gt;</w:t>
            </w:r>
            <w:r w:rsidRPr="00206E30">
              <w:rPr>
                <w:rFonts w:ascii="Courier New" w:eastAsia="Times New Roman" w:hAnsi="Courier New" w:cs="Courier New"/>
                <w:color w:val="333333"/>
                <w:sz w:val="20"/>
                <w:szCs w:val="20"/>
                <w:lang w:val="en-GB" w:eastAsia="en-GB"/>
              </w:rPr>
              <w:t xml:space="preserve"> {</w:t>
            </w:r>
          </w:p>
          <w:p w14:paraId="4A13B47F"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r w:rsidRPr="00206E30">
              <w:rPr>
                <w:rFonts w:ascii="Courier New" w:eastAsia="Times New Roman" w:hAnsi="Courier New" w:cs="Courier New"/>
                <w:b/>
                <w:bCs/>
                <w:color w:val="007020"/>
                <w:sz w:val="20"/>
                <w:szCs w:val="20"/>
                <w:lang w:val="en-GB" w:eastAsia="en-GB"/>
              </w:rPr>
              <w:t>var</w:t>
            </w:r>
            <w:r w:rsidRPr="00206E30">
              <w:rPr>
                <w:rFonts w:ascii="Courier New" w:eastAsia="Times New Roman" w:hAnsi="Courier New" w:cs="Courier New"/>
                <w:color w:val="333333"/>
                <w:sz w:val="20"/>
                <w:szCs w:val="20"/>
                <w:lang w:val="en-GB" w:eastAsia="en-GB"/>
              </w:rPr>
              <w:t xml:space="preserve"> hdata</w:t>
            </w:r>
            <w:r w:rsidRPr="00206E30">
              <w:rPr>
                <w:rFonts w:ascii="Courier New" w:eastAsia="Times New Roman" w:hAnsi="Courier New" w:cs="Courier New"/>
                <w:color w:val="666666"/>
                <w:sz w:val="20"/>
                <w:szCs w:val="20"/>
                <w:lang w:val="en-GB" w:eastAsia="en-GB"/>
              </w:rPr>
              <w:t>=</w:t>
            </w:r>
            <w:r w:rsidRPr="00206E30">
              <w:rPr>
                <w:rFonts w:ascii="Courier New" w:eastAsia="Times New Roman" w:hAnsi="Courier New" w:cs="Courier New"/>
                <w:color w:val="333333"/>
                <w:sz w:val="20"/>
                <w:szCs w:val="20"/>
                <w:lang w:val="en-GB" w:eastAsia="en-GB"/>
              </w:rPr>
              <w:t>JSON.stringify(evt.data</w:t>
            </w:r>
            <w:proofErr w:type="gramStart"/>
            <w:r w:rsidRPr="00206E30">
              <w:rPr>
                <w:rFonts w:ascii="Courier New" w:eastAsia="Times New Roman" w:hAnsi="Courier New" w:cs="Courier New"/>
                <w:color w:val="333333"/>
                <w:sz w:val="20"/>
                <w:szCs w:val="20"/>
                <w:lang w:val="en-GB" w:eastAsia="en-GB"/>
              </w:rPr>
              <w:t>);</w:t>
            </w:r>
            <w:proofErr w:type="gramEnd"/>
          </w:p>
          <w:p w14:paraId="71003FC1"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r w:rsidRPr="00206E30">
              <w:rPr>
                <w:rFonts w:ascii="Courier New" w:eastAsia="Times New Roman" w:hAnsi="Courier New" w:cs="Courier New"/>
                <w:b/>
                <w:bCs/>
                <w:color w:val="007020"/>
                <w:sz w:val="20"/>
                <w:szCs w:val="20"/>
                <w:lang w:val="en-GB" w:eastAsia="en-GB"/>
              </w:rPr>
              <w:t>var</w:t>
            </w:r>
            <w:r w:rsidRPr="00206E30">
              <w:rPr>
                <w:rFonts w:ascii="Courier New" w:eastAsia="Times New Roman" w:hAnsi="Courier New" w:cs="Courier New"/>
                <w:color w:val="333333"/>
                <w:sz w:val="20"/>
                <w:szCs w:val="20"/>
                <w:lang w:val="en-GB" w:eastAsia="en-GB"/>
              </w:rPr>
              <w:t xml:space="preserve"> data </w:t>
            </w:r>
            <w:r w:rsidRPr="00206E30">
              <w:rPr>
                <w:rFonts w:ascii="Courier New" w:eastAsia="Times New Roman" w:hAnsi="Courier New" w:cs="Courier New"/>
                <w:color w:val="666666"/>
                <w:sz w:val="20"/>
                <w:szCs w:val="20"/>
                <w:lang w:val="en-GB" w:eastAsia="en-GB"/>
              </w:rPr>
              <w:t>=</w:t>
            </w:r>
            <w:r w:rsidRPr="00206E30">
              <w:rPr>
                <w:rFonts w:ascii="Courier New" w:eastAsia="Times New Roman" w:hAnsi="Courier New" w:cs="Courier New"/>
                <w:color w:val="333333"/>
                <w:sz w:val="20"/>
                <w:szCs w:val="20"/>
                <w:lang w:val="en-GB" w:eastAsia="en-GB"/>
              </w:rPr>
              <w:t xml:space="preserve"> </w:t>
            </w:r>
            <w:proofErr w:type="gramStart"/>
            <w:r w:rsidRPr="00206E30">
              <w:rPr>
                <w:rFonts w:ascii="Courier New" w:eastAsia="Times New Roman" w:hAnsi="Courier New" w:cs="Courier New"/>
                <w:color w:val="333333"/>
                <w:sz w:val="20"/>
                <w:szCs w:val="20"/>
                <w:lang w:val="en-GB" w:eastAsia="en-GB"/>
              </w:rPr>
              <w:t>hdata;</w:t>
            </w:r>
            <w:proofErr w:type="gramEnd"/>
          </w:p>
          <w:p w14:paraId="319AC43A"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r w:rsidRPr="00206E30">
              <w:rPr>
                <w:rFonts w:ascii="Courier New" w:eastAsia="Times New Roman" w:hAnsi="Courier New" w:cs="Courier New"/>
                <w:b/>
                <w:bCs/>
                <w:color w:val="007020"/>
                <w:sz w:val="20"/>
                <w:szCs w:val="20"/>
                <w:lang w:val="en-GB" w:eastAsia="en-GB"/>
              </w:rPr>
              <w:t>var</w:t>
            </w:r>
            <w:r w:rsidRPr="00206E30">
              <w:rPr>
                <w:rFonts w:ascii="Courier New" w:eastAsia="Times New Roman" w:hAnsi="Courier New" w:cs="Courier New"/>
                <w:color w:val="333333"/>
                <w:sz w:val="20"/>
                <w:szCs w:val="20"/>
                <w:lang w:val="en-GB" w:eastAsia="en-GB"/>
              </w:rPr>
              <w:t xml:space="preserve"> url </w:t>
            </w:r>
            <w:r w:rsidRPr="00206E30">
              <w:rPr>
                <w:rFonts w:ascii="Courier New" w:eastAsia="Times New Roman" w:hAnsi="Courier New" w:cs="Courier New"/>
                <w:color w:val="666666"/>
                <w:sz w:val="20"/>
                <w:szCs w:val="20"/>
                <w:lang w:val="en-GB" w:eastAsia="en-GB"/>
              </w:rPr>
              <w:t>=</w:t>
            </w:r>
            <w:r w:rsidRPr="00206E30">
              <w:rPr>
                <w:rFonts w:ascii="Courier New" w:eastAsia="Times New Roman" w:hAnsi="Courier New" w:cs="Courier New"/>
                <w:color w:val="333333"/>
                <w:sz w:val="20"/>
                <w:szCs w:val="20"/>
                <w:lang w:val="en-GB" w:eastAsia="en-GB"/>
              </w:rPr>
              <w:t xml:space="preserve"> </w:t>
            </w:r>
            <w:r w:rsidRPr="00206E30">
              <w:rPr>
                <w:rFonts w:ascii="Courier New" w:eastAsia="Times New Roman" w:hAnsi="Courier New" w:cs="Courier New"/>
                <w:color w:val="4070A0"/>
                <w:sz w:val="20"/>
                <w:szCs w:val="20"/>
                <w:lang w:val="en-GB" w:eastAsia="en-GB"/>
              </w:rPr>
              <w:t>'$firebaseURL</w:t>
            </w:r>
            <w:proofErr w:type="gramStart"/>
            <w:r w:rsidRPr="00206E30">
              <w:rPr>
                <w:rFonts w:ascii="Courier New" w:eastAsia="Times New Roman" w:hAnsi="Courier New" w:cs="Courier New"/>
                <w:color w:val="4070A0"/>
                <w:sz w:val="20"/>
                <w:szCs w:val="20"/>
                <w:lang w:val="en-GB" w:eastAsia="en-GB"/>
              </w:rPr>
              <w:t>'</w:t>
            </w:r>
            <w:r w:rsidRPr="00206E30">
              <w:rPr>
                <w:rFonts w:ascii="Courier New" w:eastAsia="Times New Roman" w:hAnsi="Courier New" w:cs="Courier New"/>
                <w:color w:val="333333"/>
                <w:sz w:val="20"/>
                <w:szCs w:val="20"/>
                <w:lang w:val="en-GB" w:eastAsia="en-GB"/>
              </w:rPr>
              <w:t>;</w:t>
            </w:r>
            <w:proofErr w:type="gramEnd"/>
          </w:p>
          <w:p w14:paraId="1966BB51"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roofErr w:type="gramStart"/>
            <w:r w:rsidRPr="00206E30">
              <w:rPr>
                <w:rFonts w:ascii="Courier New" w:eastAsia="Times New Roman" w:hAnsi="Courier New" w:cs="Courier New"/>
                <w:color w:val="333333"/>
                <w:sz w:val="20"/>
                <w:szCs w:val="20"/>
                <w:lang w:val="en-GB" w:eastAsia="en-GB"/>
              </w:rPr>
              <w:t>fetch(</w:t>
            </w:r>
            <w:proofErr w:type="gramEnd"/>
            <w:r w:rsidRPr="00206E30">
              <w:rPr>
                <w:rFonts w:ascii="Courier New" w:eastAsia="Times New Roman" w:hAnsi="Courier New" w:cs="Courier New"/>
                <w:color w:val="333333"/>
                <w:sz w:val="20"/>
                <w:szCs w:val="20"/>
                <w:lang w:val="en-GB" w:eastAsia="en-GB"/>
              </w:rPr>
              <w:t>url, {</w:t>
            </w:r>
          </w:p>
          <w:p w14:paraId="152CC887"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method</w:t>
            </w:r>
            <w:r w:rsidRPr="00206E30">
              <w:rPr>
                <w:rFonts w:ascii="Courier New" w:eastAsia="Times New Roman" w:hAnsi="Courier New" w:cs="Courier New"/>
                <w:color w:val="666666"/>
                <w:sz w:val="20"/>
                <w:szCs w:val="20"/>
                <w:lang w:val="en-GB" w:eastAsia="en-GB"/>
              </w:rPr>
              <w:t>:</w:t>
            </w:r>
            <w:r w:rsidRPr="00206E30">
              <w:rPr>
                <w:rFonts w:ascii="Courier New" w:eastAsia="Times New Roman" w:hAnsi="Courier New" w:cs="Courier New"/>
                <w:color w:val="333333"/>
                <w:sz w:val="20"/>
                <w:szCs w:val="20"/>
                <w:lang w:val="en-GB" w:eastAsia="en-GB"/>
              </w:rPr>
              <w:t xml:space="preserve"> </w:t>
            </w:r>
            <w:r w:rsidRPr="00206E30">
              <w:rPr>
                <w:rFonts w:ascii="Courier New" w:eastAsia="Times New Roman" w:hAnsi="Courier New" w:cs="Courier New"/>
                <w:color w:val="4070A0"/>
                <w:sz w:val="20"/>
                <w:szCs w:val="20"/>
                <w:lang w:val="en-GB" w:eastAsia="en-GB"/>
              </w:rPr>
              <w:t>'PUT'</w:t>
            </w:r>
            <w:r w:rsidRPr="00206E30">
              <w:rPr>
                <w:rFonts w:ascii="Courier New" w:eastAsia="Times New Roman" w:hAnsi="Courier New" w:cs="Courier New"/>
                <w:color w:val="333333"/>
                <w:sz w:val="20"/>
                <w:szCs w:val="20"/>
                <w:lang w:val="en-GB" w:eastAsia="en-GB"/>
              </w:rPr>
              <w:t xml:space="preserve">, </w:t>
            </w:r>
          </w:p>
          <w:p w14:paraId="72159C10"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body</w:t>
            </w:r>
            <w:r w:rsidRPr="00206E30">
              <w:rPr>
                <w:rFonts w:ascii="Courier New" w:eastAsia="Times New Roman" w:hAnsi="Courier New" w:cs="Courier New"/>
                <w:color w:val="666666"/>
                <w:sz w:val="20"/>
                <w:szCs w:val="20"/>
                <w:lang w:val="en-GB" w:eastAsia="en-GB"/>
              </w:rPr>
              <w:t>:</w:t>
            </w:r>
            <w:r w:rsidRPr="00206E30">
              <w:rPr>
                <w:rFonts w:ascii="Courier New" w:eastAsia="Times New Roman" w:hAnsi="Courier New" w:cs="Courier New"/>
                <w:color w:val="333333"/>
                <w:sz w:val="20"/>
                <w:szCs w:val="20"/>
                <w:lang w:val="en-GB" w:eastAsia="en-GB"/>
              </w:rPr>
              <w:t xml:space="preserve"> JSON.stringify(hdata),</w:t>
            </w:r>
          </w:p>
          <w:p w14:paraId="4210F46B"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
          <w:p w14:paraId="1F7D8836"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roofErr w:type="gramStart"/>
            <w:r w:rsidRPr="00206E30">
              <w:rPr>
                <w:rFonts w:ascii="Courier New" w:eastAsia="Times New Roman" w:hAnsi="Courier New" w:cs="Courier New"/>
                <w:color w:val="333333"/>
                <w:sz w:val="20"/>
                <w:szCs w:val="20"/>
                <w:lang w:val="en-GB" w:eastAsia="en-GB"/>
              </w:rPr>
              <w:t>.then</w:t>
            </w:r>
            <w:proofErr w:type="gramEnd"/>
            <w:r w:rsidRPr="00206E30">
              <w:rPr>
                <w:rFonts w:ascii="Courier New" w:eastAsia="Times New Roman" w:hAnsi="Courier New" w:cs="Courier New"/>
                <w:color w:val="333333"/>
                <w:sz w:val="20"/>
                <w:szCs w:val="20"/>
                <w:lang w:val="en-GB" w:eastAsia="en-GB"/>
              </w:rPr>
              <w:t xml:space="preserve">(response </w:t>
            </w:r>
            <w:r w:rsidRPr="00206E30">
              <w:rPr>
                <w:rFonts w:ascii="Courier New" w:eastAsia="Times New Roman" w:hAnsi="Courier New" w:cs="Courier New"/>
                <w:color w:val="666666"/>
                <w:sz w:val="20"/>
                <w:szCs w:val="20"/>
                <w:lang w:val="en-GB" w:eastAsia="en-GB"/>
              </w:rPr>
              <w:t>=&gt;</w:t>
            </w:r>
            <w:r w:rsidRPr="00206E30">
              <w:rPr>
                <w:rFonts w:ascii="Courier New" w:eastAsia="Times New Roman" w:hAnsi="Courier New" w:cs="Courier New"/>
                <w:color w:val="333333"/>
                <w:sz w:val="20"/>
                <w:szCs w:val="20"/>
                <w:lang w:val="en-GB" w:eastAsia="en-GB"/>
              </w:rPr>
              <w:t xml:space="preserve"> response.json())</w:t>
            </w:r>
          </w:p>
          <w:p w14:paraId="2DDF4334"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roofErr w:type="gramStart"/>
            <w:r w:rsidRPr="00206E30">
              <w:rPr>
                <w:rFonts w:ascii="Courier New" w:eastAsia="Times New Roman" w:hAnsi="Courier New" w:cs="Courier New"/>
                <w:color w:val="333333"/>
                <w:sz w:val="20"/>
                <w:szCs w:val="20"/>
                <w:lang w:val="en-GB" w:eastAsia="en-GB"/>
              </w:rPr>
              <w:t>.then</w:t>
            </w:r>
            <w:proofErr w:type="gramEnd"/>
            <w:r w:rsidRPr="00206E30">
              <w:rPr>
                <w:rFonts w:ascii="Courier New" w:eastAsia="Times New Roman" w:hAnsi="Courier New" w:cs="Courier New"/>
                <w:color w:val="333333"/>
                <w:sz w:val="20"/>
                <w:szCs w:val="20"/>
                <w:lang w:val="en-GB" w:eastAsia="en-GB"/>
              </w:rPr>
              <w:t xml:space="preserve">(data </w:t>
            </w:r>
            <w:r w:rsidRPr="00206E30">
              <w:rPr>
                <w:rFonts w:ascii="Courier New" w:eastAsia="Times New Roman" w:hAnsi="Courier New" w:cs="Courier New"/>
                <w:color w:val="666666"/>
                <w:sz w:val="20"/>
                <w:szCs w:val="20"/>
                <w:lang w:val="en-GB" w:eastAsia="en-GB"/>
              </w:rPr>
              <w:t>=&gt;</w:t>
            </w:r>
            <w:r w:rsidRPr="00206E30">
              <w:rPr>
                <w:rFonts w:ascii="Courier New" w:eastAsia="Times New Roman" w:hAnsi="Courier New" w:cs="Courier New"/>
                <w:color w:val="333333"/>
                <w:sz w:val="20"/>
                <w:szCs w:val="20"/>
                <w:lang w:val="en-GB" w:eastAsia="en-GB"/>
              </w:rPr>
              <w:t xml:space="preserve"> {</w:t>
            </w:r>
          </w:p>
          <w:p w14:paraId="6921F595"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roofErr w:type="gramStart"/>
            <w:r w:rsidRPr="00206E30">
              <w:rPr>
                <w:rFonts w:ascii="Courier New" w:eastAsia="Times New Roman" w:hAnsi="Courier New" w:cs="Courier New"/>
                <w:color w:val="333333"/>
                <w:sz w:val="20"/>
                <w:szCs w:val="20"/>
                <w:lang w:val="en-GB" w:eastAsia="en-GB"/>
              </w:rPr>
              <w:t>console.log(</w:t>
            </w:r>
            <w:proofErr w:type="gramEnd"/>
            <w:r w:rsidRPr="00206E30">
              <w:rPr>
                <w:rFonts w:ascii="Courier New" w:eastAsia="Times New Roman" w:hAnsi="Courier New" w:cs="Courier New"/>
                <w:color w:val="4070A0"/>
                <w:sz w:val="20"/>
                <w:szCs w:val="20"/>
                <w:lang w:val="en-GB" w:eastAsia="en-GB"/>
              </w:rPr>
              <w:t>'Success:'</w:t>
            </w:r>
            <w:r w:rsidRPr="00206E30">
              <w:rPr>
                <w:rFonts w:ascii="Courier New" w:eastAsia="Times New Roman" w:hAnsi="Courier New" w:cs="Courier New"/>
                <w:color w:val="333333"/>
                <w:sz w:val="20"/>
                <w:szCs w:val="20"/>
                <w:lang w:val="en-GB" w:eastAsia="en-GB"/>
              </w:rPr>
              <w:t>, data);</w:t>
            </w:r>
          </w:p>
          <w:p w14:paraId="56D75136"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
          <w:p w14:paraId="1D5356AB"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roofErr w:type="gramStart"/>
            <w:r w:rsidRPr="00206E30">
              <w:rPr>
                <w:rFonts w:ascii="Courier New" w:eastAsia="Times New Roman" w:hAnsi="Courier New" w:cs="Courier New"/>
                <w:color w:val="333333"/>
                <w:sz w:val="20"/>
                <w:szCs w:val="20"/>
                <w:lang w:val="en-GB" w:eastAsia="en-GB"/>
              </w:rPr>
              <w:t>.</w:t>
            </w:r>
            <w:r w:rsidRPr="00206E30">
              <w:rPr>
                <w:rFonts w:ascii="Courier New" w:eastAsia="Times New Roman" w:hAnsi="Courier New" w:cs="Courier New"/>
                <w:b/>
                <w:bCs/>
                <w:color w:val="007020"/>
                <w:sz w:val="20"/>
                <w:szCs w:val="20"/>
                <w:lang w:val="en-GB" w:eastAsia="en-GB"/>
              </w:rPr>
              <w:t>catch</w:t>
            </w:r>
            <w:proofErr w:type="gramEnd"/>
            <w:r w:rsidRPr="00206E30">
              <w:rPr>
                <w:rFonts w:ascii="Courier New" w:eastAsia="Times New Roman" w:hAnsi="Courier New" w:cs="Courier New"/>
                <w:color w:val="333333"/>
                <w:sz w:val="20"/>
                <w:szCs w:val="20"/>
                <w:lang w:val="en-GB" w:eastAsia="en-GB"/>
              </w:rPr>
              <w:t xml:space="preserve">((error) </w:t>
            </w:r>
            <w:r w:rsidRPr="00206E30">
              <w:rPr>
                <w:rFonts w:ascii="Courier New" w:eastAsia="Times New Roman" w:hAnsi="Courier New" w:cs="Courier New"/>
                <w:color w:val="666666"/>
                <w:sz w:val="20"/>
                <w:szCs w:val="20"/>
                <w:lang w:val="en-GB" w:eastAsia="en-GB"/>
              </w:rPr>
              <w:t>=&gt;</w:t>
            </w:r>
            <w:r w:rsidRPr="00206E30">
              <w:rPr>
                <w:rFonts w:ascii="Courier New" w:eastAsia="Times New Roman" w:hAnsi="Courier New" w:cs="Courier New"/>
                <w:color w:val="333333"/>
                <w:sz w:val="20"/>
                <w:szCs w:val="20"/>
                <w:lang w:val="en-GB" w:eastAsia="en-GB"/>
              </w:rPr>
              <w:t xml:space="preserve"> {</w:t>
            </w:r>
          </w:p>
          <w:p w14:paraId="21308DA1"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roofErr w:type="gramStart"/>
            <w:r w:rsidRPr="00206E30">
              <w:rPr>
                <w:rFonts w:ascii="Courier New" w:eastAsia="Times New Roman" w:hAnsi="Courier New" w:cs="Courier New"/>
                <w:color w:val="333333"/>
                <w:sz w:val="20"/>
                <w:szCs w:val="20"/>
                <w:lang w:val="en-GB" w:eastAsia="en-GB"/>
              </w:rPr>
              <w:t>console.error</w:t>
            </w:r>
            <w:proofErr w:type="gramEnd"/>
            <w:r w:rsidRPr="00206E30">
              <w:rPr>
                <w:rFonts w:ascii="Courier New" w:eastAsia="Times New Roman" w:hAnsi="Courier New" w:cs="Courier New"/>
                <w:color w:val="333333"/>
                <w:sz w:val="20"/>
                <w:szCs w:val="20"/>
                <w:lang w:val="en-GB" w:eastAsia="en-GB"/>
              </w:rPr>
              <w:t>(</w:t>
            </w:r>
            <w:r w:rsidRPr="00206E30">
              <w:rPr>
                <w:rFonts w:ascii="Courier New" w:eastAsia="Times New Roman" w:hAnsi="Courier New" w:cs="Courier New"/>
                <w:color w:val="4070A0"/>
                <w:sz w:val="20"/>
                <w:szCs w:val="20"/>
                <w:lang w:val="en-GB" w:eastAsia="en-GB"/>
              </w:rPr>
              <w:t>'Error:'</w:t>
            </w:r>
            <w:r w:rsidRPr="00206E30">
              <w:rPr>
                <w:rFonts w:ascii="Courier New" w:eastAsia="Times New Roman" w:hAnsi="Courier New" w:cs="Courier New"/>
                <w:color w:val="333333"/>
                <w:sz w:val="20"/>
                <w:szCs w:val="20"/>
                <w:lang w:val="en-GB" w:eastAsia="en-GB"/>
              </w:rPr>
              <w:t>, error);</w:t>
            </w:r>
          </w:p>
          <w:p w14:paraId="5EB6131B"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
          <w:p w14:paraId="0A07E6CD" w14:textId="77777777" w:rsidR="00206E30" w:rsidRPr="00206E30" w:rsidRDefault="00206E30" w:rsidP="00206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206E30">
              <w:rPr>
                <w:rFonts w:ascii="Courier New" w:eastAsia="Times New Roman" w:hAnsi="Courier New" w:cs="Courier New"/>
                <w:color w:val="333333"/>
                <w:sz w:val="20"/>
                <w:szCs w:val="20"/>
                <w:lang w:val="en-GB" w:eastAsia="en-GB"/>
              </w:rPr>
              <w:t xml:space="preserve">  });</w:t>
            </w:r>
          </w:p>
        </w:tc>
      </w:tr>
    </w:tbl>
    <w:p w14:paraId="3BE3250D" w14:textId="6A90E094" w:rsidR="006747BA" w:rsidRPr="006747BA" w:rsidRDefault="006747BA" w:rsidP="006747BA">
      <w:pPr>
        <w:pStyle w:val="Caption"/>
        <w:spacing w:line="360" w:lineRule="auto"/>
        <w:jc w:val="center"/>
        <w:rPr>
          <w:rFonts w:ascii="Times New Roman" w:hAnsi="Times New Roman" w:cs="Times New Roman"/>
          <w:lang w:val="hu-HU"/>
        </w:rPr>
      </w:pPr>
      <w:bookmarkStart w:id="109" w:name="_Toc76486120"/>
      <w:r>
        <w:t xml:space="preserve">Kódrészlet </w:t>
      </w:r>
      <w:r>
        <w:fldChar w:fldCharType="begin"/>
      </w:r>
      <w:r>
        <w:instrText xml:space="preserve"> SEQ Kódrészlet \* ARABIC </w:instrText>
      </w:r>
      <w:r>
        <w:fldChar w:fldCharType="separate"/>
      </w:r>
      <w:r w:rsidR="00FD3843">
        <w:rPr>
          <w:noProof/>
        </w:rPr>
        <w:t>25</w:t>
      </w:r>
      <w:r>
        <w:fldChar w:fldCharType="end"/>
      </w:r>
      <w:r>
        <w:t>. Üzenet küldés</w:t>
      </w:r>
      <w:bookmarkEnd w:id="109"/>
    </w:p>
    <w:p w14:paraId="141141C3" w14:textId="77777777" w:rsidR="00206E30" w:rsidRDefault="00206E30"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t>A companion rész is JavaScript nyelven íródott, amely tulajdonképpen</w:t>
      </w:r>
      <w:r w:rsidR="00D46914">
        <w:rPr>
          <w:rFonts w:ascii="Times New Roman" w:hAnsi="Times New Roman" w:cs="Times New Roman"/>
          <w:lang w:val="hu-HU"/>
        </w:rPr>
        <w:t xml:space="preserve"> </w:t>
      </w:r>
      <w:r>
        <w:rPr>
          <w:rFonts w:ascii="Times New Roman" w:hAnsi="Times New Roman" w:cs="Times New Roman"/>
          <w:lang w:val="hu-HU"/>
        </w:rPr>
        <w:t>eseményfigyelő rész</w:t>
      </w:r>
      <w:r w:rsidR="00D46914">
        <w:rPr>
          <w:rFonts w:ascii="Times New Roman" w:hAnsi="Times New Roman" w:cs="Times New Roman"/>
          <w:lang w:val="hu-HU"/>
        </w:rPr>
        <w:t>ekből</w:t>
      </w:r>
      <w:r>
        <w:rPr>
          <w:rFonts w:ascii="Times New Roman" w:hAnsi="Times New Roman" w:cs="Times New Roman"/>
          <w:lang w:val="hu-HU"/>
        </w:rPr>
        <w:t xml:space="preserve"> áll. Ha üzenet érkezik a nyitott socketen</w:t>
      </w:r>
      <w:r w:rsidR="00E90CFE">
        <w:rPr>
          <w:rStyle w:val="FootnoteReference"/>
          <w:rFonts w:ascii="Times New Roman" w:hAnsi="Times New Roman" w:cs="Times New Roman"/>
          <w:lang w:val="hu-HU"/>
        </w:rPr>
        <w:footnoteReference w:id="27"/>
      </w:r>
      <w:r>
        <w:rPr>
          <w:rFonts w:ascii="Times New Roman" w:hAnsi="Times New Roman" w:cs="Times New Roman"/>
          <w:lang w:val="hu-HU"/>
        </w:rPr>
        <w:t>, akkor az adatot feldolgozza</w:t>
      </w:r>
      <w:r w:rsidR="00D46914">
        <w:rPr>
          <w:rFonts w:ascii="Times New Roman" w:hAnsi="Times New Roman" w:cs="Times New Roman"/>
          <w:lang w:val="hu-HU"/>
        </w:rPr>
        <w:t>, ami a 2</w:t>
      </w:r>
      <w:r w:rsidR="002A5B28">
        <w:rPr>
          <w:rFonts w:ascii="Times New Roman" w:hAnsi="Times New Roman" w:cs="Times New Roman"/>
          <w:lang w:val="hu-HU"/>
        </w:rPr>
        <w:t>5</w:t>
      </w:r>
      <w:r w:rsidR="00D46914">
        <w:rPr>
          <w:rFonts w:ascii="Times New Roman" w:hAnsi="Times New Roman" w:cs="Times New Roman"/>
          <w:lang w:val="hu-HU"/>
        </w:rPr>
        <w:t>. kódrészlet alapján történik. Tulajdonképpen</w:t>
      </w:r>
      <w:r>
        <w:rPr>
          <w:rFonts w:ascii="Times New Roman" w:hAnsi="Times New Roman" w:cs="Times New Roman"/>
          <w:lang w:val="hu-HU"/>
        </w:rPr>
        <w:t xml:space="preserve"> kiveszi a számára fontos részt, jelen esetben a pulzus adatot, majd egy fetch metódus segítségével a megfelelő Firebase linkre feltölti. Ez a művelet egy http PUT művelet, mivel nem célja az adat tárolás, csupán a jelenlegi legfrissebb adat frissítése. A tárolás funkcióját elvégzi a már említett felhő alapú szolgáltatás, a Fitbit We</w:t>
      </w:r>
      <w:r w:rsidR="00D46914">
        <w:rPr>
          <w:rFonts w:ascii="Times New Roman" w:hAnsi="Times New Roman" w:cs="Times New Roman"/>
          <w:lang w:val="hu-HU"/>
        </w:rPr>
        <w:t>b</w:t>
      </w:r>
      <w:r>
        <w:rPr>
          <w:rFonts w:ascii="Times New Roman" w:hAnsi="Times New Roman" w:cs="Times New Roman"/>
          <w:lang w:val="hu-HU"/>
        </w:rPr>
        <w:t xml:space="preserve"> API.</w:t>
      </w:r>
    </w:p>
    <w:p w14:paraId="751487BD" w14:textId="77777777" w:rsidR="00FC62C6" w:rsidRDefault="00D46914"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t>Mivel nem áll rendelkezésre olyan API metódus, amely meghatározná az eszközt használó személy egyedi azonosítóját, szükséges a Web API használata</w:t>
      </w:r>
      <w:r w:rsidR="00FC62C6">
        <w:rPr>
          <w:rFonts w:ascii="Times New Roman" w:hAnsi="Times New Roman" w:cs="Times New Roman"/>
          <w:lang w:val="hu-HU"/>
        </w:rPr>
        <w:t xml:space="preserve"> a companion részen belül. Az API használatához szükséges az óra alkalmazásnak is tartalmaznia hasonló</w:t>
      </w:r>
      <w:r w:rsidR="0076221D">
        <w:rPr>
          <w:rFonts w:ascii="Times New Roman" w:hAnsi="Times New Roman" w:cs="Times New Roman"/>
          <w:lang w:val="hu-HU"/>
        </w:rPr>
        <w:t>,</w:t>
      </w:r>
      <w:r w:rsidR="00FC62C6">
        <w:rPr>
          <w:rFonts w:ascii="Times New Roman" w:hAnsi="Times New Roman" w:cs="Times New Roman"/>
          <w:lang w:val="hu-HU"/>
        </w:rPr>
        <w:t xml:space="preserve"> Fitbit fiókba beléptető rendszert, mint amivel a telefonos alkalmazás is rendelkezik és a 12. ábrán szemléltetve van. Ehhez a lépéshez szükséges a settings</w:t>
      </w:r>
      <w:r w:rsidR="00E90CFE">
        <w:rPr>
          <w:rStyle w:val="FootnoteReference"/>
          <w:rFonts w:ascii="Times New Roman" w:hAnsi="Times New Roman" w:cs="Times New Roman"/>
          <w:lang w:val="hu-HU"/>
        </w:rPr>
        <w:footnoteReference w:id="28"/>
      </w:r>
      <w:r w:rsidR="00FC62C6">
        <w:rPr>
          <w:rFonts w:ascii="Times New Roman" w:hAnsi="Times New Roman" w:cs="Times New Roman"/>
          <w:lang w:val="hu-HU"/>
        </w:rPr>
        <w:t xml:space="preserve"> mappán belül található jsx fájlba megadni az azonosításhoz szükséges adatokat, ami a</w:t>
      </w:r>
      <w:r w:rsidR="00753D60">
        <w:rPr>
          <w:rFonts w:ascii="Times New Roman" w:hAnsi="Times New Roman" w:cs="Times New Roman"/>
          <w:lang w:val="hu-HU"/>
        </w:rPr>
        <w:t xml:space="preserve"> 2</w:t>
      </w:r>
      <w:r w:rsidR="002A5B28">
        <w:rPr>
          <w:rFonts w:ascii="Times New Roman" w:hAnsi="Times New Roman" w:cs="Times New Roman"/>
          <w:lang w:val="hu-HU"/>
        </w:rPr>
        <w:t>6</w:t>
      </w:r>
      <w:r w:rsidR="00753D60">
        <w:rPr>
          <w:rFonts w:ascii="Times New Roman" w:hAnsi="Times New Roman" w:cs="Times New Roman"/>
          <w:lang w:val="hu-HU"/>
        </w:rPr>
        <w:t>.</w:t>
      </w:r>
      <w:r w:rsidR="00FC62C6">
        <w:rPr>
          <w:rFonts w:ascii="Times New Roman" w:hAnsi="Times New Roman" w:cs="Times New Roman"/>
          <w:lang w:val="hu-HU"/>
        </w:rPr>
        <w:t xml:space="preserve"> kódrészletben látható.</w:t>
      </w:r>
      <w:r w:rsidR="00753D60">
        <w:rPr>
          <w:rFonts w:ascii="Times New Roman" w:hAnsi="Times New Roman" w:cs="Times New Roman"/>
          <w:lang w:val="hu-HU"/>
        </w:rPr>
        <w:t xml:space="preserve"> Ilyen adatok az alkalmazásba megjelenő név, </w:t>
      </w:r>
      <w:r w:rsidR="00753D60">
        <w:rPr>
          <w:rFonts w:ascii="Times New Roman" w:hAnsi="Times New Roman" w:cs="Times New Roman"/>
          <w:lang w:val="hu-HU"/>
        </w:rPr>
        <w:lastRenderedPageBreak/>
        <w:t xml:space="preserve">státusz, token, illetve azonosításhoz szükséges </w:t>
      </w:r>
      <w:r w:rsidR="002A5B28">
        <w:rPr>
          <w:rFonts w:ascii="Times New Roman" w:hAnsi="Times New Roman" w:cs="Times New Roman"/>
          <w:lang w:val="hu-HU"/>
        </w:rPr>
        <w:t>URL</w:t>
      </w:r>
      <w:r w:rsidR="00753D60">
        <w:rPr>
          <w:rFonts w:ascii="Times New Roman" w:hAnsi="Times New Roman" w:cs="Times New Roman"/>
          <w:lang w:val="hu-HU"/>
        </w:rPr>
        <w:t xml:space="preserve"> cím, előzetesen regisztrált alkalmazás kliens, illetve titkos azonosítója, továbbá az engedély típusa.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17"/>
      </w:tblGrid>
      <w:tr w:rsidR="00753D60" w:rsidRPr="00753D60" w14:paraId="054FE2D9" w14:textId="77777777" w:rsidTr="00753D60">
        <w:trPr>
          <w:tblCellSpacing w:w="15" w:type="dxa"/>
        </w:trPr>
        <w:tc>
          <w:tcPr>
            <w:tcW w:w="0" w:type="auto"/>
            <w:vAlign w:val="center"/>
            <w:hideMark/>
          </w:tcPr>
          <w:p w14:paraId="2FA85CD1"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753D60">
              <w:rPr>
                <w:rFonts w:ascii="Courier New" w:eastAsia="Times New Roman" w:hAnsi="Courier New" w:cs="Courier New"/>
                <w:color w:val="333333"/>
                <w:sz w:val="20"/>
                <w:szCs w:val="20"/>
                <w:lang w:val="en-GB" w:eastAsia="en-GB"/>
              </w:rPr>
              <w:t>1</w:t>
            </w:r>
          </w:p>
          <w:p w14:paraId="68FD7AD7"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2</w:t>
            </w:r>
          </w:p>
          <w:p w14:paraId="5F5E7DCB"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3</w:t>
            </w:r>
          </w:p>
          <w:p w14:paraId="470CBFF8"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4</w:t>
            </w:r>
          </w:p>
          <w:p w14:paraId="4F2D6429"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5</w:t>
            </w:r>
          </w:p>
          <w:p w14:paraId="1B685549"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6</w:t>
            </w:r>
          </w:p>
          <w:p w14:paraId="0C9C8393"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7</w:t>
            </w:r>
          </w:p>
          <w:p w14:paraId="6B705EC3"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8</w:t>
            </w:r>
          </w:p>
          <w:p w14:paraId="50F0602A"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9</w:t>
            </w:r>
          </w:p>
          <w:p w14:paraId="30A618E1"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10</w:t>
            </w:r>
          </w:p>
          <w:p w14:paraId="6F153F9C"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11</w:t>
            </w:r>
          </w:p>
        </w:tc>
        <w:tc>
          <w:tcPr>
            <w:tcW w:w="0" w:type="auto"/>
            <w:vAlign w:val="center"/>
            <w:hideMark/>
          </w:tcPr>
          <w:p w14:paraId="1D3635A4"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w:t>
            </w:r>
            <w:r w:rsidRPr="00753D60">
              <w:rPr>
                <w:rFonts w:ascii="Courier New" w:eastAsia="Times New Roman" w:hAnsi="Courier New" w:cs="Courier New"/>
                <w:color w:val="666666"/>
                <w:sz w:val="20"/>
                <w:szCs w:val="20"/>
                <w:lang w:val="en-GB" w:eastAsia="en-GB"/>
              </w:rPr>
              <w:t>&lt;</w:t>
            </w:r>
            <w:r w:rsidRPr="00753D60">
              <w:rPr>
                <w:rFonts w:ascii="Courier New" w:eastAsia="Times New Roman" w:hAnsi="Courier New" w:cs="Courier New"/>
                <w:color w:val="333333"/>
                <w:sz w:val="20"/>
                <w:szCs w:val="20"/>
                <w:lang w:val="en-GB" w:eastAsia="en-GB"/>
              </w:rPr>
              <w:t>Oauth</w:t>
            </w:r>
          </w:p>
          <w:p w14:paraId="43B492B2"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settingsKey</w:t>
            </w:r>
            <w:r w:rsidRPr="00753D60">
              <w:rPr>
                <w:rFonts w:ascii="Courier New" w:eastAsia="Times New Roman" w:hAnsi="Courier New" w:cs="Courier New"/>
                <w:color w:val="666666"/>
                <w:sz w:val="20"/>
                <w:szCs w:val="20"/>
                <w:lang w:val="en-GB" w:eastAsia="en-GB"/>
              </w:rPr>
              <w:t>=</w:t>
            </w:r>
            <w:r w:rsidRPr="00753D60">
              <w:rPr>
                <w:rFonts w:ascii="Courier New" w:eastAsia="Times New Roman" w:hAnsi="Courier New" w:cs="Courier New"/>
                <w:color w:val="4070A0"/>
                <w:sz w:val="20"/>
                <w:szCs w:val="20"/>
                <w:lang w:val="en-GB" w:eastAsia="en-GB"/>
              </w:rPr>
              <w:t>"oauth"</w:t>
            </w:r>
          </w:p>
          <w:p w14:paraId="016C8066"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title</w:t>
            </w:r>
            <w:r w:rsidRPr="00753D60">
              <w:rPr>
                <w:rFonts w:ascii="Courier New" w:eastAsia="Times New Roman" w:hAnsi="Courier New" w:cs="Courier New"/>
                <w:color w:val="666666"/>
                <w:sz w:val="20"/>
                <w:szCs w:val="20"/>
                <w:lang w:val="en-GB" w:eastAsia="en-GB"/>
              </w:rPr>
              <w:t>=</w:t>
            </w:r>
            <w:r w:rsidRPr="00753D60">
              <w:rPr>
                <w:rFonts w:ascii="Courier New" w:eastAsia="Times New Roman" w:hAnsi="Courier New" w:cs="Courier New"/>
                <w:color w:val="4070A0"/>
                <w:sz w:val="20"/>
                <w:szCs w:val="20"/>
                <w:lang w:val="en-GB" w:eastAsia="en-GB"/>
              </w:rPr>
              <w:t>"Login"</w:t>
            </w:r>
          </w:p>
          <w:p w14:paraId="3A867257"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label</w:t>
            </w:r>
            <w:r w:rsidRPr="00753D60">
              <w:rPr>
                <w:rFonts w:ascii="Courier New" w:eastAsia="Times New Roman" w:hAnsi="Courier New" w:cs="Courier New"/>
                <w:color w:val="666666"/>
                <w:sz w:val="20"/>
                <w:szCs w:val="20"/>
                <w:lang w:val="en-GB" w:eastAsia="en-GB"/>
              </w:rPr>
              <w:t>=</w:t>
            </w:r>
            <w:r w:rsidRPr="00753D60">
              <w:rPr>
                <w:rFonts w:ascii="Courier New" w:eastAsia="Times New Roman" w:hAnsi="Courier New" w:cs="Courier New"/>
                <w:color w:val="4070A0"/>
                <w:sz w:val="20"/>
                <w:szCs w:val="20"/>
                <w:lang w:val="en-GB" w:eastAsia="en-GB"/>
              </w:rPr>
              <w:t>"Fitbit"</w:t>
            </w:r>
          </w:p>
          <w:p w14:paraId="52DD50AB"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status</w:t>
            </w:r>
            <w:r w:rsidRPr="00753D60">
              <w:rPr>
                <w:rFonts w:ascii="Courier New" w:eastAsia="Times New Roman" w:hAnsi="Courier New" w:cs="Courier New"/>
                <w:color w:val="666666"/>
                <w:sz w:val="20"/>
                <w:szCs w:val="20"/>
                <w:lang w:val="en-GB" w:eastAsia="en-GB"/>
              </w:rPr>
              <w:t>=</w:t>
            </w:r>
            <w:r w:rsidRPr="00753D60">
              <w:rPr>
                <w:rFonts w:ascii="Courier New" w:eastAsia="Times New Roman" w:hAnsi="Courier New" w:cs="Courier New"/>
                <w:color w:val="4070A0"/>
                <w:sz w:val="20"/>
                <w:szCs w:val="20"/>
                <w:lang w:val="en-GB" w:eastAsia="en-GB"/>
              </w:rPr>
              <w:t>"Login"</w:t>
            </w:r>
          </w:p>
          <w:p w14:paraId="0F6C85FE"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authorizeUrl</w:t>
            </w:r>
            <w:r w:rsidRPr="00753D60">
              <w:rPr>
                <w:rFonts w:ascii="Courier New" w:eastAsia="Times New Roman" w:hAnsi="Courier New" w:cs="Courier New"/>
                <w:color w:val="666666"/>
                <w:sz w:val="20"/>
                <w:szCs w:val="20"/>
                <w:lang w:val="en-GB" w:eastAsia="en-GB"/>
              </w:rPr>
              <w:t>=</w:t>
            </w:r>
            <w:r w:rsidRPr="00753D60">
              <w:rPr>
                <w:rFonts w:ascii="Courier New" w:eastAsia="Times New Roman" w:hAnsi="Courier New" w:cs="Courier New"/>
                <w:color w:val="4070A0"/>
                <w:sz w:val="20"/>
                <w:szCs w:val="20"/>
                <w:lang w:val="en-GB" w:eastAsia="en-GB"/>
              </w:rPr>
              <w:t>"https://www.fitbit.com/oauth2/authorize"</w:t>
            </w:r>
          </w:p>
          <w:p w14:paraId="515D1AE4"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requestTokenUrl</w:t>
            </w:r>
            <w:r w:rsidRPr="00753D60">
              <w:rPr>
                <w:rFonts w:ascii="Courier New" w:eastAsia="Times New Roman" w:hAnsi="Courier New" w:cs="Courier New"/>
                <w:color w:val="666666"/>
                <w:sz w:val="20"/>
                <w:szCs w:val="20"/>
                <w:lang w:val="en-GB" w:eastAsia="en-GB"/>
              </w:rPr>
              <w:t>=</w:t>
            </w:r>
            <w:r w:rsidRPr="00753D60">
              <w:rPr>
                <w:rFonts w:ascii="Courier New" w:eastAsia="Times New Roman" w:hAnsi="Courier New" w:cs="Courier New"/>
                <w:color w:val="4070A0"/>
                <w:sz w:val="20"/>
                <w:szCs w:val="20"/>
                <w:lang w:val="en-GB" w:eastAsia="en-GB"/>
              </w:rPr>
              <w:t>"https://api.fitbit.com/oauth2/token"</w:t>
            </w:r>
          </w:p>
          <w:p w14:paraId="7BDD90D0"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clientId</w:t>
            </w:r>
            <w:r w:rsidRPr="00753D60">
              <w:rPr>
                <w:rFonts w:ascii="Courier New" w:eastAsia="Times New Roman" w:hAnsi="Courier New" w:cs="Courier New"/>
                <w:color w:val="666666"/>
                <w:sz w:val="20"/>
                <w:szCs w:val="20"/>
                <w:lang w:val="en-GB" w:eastAsia="en-GB"/>
              </w:rPr>
              <w:t>=</w:t>
            </w:r>
            <w:r w:rsidRPr="00753D60">
              <w:rPr>
                <w:rFonts w:ascii="Courier New" w:eastAsia="Times New Roman" w:hAnsi="Courier New" w:cs="Courier New"/>
                <w:color w:val="4070A0"/>
                <w:sz w:val="20"/>
                <w:szCs w:val="20"/>
                <w:lang w:val="en-GB" w:eastAsia="en-GB"/>
              </w:rPr>
              <w:t>"*****"</w:t>
            </w:r>
          </w:p>
          <w:p w14:paraId="7E0982A8"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clientSecret</w:t>
            </w:r>
            <w:r w:rsidRPr="00753D60">
              <w:rPr>
                <w:rFonts w:ascii="Courier New" w:eastAsia="Times New Roman" w:hAnsi="Courier New" w:cs="Courier New"/>
                <w:color w:val="666666"/>
                <w:sz w:val="20"/>
                <w:szCs w:val="20"/>
                <w:lang w:val="en-GB" w:eastAsia="en-GB"/>
              </w:rPr>
              <w:t>=</w:t>
            </w:r>
            <w:r w:rsidRPr="00753D60">
              <w:rPr>
                <w:rFonts w:ascii="Courier New" w:eastAsia="Times New Roman" w:hAnsi="Courier New" w:cs="Courier New"/>
                <w:color w:val="4070A0"/>
                <w:sz w:val="20"/>
                <w:szCs w:val="20"/>
                <w:lang w:val="en-GB" w:eastAsia="en-GB"/>
              </w:rPr>
              <w:t>"*****"</w:t>
            </w:r>
          </w:p>
          <w:p w14:paraId="4DE6540D"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scope</w:t>
            </w:r>
            <w:r w:rsidRPr="00753D60">
              <w:rPr>
                <w:rFonts w:ascii="Courier New" w:eastAsia="Times New Roman" w:hAnsi="Courier New" w:cs="Courier New"/>
                <w:color w:val="666666"/>
                <w:sz w:val="20"/>
                <w:szCs w:val="20"/>
                <w:lang w:val="en-GB" w:eastAsia="en-GB"/>
              </w:rPr>
              <w:t>=</w:t>
            </w:r>
            <w:r w:rsidRPr="00753D60">
              <w:rPr>
                <w:rFonts w:ascii="Courier New" w:eastAsia="Times New Roman" w:hAnsi="Courier New" w:cs="Courier New"/>
                <w:color w:val="4070A0"/>
                <w:sz w:val="20"/>
                <w:szCs w:val="20"/>
                <w:lang w:val="en-GB" w:eastAsia="en-GB"/>
              </w:rPr>
              <w:t>"profile"</w:t>
            </w:r>
          </w:p>
          <w:p w14:paraId="18335BA7" w14:textId="77777777" w:rsidR="00753D60" w:rsidRPr="00753D60" w:rsidRDefault="00753D60" w:rsidP="0075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753D60">
              <w:rPr>
                <w:rFonts w:ascii="Courier New" w:eastAsia="Times New Roman" w:hAnsi="Courier New" w:cs="Courier New"/>
                <w:color w:val="333333"/>
                <w:sz w:val="20"/>
                <w:szCs w:val="20"/>
                <w:lang w:val="en-GB" w:eastAsia="en-GB"/>
              </w:rPr>
              <w:t xml:space="preserve">  </w:t>
            </w:r>
            <w:r w:rsidRPr="00753D60">
              <w:rPr>
                <w:rFonts w:ascii="Courier New" w:eastAsia="Times New Roman" w:hAnsi="Courier New" w:cs="Courier New"/>
                <w:color w:val="666666"/>
                <w:sz w:val="20"/>
                <w:szCs w:val="20"/>
                <w:lang w:val="en-GB" w:eastAsia="en-GB"/>
              </w:rPr>
              <w:t>/&gt;</w:t>
            </w:r>
          </w:p>
        </w:tc>
      </w:tr>
    </w:tbl>
    <w:p w14:paraId="64BE55C1" w14:textId="7318B9AB" w:rsidR="00FC62C6" w:rsidRDefault="00753D60" w:rsidP="00753D60">
      <w:pPr>
        <w:pStyle w:val="Caption"/>
        <w:spacing w:line="360" w:lineRule="auto"/>
        <w:jc w:val="center"/>
        <w:rPr>
          <w:rFonts w:ascii="Times New Roman" w:hAnsi="Times New Roman" w:cs="Times New Roman"/>
          <w:lang w:val="hu-HU"/>
        </w:rPr>
      </w:pPr>
      <w:bookmarkStart w:id="110" w:name="_Toc76486121"/>
      <w:r w:rsidRPr="00753D60">
        <w:rPr>
          <w:rFonts w:ascii="Times New Roman" w:hAnsi="Times New Roman" w:cs="Times New Roman"/>
        </w:rPr>
        <w:t xml:space="preserve">Kódrészlet </w:t>
      </w:r>
      <w:r w:rsidRPr="00753D60">
        <w:rPr>
          <w:rFonts w:ascii="Times New Roman" w:hAnsi="Times New Roman" w:cs="Times New Roman"/>
        </w:rPr>
        <w:fldChar w:fldCharType="begin"/>
      </w:r>
      <w:r w:rsidRPr="00753D60">
        <w:rPr>
          <w:rFonts w:ascii="Times New Roman" w:hAnsi="Times New Roman" w:cs="Times New Roman"/>
        </w:rPr>
        <w:instrText xml:space="preserve"> SEQ Kódrészlet \* ARABIC </w:instrText>
      </w:r>
      <w:r w:rsidRPr="00753D60">
        <w:rPr>
          <w:rFonts w:ascii="Times New Roman" w:hAnsi="Times New Roman" w:cs="Times New Roman"/>
        </w:rPr>
        <w:fldChar w:fldCharType="separate"/>
      </w:r>
      <w:r w:rsidR="00FD3843">
        <w:rPr>
          <w:rFonts w:ascii="Times New Roman" w:hAnsi="Times New Roman" w:cs="Times New Roman"/>
          <w:noProof/>
        </w:rPr>
        <w:t>26</w:t>
      </w:r>
      <w:r w:rsidRPr="00753D60">
        <w:rPr>
          <w:rFonts w:ascii="Times New Roman" w:hAnsi="Times New Roman" w:cs="Times New Roman"/>
        </w:rPr>
        <w:fldChar w:fldCharType="end"/>
      </w:r>
      <w:r w:rsidRPr="00753D60">
        <w:rPr>
          <w:rFonts w:ascii="Times New Roman" w:hAnsi="Times New Roman" w:cs="Times New Roman"/>
        </w:rPr>
        <w:t>. Fitbit beállítások</w:t>
      </w:r>
      <w:bookmarkEnd w:id="110"/>
    </w:p>
    <w:p w14:paraId="74ECAC6B" w14:textId="77777777" w:rsidR="00D46914" w:rsidRDefault="00FC62C6" w:rsidP="005C7F55">
      <w:pPr>
        <w:spacing w:line="360" w:lineRule="auto"/>
        <w:ind w:firstLine="360"/>
        <w:jc w:val="both"/>
        <w:rPr>
          <w:rFonts w:ascii="Times New Roman" w:hAnsi="Times New Roman" w:cs="Times New Roman"/>
          <w:lang w:val="hu-HU"/>
        </w:rPr>
      </w:pPr>
      <w:r>
        <w:rPr>
          <w:rFonts w:ascii="Times New Roman" w:hAnsi="Times New Roman" w:cs="Times New Roman"/>
          <w:lang w:val="hu-HU"/>
        </w:rPr>
        <w:t xml:space="preserve"> </w:t>
      </w:r>
      <w:r w:rsidR="00753D60">
        <w:rPr>
          <w:rFonts w:ascii="Times New Roman" w:hAnsi="Times New Roman" w:cs="Times New Roman"/>
          <w:lang w:val="hu-HU"/>
        </w:rPr>
        <w:t>Miután megtörtént a felhasználó beléptetése a Fitbit felhasználói fiókjába, megtörténhet az egyedi azonosító meghatározása, ahogy a 2</w:t>
      </w:r>
      <w:r w:rsidR="002A5B28">
        <w:rPr>
          <w:rFonts w:ascii="Times New Roman" w:hAnsi="Times New Roman" w:cs="Times New Roman"/>
          <w:lang w:val="hu-HU"/>
        </w:rPr>
        <w:t>7</w:t>
      </w:r>
      <w:r w:rsidR="00753D60">
        <w:rPr>
          <w:rFonts w:ascii="Times New Roman" w:hAnsi="Times New Roman" w:cs="Times New Roman"/>
          <w:lang w:val="hu-HU"/>
        </w:rPr>
        <w:t xml:space="preserve">. kódrészlet tárgyalja. </w:t>
      </w:r>
      <w:r>
        <w:rPr>
          <w:rFonts w:ascii="Times New Roman" w:hAnsi="Times New Roman" w:cs="Times New Roman"/>
          <w:lang w:val="hu-HU"/>
        </w:rPr>
        <w:t>Ezzel az azonosító segítségével az óra által mért pulzus adat a megfelelő mezőbe</w:t>
      </w:r>
      <w:r w:rsidR="00753D60">
        <w:rPr>
          <w:rFonts w:ascii="Times New Roman" w:hAnsi="Times New Roman" w:cs="Times New Roman"/>
          <w:lang w:val="hu-HU"/>
        </w:rPr>
        <w:t xml:space="preserve"> küldi az adatokat</w:t>
      </w:r>
      <w:r>
        <w:rPr>
          <w:rFonts w:ascii="Times New Roman" w:hAnsi="Times New Roman" w:cs="Times New Roman"/>
          <w:lang w:val="hu-HU"/>
        </w:rPr>
        <w:t xml:space="preserve">, ahonnan a telefonos alkalmazás leolvassa, ahogy a </w:t>
      </w:r>
      <w:r w:rsidR="002A5B28">
        <w:rPr>
          <w:rFonts w:ascii="Times New Roman" w:hAnsi="Times New Roman" w:cs="Times New Roman"/>
          <w:lang w:val="hu-HU"/>
        </w:rPr>
        <w:t>21</w:t>
      </w:r>
      <w:r>
        <w:rPr>
          <w:rFonts w:ascii="Times New Roman" w:hAnsi="Times New Roman" w:cs="Times New Roman"/>
          <w:lang w:val="hu-HU"/>
        </w:rPr>
        <w:t xml:space="preserve">. kódrészletben </w:t>
      </w:r>
      <w:r w:rsidR="00753D60">
        <w:rPr>
          <w:rFonts w:ascii="Times New Roman" w:hAnsi="Times New Roman" w:cs="Times New Roman"/>
          <w:lang w:val="hu-HU"/>
        </w:rPr>
        <w:t>látható</w:t>
      </w:r>
      <w:r>
        <w:rPr>
          <w:rFonts w:ascii="Times New Roman" w:hAnsi="Times New Roman" w:cs="Times New Roman"/>
          <w:lang w:val="hu-H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17"/>
      </w:tblGrid>
      <w:tr w:rsidR="00FC62C6" w:rsidRPr="00FC62C6" w14:paraId="6475DA33" w14:textId="77777777" w:rsidTr="00FC62C6">
        <w:trPr>
          <w:tblCellSpacing w:w="15" w:type="dxa"/>
        </w:trPr>
        <w:tc>
          <w:tcPr>
            <w:tcW w:w="0" w:type="auto"/>
            <w:vAlign w:val="center"/>
            <w:hideMark/>
          </w:tcPr>
          <w:p w14:paraId="369F86DF"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Pr>
                <w:rFonts w:ascii="Courier New" w:eastAsia="Times New Roman" w:hAnsi="Courier New" w:cs="Courier New"/>
                <w:color w:val="333333"/>
                <w:sz w:val="20"/>
                <w:szCs w:val="20"/>
                <w:lang w:val="en-GB" w:eastAsia="en-GB"/>
              </w:rPr>
              <w:t xml:space="preserve"> </w:t>
            </w:r>
            <w:r w:rsidRPr="00FC62C6">
              <w:rPr>
                <w:rFonts w:ascii="Courier New" w:eastAsia="Times New Roman" w:hAnsi="Courier New" w:cs="Courier New"/>
                <w:color w:val="333333"/>
                <w:sz w:val="20"/>
                <w:szCs w:val="20"/>
                <w:lang w:val="en-GB" w:eastAsia="en-GB"/>
              </w:rPr>
              <w:t>1</w:t>
            </w:r>
          </w:p>
          <w:p w14:paraId="2105F88C"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2</w:t>
            </w:r>
          </w:p>
          <w:p w14:paraId="7D1CDD09"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3</w:t>
            </w:r>
          </w:p>
          <w:p w14:paraId="57589BBA"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4</w:t>
            </w:r>
          </w:p>
          <w:p w14:paraId="7D5B1957"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5</w:t>
            </w:r>
          </w:p>
          <w:p w14:paraId="2AE81897"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6</w:t>
            </w:r>
          </w:p>
          <w:p w14:paraId="2504279B"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7</w:t>
            </w:r>
          </w:p>
          <w:p w14:paraId="2B703B7A"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8</w:t>
            </w:r>
          </w:p>
          <w:p w14:paraId="0BA68CD1"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9</w:t>
            </w:r>
          </w:p>
          <w:p w14:paraId="0F74EB12"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10</w:t>
            </w:r>
          </w:p>
          <w:p w14:paraId="136ACD69"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11</w:t>
            </w:r>
          </w:p>
          <w:p w14:paraId="0356EDA5"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12</w:t>
            </w:r>
          </w:p>
          <w:p w14:paraId="38E784C5"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13</w:t>
            </w:r>
          </w:p>
          <w:p w14:paraId="24DD4B64"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14</w:t>
            </w:r>
          </w:p>
          <w:p w14:paraId="58A1FC4A"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15</w:t>
            </w:r>
          </w:p>
          <w:p w14:paraId="59588F3A"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16</w:t>
            </w:r>
          </w:p>
          <w:p w14:paraId="357B96F0"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17</w:t>
            </w:r>
          </w:p>
          <w:p w14:paraId="615A3A1F"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18</w:t>
            </w:r>
          </w:p>
          <w:p w14:paraId="5D74954C"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19</w:t>
            </w:r>
          </w:p>
        </w:tc>
        <w:tc>
          <w:tcPr>
            <w:tcW w:w="0" w:type="auto"/>
            <w:vAlign w:val="center"/>
            <w:hideMark/>
          </w:tcPr>
          <w:p w14:paraId="5C905CE0"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settingsStorage.onchange </w:t>
            </w:r>
            <w:r w:rsidRPr="00FC62C6">
              <w:rPr>
                <w:rFonts w:ascii="Courier New" w:eastAsia="Times New Roman" w:hAnsi="Courier New" w:cs="Courier New"/>
                <w:color w:val="666666"/>
                <w:sz w:val="20"/>
                <w:szCs w:val="20"/>
                <w:lang w:val="en-GB" w:eastAsia="en-GB"/>
              </w:rPr>
              <w:t>=</w:t>
            </w:r>
            <w:r w:rsidRPr="00FC62C6">
              <w:rPr>
                <w:rFonts w:ascii="Courier New" w:eastAsia="Times New Roman" w:hAnsi="Courier New" w:cs="Courier New"/>
                <w:color w:val="333333"/>
                <w:sz w:val="20"/>
                <w:szCs w:val="20"/>
                <w:lang w:val="en-GB" w:eastAsia="en-GB"/>
              </w:rPr>
              <w:t xml:space="preserve"> evt </w:t>
            </w:r>
            <w:r w:rsidRPr="00FC62C6">
              <w:rPr>
                <w:rFonts w:ascii="Courier New" w:eastAsia="Times New Roman" w:hAnsi="Courier New" w:cs="Courier New"/>
                <w:color w:val="666666"/>
                <w:sz w:val="20"/>
                <w:szCs w:val="20"/>
                <w:lang w:val="en-GB" w:eastAsia="en-GB"/>
              </w:rPr>
              <w:t>=&gt;</w:t>
            </w:r>
            <w:r w:rsidRPr="00FC62C6">
              <w:rPr>
                <w:rFonts w:ascii="Courier New" w:eastAsia="Times New Roman" w:hAnsi="Courier New" w:cs="Courier New"/>
                <w:color w:val="333333"/>
                <w:sz w:val="20"/>
                <w:szCs w:val="20"/>
                <w:lang w:val="en-GB" w:eastAsia="en-GB"/>
              </w:rPr>
              <w:t xml:space="preserve"> {</w:t>
            </w:r>
          </w:p>
          <w:p w14:paraId="2947D62B"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r w:rsidRPr="00FC62C6">
              <w:rPr>
                <w:rFonts w:ascii="Courier New" w:eastAsia="Times New Roman" w:hAnsi="Courier New" w:cs="Courier New"/>
                <w:b/>
                <w:bCs/>
                <w:color w:val="007020"/>
                <w:sz w:val="20"/>
                <w:szCs w:val="20"/>
                <w:lang w:val="en-GB" w:eastAsia="en-GB"/>
              </w:rPr>
              <w:t>if</w:t>
            </w:r>
            <w:r w:rsidRPr="00FC62C6">
              <w:rPr>
                <w:rFonts w:ascii="Courier New" w:eastAsia="Times New Roman" w:hAnsi="Courier New" w:cs="Courier New"/>
                <w:color w:val="333333"/>
                <w:sz w:val="20"/>
                <w:szCs w:val="20"/>
                <w:lang w:val="en-GB" w:eastAsia="en-GB"/>
              </w:rPr>
              <w:t xml:space="preserve"> (evt.key </w:t>
            </w:r>
            <w:r w:rsidRPr="00FC62C6">
              <w:rPr>
                <w:rFonts w:ascii="Courier New" w:eastAsia="Times New Roman" w:hAnsi="Courier New" w:cs="Courier New"/>
                <w:color w:val="666666"/>
                <w:sz w:val="20"/>
                <w:szCs w:val="20"/>
                <w:lang w:val="en-GB" w:eastAsia="en-GB"/>
              </w:rPr>
              <w:t>===</w:t>
            </w:r>
            <w:r w:rsidRPr="00FC62C6">
              <w:rPr>
                <w:rFonts w:ascii="Courier New" w:eastAsia="Times New Roman" w:hAnsi="Courier New" w:cs="Courier New"/>
                <w:color w:val="333333"/>
                <w:sz w:val="20"/>
                <w:szCs w:val="20"/>
                <w:lang w:val="en-GB" w:eastAsia="en-GB"/>
              </w:rPr>
              <w:t xml:space="preserve"> </w:t>
            </w:r>
            <w:r w:rsidRPr="00FC62C6">
              <w:rPr>
                <w:rFonts w:ascii="Courier New" w:eastAsia="Times New Roman" w:hAnsi="Courier New" w:cs="Courier New"/>
                <w:color w:val="4070A0"/>
                <w:sz w:val="20"/>
                <w:szCs w:val="20"/>
                <w:lang w:val="en-GB" w:eastAsia="en-GB"/>
              </w:rPr>
              <w:t>"oauth"</w:t>
            </w:r>
            <w:r w:rsidRPr="00FC62C6">
              <w:rPr>
                <w:rFonts w:ascii="Courier New" w:eastAsia="Times New Roman" w:hAnsi="Courier New" w:cs="Courier New"/>
                <w:color w:val="333333"/>
                <w:sz w:val="20"/>
                <w:szCs w:val="20"/>
                <w:lang w:val="en-GB" w:eastAsia="en-GB"/>
              </w:rPr>
              <w:t>) {</w:t>
            </w:r>
          </w:p>
          <w:p w14:paraId="43EFEC77"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r w:rsidRPr="00FC62C6">
              <w:rPr>
                <w:rFonts w:ascii="Courier New" w:eastAsia="Times New Roman" w:hAnsi="Courier New" w:cs="Courier New"/>
                <w:b/>
                <w:bCs/>
                <w:color w:val="007020"/>
                <w:sz w:val="20"/>
                <w:szCs w:val="20"/>
                <w:lang w:val="en-GB" w:eastAsia="en-GB"/>
              </w:rPr>
              <w:t>let</w:t>
            </w:r>
            <w:r w:rsidRPr="00FC62C6">
              <w:rPr>
                <w:rFonts w:ascii="Courier New" w:eastAsia="Times New Roman" w:hAnsi="Courier New" w:cs="Courier New"/>
                <w:color w:val="333333"/>
                <w:sz w:val="20"/>
                <w:szCs w:val="20"/>
                <w:lang w:val="en-GB" w:eastAsia="en-GB"/>
              </w:rPr>
              <w:t xml:space="preserve"> data </w:t>
            </w:r>
            <w:r w:rsidRPr="00FC62C6">
              <w:rPr>
                <w:rFonts w:ascii="Courier New" w:eastAsia="Times New Roman" w:hAnsi="Courier New" w:cs="Courier New"/>
                <w:color w:val="666666"/>
                <w:sz w:val="20"/>
                <w:szCs w:val="20"/>
                <w:lang w:val="en-GB" w:eastAsia="en-GB"/>
              </w:rPr>
              <w:t>=</w:t>
            </w:r>
            <w:r w:rsidRPr="00FC62C6">
              <w:rPr>
                <w:rFonts w:ascii="Courier New" w:eastAsia="Times New Roman" w:hAnsi="Courier New" w:cs="Courier New"/>
                <w:color w:val="333333"/>
                <w:sz w:val="20"/>
                <w:szCs w:val="20"/>
                <w:lang w:val="en-GB" w:eastAsia="en-GB"/>
              </w:rPr>
              <w:t xml:space="preserve"> JSON.parse(</w:t>
            </w:r>
            <w:proofErr w:type="gramStart"/>
            <w:r w:rsidRPr="00FC62C6">
              <w:rPr>
                <w:rFonts w:ascii="Courier New" w:eastAsia="Times New Roman" w:hAnsi="Courier New" w:cs="Courier New"/>
                <w:color w:val="333333"/>
                <w:sz w:val="20"/>
                <w:szCs w:val="20"/>
                <w:lang w:val="en-GB" w:eastAsia="en-GB"/>
              </w:rPr>
              <w:t>evt.newValue</w:t>
            </w:r>
            <w:proofErr w:type="gramEnd"/>
            <w:r w:rsidRPr="00FC62C6">
              <w:rPr>
                <w:rFonts w:ascii="Courier New" w:eastAsia="Times New Roman" w:hAnsi="Courier New" w:cs="Courier New"/>
                <w:color w:val="333333"/>
                <w:sz w:val="20"/>
                <w:szCs w:val="20"/>
                <w:lang w:val="en-GB" w:eastAsia="en-GB"/>
              </w:rPr>
              <w:t>);</w:t>
            </w:r>
          </w:p>
          <w:p w14:paraId="664F5796"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roofErr w:type="gramStart"/>
            <w:r w:rsidRPr="00FC62C6">
              <w:rPr>
                <w:rFonts w:ascii="Courier New" w:eastAsia="Times New Roman" w:hAnsi="Courier New" w:cs="Courier New"/>
                <w:color w:val="333333"/>
                <w:sz w:val="20"/>
                <w:szCs w:val="20"/>
                <w:lang w:val="en-GB" w:eastAsia="en-GB"/>
              </w:rPr>
              <w:t>fetch(</w:t>
            </w:r>
            <w:proofErr w:type="gramEnd"/>
            <w:r w:rsidRPr="00FC62C6">
              <w:rPr>
                <w:rFonts w:ascii="Courier New" w:eastAsia="Times New Roman" w:hAnsi="Courier New" w:cs="Courier New"/>
                <w:color w:val="4070A0"/>
                <w:sz w:val="20"/>
                <w:szCs w:val="20"/>
                <w:lang w:val="en-GB" w:eastAsia="en-GB"/>
              </w:rPr>
              <w:t>'https://api.fitbit.com/1/user/-/profile.json'</w:t>
            </w:r>
            <w:r w:rsidRPr="00FC62C6">
              <w:rPr>
                <w:rFonts w:ascii="Courier New" w:eastAsia="Times New Roman" w:hAnsi="Courier New" w:cs="Courier New"/>
                <w:color w:val="333333"/>
                <w:sz w:val="20"/>
                <w:szCs w:val="20"/>
                <w:lang w:val="en-GB" w:eastAsia="en-GB"/>
              </w:rPr>
              <w:t>, {</w:t>
            </w:r>
          </w:p>
          <w:p w14:paraId="0CE004D7"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method</w:t>
            </w:r>
            <w:r w:rsidRPr="00FC62C6">
              <w:rPr>
                <w:rFonts w:ascii="Courier New" w:eastAsia="Times New Roman" w:hAnsi="Courier New" w:cs="Courier New"/>
                <w:color w:val="666666"/>
                <w:sz w:val="20"/>
                <w:szCs w:val="20"/>
                <w:lang w:val="en-GB" w:eastAsia="en-GB"/>
              </w:rPr>
              <w:t>:</w:t>
            </w:r>
            <w:r w:rsidRPr="00FC62C6">
              <w:rPr>
                <w:rFonts w:ascii="Courier New" w:eastAsia="Times New Roman" w:hAnsi="Courier New" w:cs="Courier New"/>
                <w:color w:val="333333"/>
                <w:sz w:val="20"/>
                <w:szCs w:val="20"/>
                <w:lang w:val="en-GB" w:eastAsia="en-GB"/>
              </w:rPr>
              <w:t xml:space="preserve"> </w:t>
            </w:r>
            <w:r w:rsidRPr="00FC62C6">
              <w:rPr>
                <w:rFonts w:ascii="Courier New" w:eastAsia="Times New Roman" w:hAnsi="Courier New" w:cs="Courier New"/>
                <w:color w:val="4070A0"/>
                <w:sz w:val="20"/>
                <w:szCs w:val="20"/>
                <w:lang w:val="en-GB" w:eastAsia="en-GB"/>
              </w:rPr>
              <w:t>'GET'</w:t>
            </w:r>
            <w:r w:rsidRPr="00FC62C6">
              <w:rPr>
                <w:rFonts w:ascii="Courier New" w:eastAsia="Times New Roman" w:hAnsi="Courier New" w:cs="Courier New"/>
                <w:color w:val="333333"/>
                <w:sz w:val="20"/>
                <w:szCs w:val="20"/>
                <w:lang w:val="en-GB" w:eastAsia="en-GB"/>
              </w:rPr>
              <w:t>,</w:t>
            </w:r>
          </w:p>
          <w:p w14:paraId="09265C70"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headers</w:t>
            </w:r>
            <w:r w:rsidRPr="00FC62C6">
              <w:rPr>
                <w:rFonts w:ascii="Courier New" w:eastAsia="Times New Roman" w:hAnsi="Courier New" w:cs="Courier New"/>
                <w:color w:val="666666"/>
                <w:sz w:val="20"/>
                <w:szCs w:val="20"/>
                <w:lang w:val="en-GB" w:eastAsia="en-GB"/>
              </w:rPr>
              <w:t>:</w:t>
            </w:r>
            <w:r w:rsidRPr="00FC62C6">
              <w:rPr>
                <w:rFonts w:ascii="Courier New" w:eastAsia="Times New Roman" w:hAnsi="Courier New" w:cs="Courier New"/>
                <w:color w:val="333333"/>
                <w:sz w:val="20"/>
                <w:szCs w:val="20"/>
                <w:lang w:val="en-GB" w:eastAsia="en-GB"/>
              </w:rPr>
              <w:t xml:space="preserve"> {</w:t>
            </w:r>
          </w:p>
          <w:p w14:paraId="1FB4EE3C"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r w:rsidRPr="00FC62C6">
              <w:rPr>
                <w:rFonts w:ascii="Courier New" w:eastAsia="Times New Roman" w:hAnsi="Courier New" w:cs="Courier New"/>
                <w:color w:val="4070A0"/>
                <w:sz w:val="20"/>
                <w:szCs w:val="20"/>
                <w:lang w:val="en-GB" w:eastAsia="en-GB"/>
              </w:rPr>
              <w:t>"Authorization"</w:t>
            </w:r>
            <w:r w:rsidRPr="00FC62C6">
              <w:rPr>
                <w:rFonts w:ascii="Courier New" w:eastAsia="Times New Roman" w:hAnsi="Courier New" w:cs="Courier New"/>
                <w:color w:val="666666"/>
                <w:sz w:val="20"/>
                <w:szCs w:val="20"/>
                <w:lang w:val="en-GB" w:eastAsia="en-GB"/>
              </w:rPr>
              <w:t>:</w:t>
            </w:r>
            <w:r w:rsidRPr="00FC62C6">
              <w:rPr>
                <w:rFonts w:ascii="Courier New" w:eastAsia="Times New Roman" w:hAnsi="Courier New" w:cs="Courier New"/>
                <w:color w:val="333333"/>
                <w:sz w:val="20"/>
                <w:szCs w:val="20"/>
                <w:lang w:val="en-GB" w:eastAsia="en-GB"/>
              </w:rPr>
              <w:t xml:space="preserve"> </w:t>
            </w:r>
            <w:r w:rsidRPr="00FC62C6">
              <w:rPr>
                <w:rFonts w:ascii="Courier New" w:eastAsia="Times New Roman" w:hAnsi="Courier New" w:cs="Courier New"/>
                <w:color w:val="4070A0"/>
                <w:sz w:val="20"/>
                <w:szCs w:val="20"/>
                <w:lang w:val="en-GB" w:eastAsia="en-GB"/>
              </w:rPr>
              <w:t>'Bearer ${</w:t>
            </w:r>
            <w:proofErr w:type="gramStart"/>
            <w:r w:rsidRPr="00FC62C6">
              <w:rPr>
                <w:rFonts w:ascii="Courier New" w:eastAsia="Times New Roman" w:hAnsi="Courier New" w:cs="Courier New"/>
                <w:color w:val="4070A0"/>
                <w:sz w:val="20"/>
                <w:szCs w:val="20"/>
                <w:lang w:val="en-GB" w:eastAsia="en-GB"/>
              </w:rPr>
              <w:t>data.access</w:t>
            </w:r>
            <w:proofErr w:type="gramEnd"/>
            <w:r w:rsidRPr="00FC62C6">
              <w:rPr>
                <w:rFonts w:ascii="Courier New" w:eastAsia="Times New Roman" w:hAnsi="Courier New" w:cs="Courier New"/>
                <w:color w:val="4070A0"/>
                <w:sz w:val="20"/>
                <w:szCs w:val="20"/>
                <w:lang w:val="en-GB" w:eastAsia="en-GB"/>
              </w:rPr>
              <w:t>_token}'</w:t>
            </w:r>
          </w:p>
          <w:p w14:paraId="7B243A73"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
          <w:p w14:paraId="37E358FF"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
          <w:p w14:paraId="27D9F4FF"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roofErr w:type="gramStart"/>
            <w:r w:rsidRPr="00FC62C6">
              <w:rPr>
                <w:rFonts w:ascii="Courier New" w:eastAsia="Times New Roman" w:hAnsi="Courier New" w:cs="Courier New"/>
                <w:color w:val="333333"/>
                <w:sz w:val="20"/>
                <w:szCs w:val="20"/>
                <w:lang w:val="en-GB" w:eastAsia="en-GB"/>
              </w:rPr>
              <w:t>.then</w:t>
            </w:r>
            <w:proofErr w:type="gramEnd"/>
            <w:r w:rsidRPr="00FC62C6">
              <w:rPr>
                <w:rFonts w:ascii="Courier New" w:eastAsia="Times New Roman" w:hAnsi="Courier New" w:cs="Courier New"/>
                <w:color w:val="333333"/>
                <w:sz w:val="20"/>
                <w:szCs w:val="20"/>
                <w:lang w:val="en-GB" w:eastAsia="en-GB"/>
              </w:rPr>
              <w:t xml:space="preserve">(response </w:t>
            </w:r>
            <w:r w:rsidRPr="00FC62C6">
              <w:rPr>
                <w:rFonts w:ascii="Courier New" w:eastAsia="Times New Roman" w:hAnsi="Courier New" w:cs="Courier New"/>
                <w:color w:val="666666"/>
                <w:sz w:val="20"/>
                <w:szCs w:val="20"/>
                <w:lang w:val="en-GB" w:eastAsia="en-GB"/>
              </w:rPr>
              <w:t>=&gt;</w:t>
            </w:r>
            <w:r w:rsidRPr="00FC62C6">
              <w:rPr>
                <w:rFonts w:ascii="Courier New" w:eastAsia="Times New Roman" w:hAnsi="Courier New" w:cs="Courier New"/>
                <w:color w:val="333333"/>
                <w:sz w:val="20"/>
                <w:szCs w:val="20"/>
                <w:lang w:val="en-GB" w:eastAsia="en-GB"/>
              </w:rPr>
              <w:t xml:space="preserve"> response.json())</w:t>
            </w:r>
          </w:p>
          <w:p w14:paraId="6F98A39D"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roofErr w:type="gramStart"/>
            <w:r w:rsidRPr="00FC62C6">
              <w:rPr>
                <w:rFonts w:ascii="Courier New" w:eastAsia="Times New Roman" w:hAnsi="Courier New" w:cs="Courier New"/>
                <w:color w:val="333333"/>
                <w:sz w:val="20"/>
                <w:szCs w:val="20"/>
                <w:lang w:val="en-GB" w:eastAsia="en-GB"/>
              </w:rPr>
              <w:t>.then</w:t>
            </w:r>
            <w:proofErr w:type="gramEnd"/>
            <w:r w:rsidRPr="00FC62C6">
              <w:rPr>
                <w:rFonts w:ascii="Courier New" w:eastAsia="Times New Roman" w:hAnsi="Courier New" w:cs="Courier New"/>
                <w:color w:val="333333"/>
                <w:sz w:val="20"/>
                <w:szCs w:val="20"/>
                <w:lang w:val="en-GB" w:eastAsia="en-GB"/>
              </w:rPr>
              <w:t xml:space="preserve">(data </w:t>
            </w:r>
            <w:r w:rsidRPr="00FC62C6">
              <w:rPr>
                <w:rFonts w:ascii="Courier New" w:eastAsia="Times New Roman" w:hAnsi="Courier New" w:cs="Courier New"/>
                <w:color w:val="666666"/>
                <w:sz w:val="20"/>
                <w:szCs w:val="20"/>
                <w:lang w:val="en-GB" w:eastAsia="en-GB"/>
              </w:rPr>
              <w:t>=&gt;</w:t>
            </w:r>
            <w:r w:rsidRPr="00FC62C6">
              <w:rPr>
                <w:rFonts w:ascii="Courier New" w:eastAsia="Times New Roman" w:hAnsi="Courier New" w:cs="Courier New"/>
                <w:color w:val="333333"/>
                <w:sz w:val="20"/>
                <w:szCs w:val="20"/>
                <w:lang w:val="en-GB" w:eastAsia="en-GB"/>
              </w:rPr>
              <w:t xml:space="preserve"> {</w:t>
            </w:r>
          </w:p>
          <w:p w14:paraId="4DC9BB17"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roofErr w:type="gramStart"/>
            <w:r w:rsidRPr="00FC62C6">
              <w:rPr>
                <w:rFonts w:ascii="Courier New" w:eastAsia="Times New Roman" w:hAnsi="Courier New" w:cs="Courier New"/>
                <w:color w:val="333333"/>
                <w:sz w:val="20"/>
                <w:szCs w:val="20"/>
                <w:lang w:val="en-GB" w:eastAsia="en-GB"/>
              </w:rPr>
              <w:t>console.log(</w:t>
            </w:r>
            <w:proofErr w:type="gramEnd"/>
            <w:r w:rsidRPr="00FC62C6">
              <w:rPr>
                <w:rFonts w:ascii="Courier New" w:eastAsia="Times New Roman" w:hAnsi="Courier New" w:cs="Courier New"/>
                <w:color w:val="4070A0"/>
                <w:sz w:val="20"/>
                <w:szCs w:val="20"/>
                <w:lang w:val="en-GB" w:eastAsia="en-GB"/>
              </w:rPr>
              <w:t>'Success:'</w:t>
            </w:r>
            <w:r w:rsidRPr="00FC62C6">
              <w:rPr>
                <w:rFonts w:ascii="Courier New" w:eastAsia="Times New Roman" w:hAnsi="Courier New" w:cs="Courier New"/>
                <w:color w:val="333333"/>
                <w:sz w:val="20"/>
                <w:szCs w:val="20"/>
                <w:lang w:val="en-GB" w:eastAsia="en-GB"/>
              </w:rPr>
              <w:t>, data[</w:t>
            </w:r>
            <w:r w:rsidRPr="00FC62C6">
              <w:rPr>
                <w:rFonts w:ascii="Courier New" w:eastAsia="Times New Roman" w:hAnsi="Courier New" w:cs="Courier New"/>
                <w:color w:val="4070A0"/>
                <w:sz w:val="20"/>
                <w:szCs w:val="20"/>
                <w:lang w:val="en-GB" w:eastAsia="en-GB"/>
              </w:rPr>
              <w:t>'user'</w:t>
            </w:r>
            <w:r w:rsidRPr="00FC62C6">
              <w:rPr>
                <w:rFonts w:ascii="Courier New" w:eastAsia="Times New Roman" w:hAnsi="Courier New" w:cs="Courier New"/>
                <w:color w:val="333333"/>
                <w:sz w:val="20"/>
                <w:szCs w:val="20"/>
                <w:lang w:val="en-GB" w:eastAsia="en-GB"/>
              </w:rPr>
              <w:t>][</w:t>
            </w:r>
            <w:r w:rsidRPr="00FC62C6">
              <w:rPr>
                <w:rFonts w:ascii="Courier New" w:eastAsia="Times New Roman" w:hAnsi="Courier New" w:cs="Courier New"/>
                <w:color w:val="4070A0"/>
                <w:sz w:val="20"/>
                <w:szCs w:val="20"/>
                <w:lang w:val="en-GB" w:eastAsia="en-GB"/>
              </w:rPr>
              <w:t>'encodedId'</w:t>
            </w:r>
            <w:r w:rsidRPr="00FC62C6">
              <w:rPr>
                <w:rFonts w:ascii="Courier New" w:eastAsia="Times New Roman" w:hAnsi="Courier New" w:cs="Courier New"/>
                <w:color w:val="333333"/>
                <w:sz w:val="20"/>
                <w:szCs w:val="20"/>
                <w:lang w:val="en-GB" w:eastAsia="en-GB"/>
              </w:rPr>
              <w:t>]);</w:t>
            </w:r>
          </w:p>
          <w:p w14:paraId="4F1B4157"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id </w:t>
            </w:r>
            <w:r w:rsidRPr="00FC62C6">
              <w:rPr>
                <w:rFonts w:ascii="Courier New" w:eastAsia="Times New Roman" w:hAnsi="Courier New" w:cs="Courier New"/>
                <w:color w:val="666666"/>
                <w:sz w:val="20"/>
                <w:szCs w:val="20"/>
                <w:lang w:val="en-GB" w:eastAsia="en-GB"/>
              </w:rPr>
              <w:t>=</w:t>
            </w:r>
            <w:r w:rsidRPr="00FC62C6">
              <w:rPr>
                <w:rFonts w:ascii="Courier New" w:eastAsia="Times New Roman" w:hAnsi="Courier New" w:cs="Courier New"/>
                <w:color w:val="333333"/>
                <w:sz w:val="20"/>
                <w:szCs w:val="20"/>
                <w:lang w:val="en-GB" w:eastAsia="en-GB"/>
              </w:rPr>
              <w:t xml:space="preserve"> data[</w:t>
            </w:r>
            <w:r w:rsidRPr="00FC62C6">
              <w:rPr>
                <w:rFonts w:ascii="Courier New" w:eastAsia="Times New Roman" w:hAnsi="Courier New" w:cs="Courier New"/>
                <w:color w:val="4070A0"/>
                <w:sz w:val="20"/>
                <w:szCs w:val="20"/>
                <w:lang w:val="en-GB" w:eastAsia="en-GB"/>
              </w:rPr>
              <w:t>'user</w:t>
            </w:r>
            <w:proofErr w:type="gramStart"/>
            <w:r w:rsidRPr="00FC62C6">
              <w:rPr>
                <w:rFonts w:ascii="Courier New" w:eastAsia="Times New Roman" w:hAnsi="Courier New" w:cs="Courier New"/>
                <w:color w:val="4070A0"/>
                <w:sz w:val="20"/>
                <w:szCs w:val="20"/>
                <w:lang w:val="en-GB" w:eastAsia="en-GB"/>
              </w:rPr>
              <w:t>'</w:t>
            </w:r>
            <w:r w:rsidRPr="00FC62C6">
              <w:rPr>
                <w:rFonts w:ascii="Courier New" w:eastAsia="Times New Roman" w:hAnsi="Courier New" w:cs="Courier New"/>
                <w:color w:val="333333"/>
                <w:sz w:val="20"/>
                <w:szCs w:val="20"/>
                <w:lang w:val="en-GB" w:eastAsia="en-GB"/>
              </w:rPr>
              <w:t>][</w:t>
            </w:r>
            <w:proofErr w:type="gramEnd"/>
            <w:r w:rsidRPr="00FC62C6">
              <w:rPr>
                <w:rFonts w:ascii="Courier New" w:eastAsia="Times New Roman" w:hAnsi="Courier New" w:cs="Courier New"/>
                <w:color w:val="4070A0"/>
                <w:sz w:val="20"/>
                <w:szCs w:val="20"/>
                <w:lang w:val="en-GB" w:eastAsia="en-GB"/>
              </w:rPr>
              <w:t>'encodedId'</w:t>
            </w:r>
            <w:r w:rsidRPr="00FC62C6">
              <w:rPr>
                <w:rFonts w:ascii="Courier New" w:eastAsia="Times New Roman" w:hAnsi="Courier New" w:cs="Courier New"/>
                <w:color w:val="333333"/>
                <w:sz w:val="20"/>
                <w:szCs w:val="20"/>
                <w:lang w:val="en-GB" w:eastAsia="en-GB"/>
              </w:rPr>
              <w:t>];</w:t>
            </w:r>
          </w:p>
          <w:p w14:paraId="63A6743B"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
          <w:p w14:paraId="03C5DC2C"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roofErr w:type="gramStart"/>
            <w:r w:rsidRPr="00FC62C6">
              <w:rPr>
                <w:rFonts w:ascii="Courier New" w:eastAsia="Times New Roman" w:hAnsi="Courier New" w:cs="Courier New"/>
                <w:color w:val="333333"/>
                <w:sz w:val="20"/>
                <w:szCs w:val="20"/>
                <w:lang w:val="en-GB" w:eastAsia="en-GB"/>
              </w:rPr>
              <w:t>.</w:t>
            </w:r>
            <w:r w:rsidRPr="00FC62C6">
              <w:rPr>
                <w:rFonts w:ascii="Courier New" w:eastAsia="Times New Roman" w:hAnsi="Courier New" w:cs="Courier New"/>
                <w:b/>
                <w:bCs/>
                <w:color w:val="007020"/>
                <w:sz w:val="20"/>
                <w:szCs w:val="20"/>
                <w:lang w:val="en-GB" w:eastAsia="en-GB"/>
              </w:rPr>
              <w:t>catch</w:t>
            </w:r>
            <w:proofErr w:type="gramEnd"/>
            <w:r w:rsidRPr="00FC62C6">
              <w:rPr>
                <w:rFonts w:ascii="Courier New" w:eastAsia="Times New Roman" w:hAnsi="Courier New" w:cs="Courier New"/>
                <w:color w:val="333333"/>
                <w:sz w:val="20"/>
                <w:szCs w:val="20"/>
                <w:lang w:val="en-GB" w:eastAsia="en-GB"/>
              </w:rPr>
              <w:t xml:space="preserve">((error) </w:t>
            </w:r>
            <w:r w:rsidRPr="00FC62C6">
              <w:rPr>
                <w:rFonts w:ascii="Courier New" w:eastAsia="Times New Roman" w:hAnsi="Courier New" w:cs="Courier New"/>
                <w:color w:val="666666"/>
                <w:sz w:val="20"/>
                <w:szCs w:val="20"/>
                <w:lang w:val="en-GB" w:eastAsia="en-GB"/>
              </w:rPr>
              <w:t>=&gt;</w:t>
            </w:r>
            <w:r w:rsidRPr="00FC62C6">
              <w:rPr>
                <w:rFonts w:ascii="Courier New" w:eastAsia="Times New Roman" w:hAnsi="Courier New" w:cs="Courier New"/>
                <w:color w:val="333333"/>
                <w:sz w:val="20"/>
                <w:szCs w:val="20"/>
                <w:lang w:val="en-GB" w:eastAsia="en-GB"/>
              </w:rPr>
              <w:t xml:space="preserve"> {</w:t>
            </w:r>
          </w:p>
          <w:p w14:paraId="589C2434"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roofErr w:type="gramStart"/>
            <w:r w:rsidRPr="00FC62C6">
              <w:rPr>
                <w:rFonts w:ascii="Courier New" w:eastAsia="Times New Roman" w:hAnsi="Courier New" w:cs="Courier New"/>
                <w:color w:val="333333"/>
                <w:sz w:val="20"/>
                <w:szCs w:val="20"/>
                <w:lang w:val="en-GB" w:eastAsia="en-GB"/>
              </w:rPr>
              <w:t>console.error</w:t>
            </w:r>
            <w:proofErr w:type="gramEnd"/>
            <w:r w:rsidRPr="00FC62C6">
              <w:rPr>
                <w:rFonts w:ascii="Courier New" w:eastAsia="Times New Roman" w:hAnsi="Courier New" w:cs="Courier New"/>
                <w:color w:val="333333"/>
                <w:sz w:val="20"/>
                <w:szCs w:val="20"/>
                <w:lang w:val="en-GB" w:eastAsia="en-GB"/>
              </w:rPr>
              <w:t>(</w:t>
            </w:r>
            <w:r w:rsidRPr="00FC62C6">
              <w:rPr>
                <w:rFonts w:ascii="Courier New" w:eastAsia="Times New Roman" w:hAnsi="Courier New" w:cs="Courier New"/>
                <w:color w:val="4070A0"/>
                <w:sz w:val="20"/>
                <w:szCs w:val="20"/>
                <w:lang w:val="en-GB" w:eastAsia="en-GB"/>
              </w:rPr>
              <w:t>'Error:'</w:t>
            </w:r>
            <w:r w:rsidRPr="00FC62C6">
              <w:rPr>
                <w:rFonts w:ascii="Courier New" w:eastAsia="Times New Roman" w:hAnsi="Courier New" w:cs="Courier New"/>
                <w:color w:val="333333"/>
                <w:sz w:val="20"/>
                <w:szCs w:val="20"/>
                <w:lang w:val="en-GB" w:eastAsia="en-GB"/>
              </w:rPr>
              <w:t>, error);</w:t>
            </w:r>
          </w:p>
          <w:p w14:paraId="7925BCC6"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
          <w:p w14:paraId="37C7E89F"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
          <w:p w14:paraId="0B33FCCC" w14:textId="77777777" w:rsidR="00FC62C6" w:rsidRPr="00FC62C6" w:rsidRDefault="00FC62C6" w:rsidP="00FC6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n-GB" w:eastAsia="en-GB"/>
              </w:rPr>
            </w:pPr>
            <w:r w:rsidRPr="00FC62C6">
              <w:rPr>
                <w:rFonts w:ascii="Courier New" w:eastAsia="Times New Roman" w:hAnsi="Courier New" w:cs="Courier New"/>
                <w:color w:val="333333"/>
                <w:sz w:val="20"/>
                <w:szCs w:val="20"/>
                <w:lang w:val="en-GB" w:eastAsia="en-GB"/>
              </w:rPr>
              <w:t xml:space="preserve">  };</w:t>
            </w:r>
          </w:p>
        </w:tc>
      </w:tr>
    </w:tbl>
    <w:p w14:paraId="1840CA4B" w14:textId="50A607BB" w:rsidR="00FC62C6" w:rsidRPr="00753D60" w:rsidRDefault="00FC62C6" w:rsidP="00FC62C6">
      <w:pPr>
        <w:pStyle w:val="Caption"/>
        <w:spacing w:line="360" w:lineRule="auto"/>
        <w:jc w:val="center"/>
        <w:rPr>
          <w:rFonts w:ascii="Times New Roman" w:hAnsi="Times New Roman" w:cs="Times New Roman"/>
          <w:lang w:val="hu-HU"/>
        </w:rPr>
      </w:pPr>
      <w:bookmarkStart w:id="111" w:name="_Toc76486122"/>
      <w:r w:rsidRPr="00753D60">
        <w:rPr>
          <w:rFonts w:ascii="Times New Roman" w:hAnsi="Times New Roman" w:cs="Times New Roman"/>
          <w:lang w:val="hu-HU"/>
        </w:rPr>
        <w:t xml:space="preserve">Kódrészlet </w:t>
      </w:r>
      <w:r w:rsidRPr="00753D60">
        <w:rPr>
          <w:rFonts w:ascii="Times New Roman" w:hAnsi="Times New Roman" w:cs="Times New Roman"/>
          <w:lang w:val="hu-HU"/>
        </w:rPr>
        <w:fldChar w:fldCharType="begin"/>
      </w:r>
      <w:r w:rsidRPr="00753D60">
        <w:rPr>
          <w:rFonts w:ascii="Times New Roman" w:hAnsi="Times New Roman" w:cs="Times New Roman"/>
          <w:lang w:val="hu-HU"/>
        </w:rPr>
        <w:instrText xml:space="preserve"> SEQ Kódrészlet \* ARABIC </w:instrText>
      </w:r>
      <w:r w:rsidRPr="00753D60">
        <w:rPr>
          <w:rFonts w:ascii="Times New Roman" w:hAnsi="Times New Roman" w:cs="Times New Roman"/>
          <w:lang w:val="hu-HU"/>
        </w:rPr>
        <w:fldChar w:fldCharType="separate"/>
      </w:r>
      <w:r w:rsidR="00FD3843">
        <w:rPr>
          <w:rFonts w:ascii="Times New Roman" w:hAnsi="Times New Roman" w:cs="Times New Roman"/>
          <w:noProof/>
          <w:lang w:val="hu-HU"/>
        </w:rPr>
        <w:t>27</w:t>
      </w:r>
      <w:r w:rsidRPr="00753D60">
        <w:rPr>
          <w:rFonts w:ascii="Times New Roman" w:hAnsi="Times New Roman" w:cs="Times New Roman"/>
          <w:lang w:val="hu-HU"/>
        </w:rPr>
        <w:fldChar w:fldCharType="end"/>
      </w:r>
      <w:r w:rsidRPr="00753D60">
        <w:rPr>
          <w:rFonts w:ascii="Times New Roman" w:hAnsi="Times New Roman" w:cs="Times New Roman"/>
          <w:lang w:val="hu-HU"/>
        </w:rPr>
        <w:t>. Fitbit egyedi azonosító meghatározása</w:t>
      </w:r>
      <w:bookmarkEnd w:id="111"/>
    </w:p>
    <w:p w14:paraId="089D6B14" w14:textId="77777777" w:rsidR="00753D60" w:rsidRDefault="00753D60" w:rsidP="00753D60">
      <w:pPr>
        <w:pStyle w:val="Caption"/>
        <w:spacing w:line="360" w:lineRule="auto"/>
        <w:ind w:firstLine="360"/>
        <w:jc w:val="both"/>
        <w:rPr>
          <w:rFonts w:ascii="Times New Roman" w:hAnsi="Times New Roman" w:cs="Times New Roman"/>
          <w:i w:val="0"/>
          <w:iCs w:val="0"/>
          <w:lang w:val="hu-HU"/>
        </w:rPr>
      </w:pPr>
      <w:r w:rsidRPr="00753D60">
        <w:rPr>
          <w:rFonts w:ascii="Times New Roman" w:hAnsi="Times New Roman" w:cs="Times New Roman"/>
          <w:i w:val="0"/>
          <w:iCs w:val="0"/>
          <w:lang w:val="hu-HU"/>
        </w:rPr>
        <w:t>A 2</w:t>
      </w:r>
      <w:r w:rsidR="002A5B28">
        <w:rPr>
          <w:rFonts w:ascii="Times New Roman" w:hAnsi="Times New Roman" w:cs="Times New Roman"/>
          <w:i w:val="0"/>
          <w:iCs w:val="0"/>
          <w:lang w:val="hu-HU"/>
        </w:rPr>
        <w:t>7</w:t>
      </w:r>
      <w:r w:rsidRPr="00753D60">
        <w:rPr>
          <w:rFonts w:ascii="Times New Roman" w:hAnsi="Times New Roman" w:cs="Times New Roman"/>
          <w:i w:val="0"/>
          <w:iCs w:val="0"/>
          <w:lang w:val="hu-HU"/>
        </w:rPr>
        <w:t>. kódrészlet egy fetch metódus segítségével lekérdezi az összes profilhoz köthető adatot, majd a megfelelő mezőbe található egyedi azonosítót egy változóba menti, amelyet a 2</w:t>
      </w:r>
      <w:r w:rsidR="002A5B28">
        <w:rPr>
          <w:rFonts w:ascii="Times New Roman" w:hAnsi="Times New Roman" w:cs="Times New Roman"/>
          <w:i w:val="0"/>
          <w:iCs w:val="0"/>
          <w:lang w:val="hu-HU"/>
        </w:rPr>
        <w:t>5</w:t>
      </w:r>
      <w:r w:rsidRPr="00753D60">
        <w:rPr>
          <w:rFonts w:ascii="Times New Roman" w:hAnsi="Times New Roman" w:cs="Times New Roman"/>
          <w:i w:val="0"/>
          <w:iCs w:val="0"/>
          <w:lang w:val="hu-HU"/>
        </w:rPr>
        <w:t xml:space="preserve">. </w:t>
      </w:r>
      <w:r w:rsidR="002A5B28">
        <w:rPr>
          <w:rFonts w:ascii="Times New Roman" w:hAnsi="Times New Roman" w:cs="Times New Roman"/>
          <w:i w:val="0"/>
          <w:iCs w:val="0"/>
          <w:lang w:val="hu-HU"/>
        </w:rPr>
        <w:t>k</w:t>
      </w:r>
      <w:r w:rsidRPr="00753D60">
        <w:rPr>
          <w:rFonts w:ascii="Times New Roman" w:hAnsi="Times New Roman" w:cs="Times New Roman"/>
          <w:i w:val="0"/>
          <w:iCs w:val="0"/>
          <w:lang w:val="hu-HU"/>
        </w:rPr>
        <w:t xml:space="preserve">ódrészlet felhasznál az adatbázissal történő kommunikáció létrehozása során. </w:t>
      </w:r>
    </w:p>
    <w:p w14:paraId="1A218ADA" w14:textId="77777777" w:rsidR="003401FE" w:rsidRDefault="003401FE" w:rsidP="00753D60">
      <w:pPr>
        <w:pStyle w:val="Caption"/>
        <w:spacing w:line="360" w:lineRule="auto"/>
        <w:ind w:firstLine="360"/>
        <w:jc w:val="both"/>
        <w:rPr>
          <w:rFonts w:ascii="Times New Roman" w:hAnsi="Times New Roman" w:cs="Times New Roman"/>
          <w:i w:val="0"/>
          <w:iCs w:val="0"/>
          <w:lang w:val="hu-HU"/>
        </w:rPr>
      </w:pPr>
    </w:p>
    <w:p w14:paraId="7DDB5E95" w14:textId="77777777" w:rsidR="00794884" w:rsidRPr="00753D60" w:rsidRDefault="00794884" w:rsidP="002A5B28">
      <w:pPr>
        <w:pStyle w:val="Caption"/>
        <w:spacing w:line="360" w:lineRule="auto"/>
        <w:jc w:val="both"/>
        <w:rPr>
          <w:rFonts w:ascii="Times New Roman" w:hAnsi="Times New Roman" w:cs="Times New Roman"/>
          <w:i w:val="0"/>
          <w:iCs w:val="0"/>
          <w:lang w:val="hu-HU"/>
        </w:rPr>
      </w:pPr>
    </w:p>
    <w:p w14:paraId="63C87589" w14:textId="77777777" w:rsidR="0064058D" w:rsidRPr="002239F2" w:rsidRDefault="0064058D" w:rsidP="0064058D">
      <w:pPr>
        <w:pStyle w:val="H1"/>
        <w:spacing w:line="360" w:lineRule="auto"/>
        <w:rPr>
          <w:lang w:val="hu-HU"/>
        </w:rPr>
      </w:pPr>
      <w:bookmarkStart w:id="112" w:name="__RefHeading__11_1934947843"/>
      <w:bookmarkStart w:id="113" w:name="__RefHeading__13_1934947843"/>
      <w:bookmarkStart w:id="114" w:name="__RefHeading__15_1934947843"/>
      <w:bookmarkStart w:id="115" w:name="__RefHeading__17_1934947843"/>
      <w:bookmarkStart w:id="116" w:name="_Toc73568071"/>
      <w:bookmarkStart w:id="117" w:name="_Toc73568096"/>
      <w:bookmarkStart w:id="118" w:name="_Toc66174612"/>
      <w:bookmarkStart w:id="119" w:name="_Toc76486064"/>
      <w:bookmarkEnd w:id="112"/>
      <w:bookmarkEnd w:id="113"/>
      <w:bookmarkEnd w:id="114"/>
      <w:bookmarkEnd w:id="115"/>
      <w:r>
        <w:rPr>
          <w:lang w:val="hu-HU"/>
        </w:rPr>
        <w:lastRenderedPageBreak/>
        <w:t>Üzembe helyezés</w:t>
      </w:r>
      <w:bookmarkEnd w:id="116"/>
      <w:bookmarkEnd w:id="117"/>
      <w:bookmarkEnd w:id="119"/>
    </w:p>
    <w:p w14:paraId="1C51E8E8" w14:textId="77777777" w:rsidR="0064058D" w:rsidRDefault="0064058D" w:rsidP="0064058D">
      <w:pPr>
        <w:pStyle w:val="BodyText"/>
        <w:spacing w:line="360" w:lineRule="auto"/>
        <w:ind w:firstLine="360"/>
        <w:rPr>
          <w:lang w:val="hu-HU"/>
        </w:rPr>
      </w:pPr>
      <w:r>
        <w:rPr>
          <w:lang w:val="hu-HU"/>
        </w:rPr>
        <w:t>Az üzembe helyezés során több kritikus pontot végre kell hajtani, annak érdekében, hogy az alkalmazás a vártnak megfelelő módon viselkedjen.</w:t>
      </w:r>
    </w:p>
    <w:p w14:paraId="0D60C17C" w14:textId="77777777" w:rsidR="0064058D" w:rsidRDefault="0064058D" w:rsidP="0064058D">
      <w:pPr>
        <w:pStyle w:val="BodyText"/>
        <w:spacing w:line="360" w:lineRule="auto"/>
        <w:ind w:firstLine="360"/>
        <w:rPr>
          <w:lang w:val="hu-HU"/>
        </w:rPr>
      </w:pPr>
      <w:r>
        <w:rPr>
          <w:lang w:val="hu-HU"/>
        </w:rPr>
        <w:t>Kezdetben szükséges telepíteni a Fitbit</w:t>
      </w:r>
      <w:r w:rsidR="00276529">
        <w:rPr>
          <w:rStyle w:val="FootnoteReference"/>
          <w:lang w:val="hu-HU"/>
        </w:rPr>
        <w:footnoteReference w:id="29"/>
      </w:r>
      <w:r>
        <w:rPr>
          <w:lang w:val="hu-HU"/>
        </w:rPr>
        <w:t xml:space="preserve"> nevű alkalmazást. Az alkalmazás sikeres telepítése után szükséges regisztrálni, ezt követően a felhasználó beléphet és megkezdheti az óra hozzáadását a fiókjához.</w:t>
      </w:r>
      <w:r w:rsidR="00971C83">
        <w:rPr>
          <w:lang w:val="hu-HU"/>
        </w:rPr>
        <w:t xml:space="preserve"> </w:t>
      </w:r>
    </w:p>
    <w:p w14:paraId="53EB642C" w14:textId="787B3089" w:rsidR="00971C83" w:rsidRDefault="005472DE" w:rsidP="0011313D">
      <w:pPr>
        <w:pStyle w:val="BodyText"/>
        <w:spacing w:line="360" w:lineRule="auto"/>
        <w:rPr>
          <w:lang w:val="hu-HU"/>
        </w:rPr>
      </w:pPr>
      <w:r>
        <w:rPr>
          <w:noProof/>
          <w:lang w:val="hu-HU"/>
        </w:rPr>
        <w:drawing>
          <wp:inline distT="0" distB="0" distL="0" distR="0" wp14:anchorId="7239D18D" wp14:editId="08387207">
            <wp:extent cx="5935980" cy="4046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4046220"/>
                    </a:xfrm>
                    <a:prstGeom prst="rect">
                      <a:avLst/>
                    </a:prstGeom>
                    <a:noFill/>
                    <a:ln>
                      <a:noFill/>
                    </a:ln>
                  </pic:spPr>
                </pic:pic>
              </a:graphicData>
            </a:graphic>
          </wp:inline>
        </w:drawing>
      </w:r>
    </w:p>
    <w:p w14:paraId="086ED9AF" w14:textId="2D989360" w:rsidR="00EE59BB" w:rsidRPr="00A57F2D" w:rsidRDefault="00A57F2D" w:rsidP="000C767F">
      <w:pPr>
        <w:pStyle w:val="Caption"/>
        <w:spacing w:line="360" w:lineRule="auto"/>
        <w:jc w:val="center"/>
        <w:rPr>
          <w:rFonts w:ascii="Times New Roman" w:hAnsi="Times New Roman" w:cs="Times New Roman"/>
          <w:i w:val="0"/>
          <w:iCs w:val="0"/>
          <w:lang w:val="hu-HU"/>
        </w:rPr>
      </w:pPr>
      <w:bookmarkStart w:id="120" w:name="_Toc76486085"/>
      <w:r w:rsidRPr="00A57F2D">
        <w:rPr>
          <w:rFonts w:ascii="Times New Roman" w:hAnsi="Times New Roman" w:cs="Times New Roman"/>
        </w:rPr>
        <w:t xml:space="preserve">Ábra </w:t>
      </w:r>
      <w:r w:rsidRPr="00A57F2D">
        <w:rPr>
          <w:rFonts w:ascii="Times New Roman" w:hAnsi="Times New Roman" w:cs="Times New Roman"/>
        </w:rPr>
        <w:fldChar w:fldCharType="begin"/>
      </w:r>
      <w:r w:rsidRPr="00A57F2D">
        <w:rPr>
          <w:rFonts w:ascii="Times New Roman" w:hAnsi="Times New Roman" w:cs="Times New Roman"/>
        </w:rPr>
        <w:instrText xml:space="preserve"> SEQ Ábra \* ARABIC </w:instrText>
      </w:r>
      <w:r w:rsidRPr="00A57F2D">
        <w:rPr>
          <w:rFonts w:ascii="Times New Roman" w:hAnsi="Times New Roman" w:cs="Times New Roman"/>
        </w:rPr>
        <w:fldChar w:fldCharType="separate"/>
      </w:r>
      <w:r w:rsidR="00FD3843">
        <w:rPr>
          <w:rFonts w:ascii="Times New Roman" w:hAnsi="Times New Roman" w:cs="Times New Roman"/>
          <w:noProof/>
        </w:rPr>
        <w:t>14</w:t>
      </w:r>
      <w:r w:rsidRPr="00A57F2D">
        <w:rPr>
          <w:rFonts w:ascii="Times New Roman" w:hAnsi="Times New Roman" w:cs="Times New Roman"/>
        </w:rPr>
        <w:fldChar w:fldCharType="end"/>
      </w:r>
      <w:r w:rsidRPr="00A57F2D">
        <w:rPr>
          <w:rFonts w:ascii="Times New Roman" w:hAnsi="Times New Roman" w:cs="Times New Roman"/>
        </w:rPr>
        <w:t>. Fitbit óra hozzáadása</w:t>
      </w:r>
      <w:bookmarkEnd w:id="120"/>
    </w:p>
    <w:p w14:paraId="1FA1BF0E" w14:textId="77777777" w:rsidR="00EE59BB" w:rsidRDefault="00EE59BB" w:rsidP="00EE59BB">
      <w:pPr>
        <w:pStyle w:val="BodyText"/>
        <w:spacing w:line="360" w:lineRule="auto"/>
        <w:ind w:firstLine="360"/>
        <w:rPr>
          <w:lang w:val="hu-HU"/>
        </w:rPr>
      </w:pPr>
      <w:r>
        <w:rPr>
          <w:lang w:val="hu-HU"/>
        </w:rPr>
        <w:t>Ahogy a 1</w:t>
      </w:r>
      <w:r w:rsidR="000C767F">
        <w:rPr>
          <w:lang w:val="hu-HU"/>
        </w:rPr>
        <w:t>4</w:t>
      </w:r>
      <w:r>
        <w:rPr>
          <w:lang w:val="hu-HU"/>
        </w:rPr>
        <w:t>. ábrán látható a felhasználónak szükséges megérintenie a profil képét, ezzel elő nyílik egy új menüpont, itt elkell érintse a „Set Up a Device” mezőt, ezt követően elő ugranak a lehetőségek, itt ki kell válassza azt az órát amilyennel rendelkezik, figyelembe véve, hogy a StrokeMonitor csak a Fitbit Versa Lite, Versa, Versa 2, Ionic eszközökkel működik. Ezt követően megkell adja az alkalmazás számár</w:t>
      </w:r>
      <w:r w:rsidR="0093130B">
        <w:rPr>
          <w:lang w:val="hu-HU"/>
        </w:rPr>
        <w:t>a</w:t>
      </w:r>
      <w:r>
        <w:rPr>
          <w:lang w:val="hu-HU"/>
        </w:rPr>
        <w:t xml:space="preserve"> szükséges engedélyeket, mint például a helymeghatározás, Bluetooth kapcsolat keresése. Ha ezeket megadta a felhasználó a telefon megkeresi a közelében lévő eszközt, majd a felhasználási feltételek elfogadása után egy 4 számból álló pin kód jelenik meg az óra képernyőjén, ezt a felhasználó be kell írja a telefonos alkalmazásba, így jöhet létre a kapcsolat a telefon és az óra között.</w:t>
      </w:r>
    </w:p>
    <w:p w14:paraId="1B2B4392" w14:textId="175AC906" w:rsidR="00900288" w:rsidRDefault="005472DE" w:rsidP="0011313D">
      <w:pPr>
        <w:pStyle w:val="BodyText"/>
        <w:spacing w:line="360" w:lineRule="auto"/>
        <w:rPr>
          <w:lang w:val="hu-HU"/>
        </w:rPr>
      </w:pPr>
      <w:r>
        <w:rPr>
          <w:noProof/>
        </w:rPr>
        <w:lastRenderedPageBreak/>
        <w:drawing>
          <wp:inline distT="0" distB="0" distL="0" distR="0" wp14:anchorId="2F28F27A" wp14:editId="121DABF6">
            <wp:extent cx="5935980" cy="3611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14:paraId="65CBF674" w14:textId="7467CF01" w:rsidR="00EE59BB" w:rsidRPr="00A57F2D" w:rsidRDefault="00A57F2D" w:rsidP="000C767F">
      <w:pPr>
        <w:pStyle w:val="Caption"/>
        <w:spacing w:line="360" w:lineRule="auto"/>
        <w:jc w:val="center"/>
        <w:rPr>
          <w:rFonts w:ascii="Times New Roman" w:hAnsi="Times New Roman" w:cs="Times New Roman"/>
          <w:i w:val="0"/>
          <w:iCs w:val="0"/>
          <w:lang w:val="hu-HU"/>
        </w:rPr>
      </w:pPr>
      <w:bookmarkStart w:id="121" w:name="_Toc76486086"/>
      <w:r w:rsidRPr="00A57F2D">
        <w:rPr>
          <w:rFonts w:ascii="Times New Roman" w:hAnsi="Times New Roman" w:cs="Times New Roman"/>
        </w:rPr>
        <w:t xml:space="preserve">Ábra </w:t>
      </w:r>
      <w:r w:rsidRPr="00A57F2D">
        <w:rPr>
          <w:rFonts w:ascii="Times New Roman" w:hAnsi="Times New Roman" w:cs="Times New Roman"/>
        </w:rPr>
        <w:fldChar w:fldCharType="begin"/>
      </w:r>
      <w:r w:rsidRPr="00A57F2D">
        <w:rPr>
          <w:rFonts w:ascii="Times New Roman" w:hAnsi="Times New Roman" w:cs="Times New Roman"/>
        </w:rPr>
        <w:instrText xml:space="preserve"> SEQ Ábra \* ARABIC </w:instrText>
      </w:r>
      <w:r w:rsidRPr="00A57F2D">
        <w:rPr>
          <w:rFonts w:ascii="Times New Roman" w:hAnsi="Times New Roman" w:cs="Times New Roman"/>
        </w:rPr>
        <w:fldChar w:fldCharType="separate"/>
      </w:r>
      <w:r w:rsidR="00FD3843">
        <w:rPr>
          <w:rFonts w:ascii="Times New Roman" w:hAnsi="Times New Roman" w:cs="Times New Roman"/>
          <w:noProof/>
        </w:rPr>
        <w:t>15</w:t>
      </w:r>
      <w:r w:rsidRPr="00A57F2D">
        <w:rPr>
          <w:rFonts w:ascii="Times New Roman" w:hAnsi="Times New Roman" w:cs="Times New Roman"/>
        </w:rPr>
        <w:fldChar w:fldCharType="end"/>
      </w:r>
      <w:r w:rsidRPr="00A57F2D">
        <w:rPr>
          <w:rFonts w:ascii="Times New Roman" w:hAnsi="Times New Roman" w:cs="Times New Roman"/>
        </w:rPr>
        <w:t>. Fitbit StrokeMonitor telepítés</w:t>
      </w:r>
      <w:bookmarkEnd w:id="121"/>
    </w:p>
    <w:p w14:paraId="5CBAA5BE" w14:textId="77777777" w:rsidR="00900288" w:rsidRDefault="00900288" w:rsidP="00900288">
      <w:pPr>
        <w:pStyle w:val="BodyText"/>
        <w:spacing w:line="360" w:lineRule="auto"/>
        <w:ind w:firstLine="360"/>
        <w:rPr>
          <w:lang w:val="hu-HU"/>
        </w:rPr>
      </w:pPr>
      <w:r>
        <w:rPr>
          <w:lang w:val="hu-HU"/>
        </w:rPr>
        <w:t>A StrokeMonitor nevű óra számlap telepítéséhez szükséges ellátogatni a Fitbit Clock Face galériába</w:t>
      </w:r>
      <w:r w:rsidR="003603C4">
        <w:rPr>
          <w:rStyle w:val="FootnoteReference"/>
          <w:lang w:val="hu-HU"/>
        </w:rPr>
        <w:footnoteReference w:id="30"/>
      </w:r>
      <w:r>
        <w:rPr>
          <w:lang w:val="hu-HU"/>
        </w:rPr>
        <w:t xml:space="preserve"> ahol le kell tölteni a számlapot. Ezt követően, ahogy a 1</w:t>
      </w:r>
      <w:r w:rsidR="001E6528">
        <w:rPr>
          <w:lang w:val="hu-HU"/>
        </w:rPr>
        <w:t>5</w:t>
      </w:r>
      <w:r>
        <w:rPr>
          <w:lang w:val="hu-HU"/>
        </w:rPr>
        <w:t>. ábrán is látható szükséges megadni az össze engedélyt annak érdekében, hogy az összes funkció elérhető legyen. Az engedélyek közül a legfontosabb a „Heart Rate” és a „Run in Background”. Az előbbi szükséges a pulzust mérő szenzor eléréséhez és lekérdezéséhez, utóbbi szükséges annak érdekében, hogy kikapcsolt képernyővel is folyamatosan lekérdezésre kerüljön az adat.</w:t>
      </w:r>
      <w:r w:rsidR="0011313D">
        <w:rPr>
          <w:lang w:val="hu-HU"/>
        </w:rPr>
        <w:t xml:space="preserve"> A Settings menübe szükséges bejelentkezni a Fitbit fiókba ezzel engedélyt adva az óra számlap alkalmazásnak, hogy lekérdezze a felhasználó egyedi azanosítóját.</w:t>
      </w:r>
    </w:p>
    <w:p w14:paraId="7F754F8C" w14:textId="77777777" w:rsidR="00900288" w:rsidRDefault="00900288" w:rsidP="00900288">
      <w:pPr>
        <w:pStyle w:val="BodyText"/>
        <w:spacing w:line="360" w:lineRule="auto"/>
        <w:ind w:firstLine="360"/>
        <w:rPr>
          <w:lang w:val="hu-HU"/>
        </w:rPr>
      </w:pPr>
      <w:r>
        <w:rPr>
          <w:lang w:val="hu-HU"/>
        </w:rPr>
        <w:t>A következő lépésbe, alapértelmezettnek kell állítani az előbb telepített számlapot, ahogy a 1</w:t>
      </w:r>
      <w:r w:rsidR="000C767F">
        <w:rPr>
          <w:lang w:val="hu-HU"/>
        </w:rPr>
        <w:t>6</w:t>
      </w:r>
      <w:r>
        <w:rPr>
          <w:lang w:val="hu-HU"/>
        </w:rPr>
        <w:t xml:space="preserve">. ábrán szemléltetve van. A felhasználó el kell érintse az előbbi lépésben konfigurált órát, ezt követően megnyílik az óra konfigurálására szolgáló panel. Itt a Clock Faces menüpontra </w:t>
      </w:r>
      <w:r w:rsidR="00283948">
        <w:rPr>
          <w:lang w:val="hu-HU"/>
        </w:rPr>
        <w:t xml:space="preserve">lépve, ki kell keresse a StrokeMonitor nevezetűt, ezt kővetően elkell érintse a Select mezőt. </w:t>
      </w:r>
      <w:r w:rsidR="0093130B">
        <w:rPr>
          <w:lang w:val="hu-HU"/>
        </w:rPr>
        <w:t>Í</w:t>
      </w:r>
      <w:r w:rsidR="00283948">
        <w:rPr>
          <w:lang w:val="hu-HU"/>
        </w:rPr>
        <w:t xml:space="preserve">gy az óra számlapja megváltozik a StrokeMonitor számlapra. Pár másodperc kalibrálás után (leellenőrzi, hogy minden engedély megvan, ami a működéshez szükséges), amelyet automatikusan végez, elkezdi szolgáltatni az adatot a StrokeMonitor telefonos alkalmazás felé. </w:t>
      </w:r>
    </w:p>
    <w:p w14:paraId="5279B2C8" w14:textId="295A9BC1" w:rsidR="00900288" w:rsidRDefault="005472DE" w:rsidP="00900288">
      <w:pPr>
        <w:pStyle w:val="BodyText"/>
        <w:spacing w:line="360" w:lineRule="auto"/>
        <w:ind w:firstLine="360"/>
        <w:jc w:val="center"/>
        <w:rPr>
          <w:lang w:val="hu-HU"/>
        </w:rPr>
      </w:pPr>
      <w:r>
        <w:rPr>
          <w:noProof/>
          <w:lang w:val="hu-HU"/>
        </w:rPr>
        <w:lastRenderedPageBreak/>
        <w:drawing>
          <wp:inline distT="0" distB="0" distL="0" distR="0" wp14:anchorId="50EB0DA8" wp14:editId="32E8D5B0">
            <wp:extent cx="5935980" cy="3649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649980"/>
                    </a:xfrm>
                    <a:prstGeom prst="rect">
                      <a:avLst/>
                    </a:prstGeom>
                    <a:noFill/>
                    <a:ln>
                      <a:noFill/>
                    </a:ln>
                  </pic:spPr>
                </pic:pic>
              </a:graphicData>
            </a:graphic>
          </wp:inline>
        </w:drawing>
      </w:r>
    </w:p>
    <w:p w14:paraId="21CC857D" w14:textId="1169DAB8" w:rsidR="00900288" w:rsidRPr="00A57F2D" w:rsidRDefault="00A57F2D" w:rsidP="000C767F">
      <w:pPr>
        <w:pStyle w:val="Caption"/>
        <w:spacing w:line="360" w:lineRule="auto"/>
        <w:jc w:val="center"/>
        <w:rPr>
          <w:rFonts w:ascii="Times New Roman" w:hAnsi="Times New Roman" w:cs="Times New Roman"/>
          <w:i w:val="0"/>
          <w:iCs w:val="0"/>
          <w:lang w:val="hu-HU"/>
        </w:rPr>
      </w:pPr>
      <w:bookmarkStart w:id="122" w:name="_Toc76486087"/>
      <w:r w:rsidRPr="00A57F2D">
        <w:rPr>
          <w:rFonts w:ascii="Times New Roman" w:hAnsi="Times New Roman" w:cs="Times New Roman"/>
        </w:rPr>
        <w:t xml:space="preserve">Ábra </w:t>
      </w:r>
      <w:r w:rsidRPr="00A57F2D">
        <w:rPr>
          <w:rFonts w:ascii="Times New Roman" w:hAnsi="Times New Roman" w:cs="Times New Roman"/>
        </w:rPr>
        <w:fldChar w:fldCharType="begin"/>
      </w:r>
      <w:r w:rsidRPr="00A57F2D">
        <w:rPr>
          <w:rFonts w:ascii="Times New Roman" w:hAnsi="Times New Roman" w:cs="Times New Roman"/>
        </w:rPr>
        <w:instrText xml:space="preserve"> SEQ Ábra \* ARABIC </w:instrText>
      </w:r>
      <w:r w:rsidRPr="00A57F2D">
        <w:rPr>
          <w:rFonts w:ascii="Times New Roman" w:hAnsi="Times New Roman" w:cs="Times New Roman"/>
        </w:rPr>
        <w:fldChar w:fldCharType="separate"/>
      </w:r>
      <w:r w:rsidR="00FD3843">
        <w:rPr>
          <w:rFonts w:ascii="Times New Roman" w:hAnsi="Times New Roman" w:cs="Times New Roman"/>
          <w:noProof/>
        </w:rPr>
        <w:t>16</w:t>
      </w:r>
      <w:r w:rsidRPr="00A57F2D">
        <w:rPr>
          <w:rFonts w:ascii="Times New Roman" w:hAnsi="Times New Roman" w:cs="Times New Roman"/>
        </w:rPr>
        <w:fldChar w:fldCharType="end"/>
      </w:r>
      <w:r w:rsidRPr="00A57F2D">
        <w:rPr>
          <w:rFonts w:ascii="Times New Roman" w:hAnsi="Times New Roman" w:cs="Times New Roman"/>
        </w:rPr>
        <w:t>. Fitbit óraszámlap beállítása</w:t>
      </w:r>
      <w:bookmarkEnd w:id="122"/>
    </w:p>
    <w:p w14:paraId="3E29D64A" w14:textId="77777777" w:rsidR="00743611" w:rsidRDefault="00283948" w:rsidP="00743611">
      <w:pPr>
        <w:pStyle w:val="BodyText"/>
        <w:spacing w:line="360" w:lineRule="auto"/>
        <w:ind w:firstLine="360"/>
        <w:rPr>
          <w:lang w:val="hu-HU"/>
        </w:rPr>
      </w:pPr>
      <w:r>
        <w:rPr>
          <w:lang w:val="hu-HU"/>
        </w:rPr>
        <w:t>Utolsó lépésként a felhasználónak szükséges telepítenie a StrokeMonitor telefonos applikációt, ahol egy regisztrációs vagy belépés folyamat után elkezdheti használni a különböző funkciókat, mint a monitorizálás</w:t>
      </w:r>
      <w:r w:rsidR="00155477">
        <w:rPr>
          <w:lang w:val="hu-HU"/>
        </w:rPr>
        <w:t xml:space="preserve">, amely a 17. ábrán látható. </w:t>
      </w:r>
    </w:p>
    <w:p w14:paraId="660EB277" w14:textId="0A7F2BD4" w:rsidR="00155477" w:rsidRDefault="005472DE" w:rsidP="00155477">
      <w:pPr>
        <w:pStyle w:val="Caption"/>
        <w:spacing w:line="360" w:lineRule="auto"/>
        <w:jc w:val="center"/>
        <w:rPr>
          <w:lang w:val="hu-HU"/>
        </w:rPr>
      </w:pPr>
      <w:r>
        <w:rPr>
          <w:noProof/>
          <w:lang w:val="hu-HU"/>
        </w:rPr>
        <w:drawing>
          <wp:inline distT="0" distB="0" distL="0" distR="0" wp14:anchorId="6477CFFA" wp14:editId="096889E7">
            <wp:extent cx="560832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8320" cy="3505200"/>
                    </a:xfrm>
                    <a:prstGeom prst="rect">
                      <a:avLst/>
                    </a:prstGeom>
                    <a:noFill/>
                    <a:ln>
                      <a:noFill/>
                    </a:ln>
                  </pic:spPr>
                </pic:pic>
              </a:graphicData>
            </a:graphic>
          </wp:inline>
        </w:drawing>
      </w:r>
    </w:p>
    <w:p w14:paraId="5CE17A69" w14:textId="7385C053" w:rsidR="00155477" w:rsidRDefault="00155477" w:rsidP="00155477">
      <w:pPr>
        <w:pStyle w:val="Caption"/>
        <w:spacing w:line="360" w:lineRule="auto"/>
        <w:jc w:val="center"/>
        <w:rPr>
          <w:rFonts w:ascii="Times New Roman" w:hAnsi="Times New Roman" w:cs="Times New Roman"/>
        </w:rPr>
      </w:pPr>
      <w:bookmarkStart w:id="123" w:name="_Toc76486088"/>
      <w:r w:rsidRPr="00155477">
        <w:rPr>
          <w:rFonts w:ascii="Times New Roman" w:hAnsi="Times New Roman" w:cs="Times New Roman"/>
        </w:rPr>
        <w:t xml:space="preserve">Ábra </w:t>
      </w:r>
      <w:r w:rsidRPr="00155477">
        <w:rPr>
          <w:rFonts w:ascii="Times New Roman" w:hAnsi="Times New Roman" w:cs="Times New Roman"/>
        </w:rPr>
        <w:fldChar w:fldCharType="begin"/>
      </w:r>
      <w:r w:rsidRPr="00155477">
        <w:rPr>
          <w:rFonts w:ascii="Times New Roman" w:hAnsi="Times New Roman" w:cs="Times New Roman"/>
        </w:rPr>
        <w:instrText xml:space="preserve"> SEQ Ábra \* ARABIC </w:instrText>
      </w:r>
      <w:r w:rsidRPr="00155477">
        <w:rPr>
          <w:rFonts w:ascii="Times New Roman" w:hAnsi="Times New Roman" w:cs="Times New Roman"/>
        </w:rPr>
        <w:fldChar w:fldCharType="separate"/>
      </w:r>
      <w:r w:rsidR="00FD3843">
        <w:rPr>
          <w:rFonts w:ascii="Times New Roman" w:hAnsi="Times New Roman" w:cs="Times New Roman"/>
          <w:noProof/>
        </w:rPr>
        <w:t>17</w:t>
      </w:r>
      <w:r w:rsidRPr="00155477">
        <w:rPr>
          <w:rFonts w:ascii="Times New Roman" w:hAnsi="Times New Roman" w:cs="Times New Roman"/>
        </w:rPr>
        <w:fldChar w:fldCharType="end"/>
      </w:r>
      <w:r w:rsidRPr="00155477">
        <w:rPr>
          <w:rFonts w:ascii="Times New Roman" w:hAnsi="Times New Roman" w:cs="Times New Roman"/>
        </w:rPr>
        <w:t>. StrokeMonitor kezdő lépések</w:t>
      </w:r>
      <w:bookmarkEnd w:id="123"/>
    </w:p>
    <w:p w14:paraId="5121FFA9" w14:textId="77777777" w:rsidR="00155477" w:rsidRDefault="00155477" w:rsidP="00155477">
      <w:pPr>
        <w:pStyle w:val="Caption"/>
        <w:spacing w:line="360" w:lineRule="auto"/>
        <w:ind w:firstLine="720"/>
        <w:jc w:val="both"/>
        <w:rPr>
          <w:rFonts w:ascii="Times New Roman" w:hAnsi="Times New Roman" w:cs="Times New Roman"/>
          <w:i w:val="0"/>
          <w:iCs w:val="0"/>
          <w:lang w:val="hu-HU"/>
        </w:rPr>
      </w:pPr>
      <w:r w:rsidRPr="00155477">
        <w:rPr>
          <w:rFonts w:ascii="Times New Roman" w:hAnsi="Times New Roman" w:cs="Times New Roman"/>
          <w:i w:val="0"/>
          <w:iCs w:val="0"/>
          <w:lang w:val="hu-HU"/>
        </w:rPr>
        <w:lastRenderedPageBreak/>
        <w:t>A 18. ábrán a felhasználó</w:t>
      </w:r>
      <w:r>
        <w:rPr>
          <w:rFonts w:ascii="Times New Roman" w:hAnsi="Times New Roman" w:cs="Times New Roman"/>
          <w:i w:val="0"/>
          <w:iCs w:val="0"/>
          <w:lang w:val="hu-HU"/>
        </w:rPr>
        <w:t xml:space="preserve"> által használható egyéb funkciók egy része látható. A menüből kiválaszthatja milyen funkciót szeretne elérni. Látható a rizikó pont meghatározására létrehozott kérdőív továbbá a grafikon funkció, amelybe az aznapi 12:00 - 12:59 közötti pulzus érték látható.</w:t>
      </w:r>
    </w:p>
    <w:p w14:paraId="2059D75B" w14:textId="08A204F4" w:rsidR="00155477" w:rsidRDefault="005472DE" w:rsidP="00155477">
      <w:pPr>
        <w:pStyle w:val="Caption"/>
        <w:spacing w:line="360" w:lineRule="auto"/>
        <w:jc w:val="both"/>
        <w:rPr>
          <w:i w:val="0"/>
          <w:iCs w:val="0"/>
          <w:lang w:val="hu-HU"/>
        </w:rPr>
      </w:pPr>
      <w:r>
        <w:rPr>
          <w:i w:val="0"/>
          <w:iCs w:val="0"/>
          <w:noProof/>
          <w:lang w:val="hu-HU"/>
        </w:rPr>
        <w:drawing>
          <wp:inline distT="0" distB="0" distL="0" distR="0" wp14:anchorId="6372A3E0" wp14:editId="22EA112F">
            <wp:extent cx="5935980" cy="3703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703320"/>
                    </a:xfrm>
                    <a:prstGeom prst="rect">
                      <a:avLst/>
                    </a:prstGeom>
                    <a:noFill/>
                    <a:ln>
                      <a:noFill/>
                    </a:ln>
                  </pic:spPr>
                </pic:pic>
              </a:graphicData>
            </a:graphic>
          </wp:inline>
        </w:drawing>
      </w:r>
    </w:p>
    <w:p w14:paraId="31A7732F" w14:textId="63F25F94" w:rsidR="00155477" w:rsidRDefault="00155477" w:rsidP="00155477">
      <w:pPr>
        <w:pStyle w:val="Caption"/>
        <w:spacing w:line="360" w:lineRule="auto"/>
        <w:jc w:val="center"/>
        <w:rPr>
          <w:rFonts w:ascii="Times New Roman" w:hAnsi="Times New Roman" w:cs="Times New Roman"/>
        </w:rPr>
      </w:pPr>
      <w:bookmarkStart w:id="124" w:name="_Toc76486089"/>
      <w:r w:rsidRPr="00155477">
        <w:rPr>
          <w:rFonts w:ascii="Times New Roman" w:hAnsi="Times New Roman" w:cs="Times New Roman"/>
        </w:rPr>
        <w:t xml:space="preserve">Ábra </w:t>
      </w:r>
      <w:r w:rsidRPr="00155477">
        <w:rPr>
          <w:rFonts w:ascii="Times New Roman" w:hAnsi="Times New Roman" w:cs="Times New Roman"/>
        </w:rPr>
        <w:fldChar w:fldCharType="begin"/>
      </w:r>
      <w:r w:rsidRPr="00155477">
        <w:rPr>
          <w:rFonts w:ascii="Times New Roman" w:hAnsi="Times New Roman" w:cs="Times New Roman"/>
        </w:rPr>
        <w:instrText xml:space="preserve"> SEQ Ábra \* ARABIC </w:instrText>
      </w:r>
      <w:r w:rsidRPr="00155477">
        <w:rPr>
          <w:rFonts w:ascii="Times New Roman" w:hAnsi="Times New Roman" w:cs="Times New Roman"/>
        </w:rPr>
        <w:fldChar w:fldCharType="separate"/>
      </w:r>
      <w:r w:rsidR="00FD3843">
        <w:rPr>
          <w:rFonts w:ascii="Times New Roman" w:hAnsi="Times New Roman" w:cs="Times New Roman"/>
          <w:noProof/>
        </w:rPr>
        <w:t>18</w:t>
      </w:r>
      <w:r w:rsidRPr="00155477">
        <w:rPr>
          <w:rFonts w:ascii="Times New Roman" w:hAnsi="Times New Roman" w:cs="Times New Roman"/>
        </w:rPr>
        <w:fldChar w:fldCharType="end"/>
      </w:r>
      <w:r w:rsidRPr="00155477">
        <w:rPr>
          <w:rFonts w:ascii="Times New Roman" w:hAnsi="Times New Roman" w:cs="Times New Roman"/>
        </w:rPr>
        <w:t>. StrokeMonitor használat</w:t>
      </w:r>
      <w:bookmarkEnd w:id="124"/>
    </w:p>
    <w:p w14:paraId="7FFAA398" w14:textId="77777777" w:rsidR="006B11F8" w:rsidRDefault="006B11F8" w:rsidP="00155477">
      <w:pPr>
        <w:pStyle w:val="Caption"/>
        <w:spacing w:line="360" w:lineRule="auto"/>
        <w:jc w:val="center"/>
        <w:rPr>
          <w:rFonts w:ascii="Times New Roman" w:hAnsi="Times New Roman" w:cs="Times New Roman"/>
        </w:rPr>
      </w:pPr>
    </w:p>
    <w:p w14:paraId="4D62F009" w14:textId="77777777" w:rsidR="006B11F8" w:rsidRDefault="006B11F8" w:rsidP="00155477">
      <w:pPr>
        <w:pStyle w:val="Caption"/>
        <w:spacing w:line="360" w:lineRule="auto"/>
        <w:jc w:val="center"/>
        <w:rPr>
          <w:rFonts w:ascii="Times New Roman" w:hAnsi="Times New Roman" w:cs="Times New Roman"/>
        </w:rPr>
      </w:pPr>
    </w:p>
    <w:p w14:paraId="679F5FCF" w14:textId="77777777" w:rsidR="006B11F8" w:rsidRDefault="006B11F8" w:rsidP="00155477">
      <w:pPr>
        <w:pStyle w:val="Caption"/>
        <w:spacing w:line="360" w:lineRule="auto"/>
        <w:jc w:val="center"/>
        <w:rPr>
          <w:rFonts w:ascii="Times New Roman" w:hAnsi="Times New Roman" w:cs="Times New Roman"/>
        </w:rPr>
      </w:pPr>
    </w:p>
    <w:p w14:paraId="682B8088" w14:textId="77777777" w:rsidR="006B11F8" w:rsidRDefault="006B11F8" w:rsidP="00155477">
      <w:pPr>
        <w:pStyle w:val="Caption"/>
        <w:spacing w:line="360" w:lineRule="auto"/>
        <w:jc w:val="center"/>
        <w:rPr>
          <w:rFonts w:ascii="Times New Roman" w:hAnsi="Times New Roman" w:cs="Times New Roman"/>
        </w:rPr>
      </w:pPr>
    </w:p>
    <w:p w14:paraId="67EED6AB" w14:textId="77777777" w:rsidR="006B11F8" w:rsidRDefault="006B11F8" w:rsidP="00155477">
      <w:pPr>
        <w:pStyle w:val="Caption"/>
        <w:spacing w:line="360" w:lineRule="auto"/>
        <w:jc w:val="center"/>
        <w:rPr>
          <w:rFonts w:ascii="Times New Roman" w:hAnsi="Times New Roman" w:cs="Times New Roman"/>
        </w:rPr>
      </w:pPr>
    </w:p>
    <w:p w14:paraId="50AE4239" w14:textId="77777777" w:rsidR="006B11F8" w:rsidRDefault="006B11F8" w:rsidP="00155477">
      <w:pPr>
        <w:pStyle w:val="Caption"/>
        <w:spacing w:line="360" w:lineRule="auto"/>
        <w:jc w:val="center"/>
        <w:rPr>
          <w:rFonts w:ascii="Times New Roman" w:hAnsi="Times New Roman" w:cs="Times New Roman"/>
        </w:rPr>
      </w:pPr>
    </w:p>
    <w:p w14:paraId="482F7852" w14:textId="77777777" w:rsidR="006B11F8" w:rsidRDefault="006B11F8" w:rsidP="00155477">
      <w:pPr>
        <w:pStyle w:val="Caption"/>
        <w:spacing w:line="360" w:lineRule="auto"/>
        <w:jc w:val="center"/>
        <w:rPr>
          <w:rFonts w:ascii="Times New Roman" w:hAnsi="Times New Roman" w:cs="Times New Roman"/>
        </w:rPr>
      </w:pPr>
    </w:p>
    <w:p w14:paraId="6027C60B" w14:textId="2DADAB54" w:rsidR="006B11F8" w:rsidRDefault="006B11F8" w:rsidP="00155477">
      <w:pPr>
        <w:pStyle w:val="Caption"/>
        <w:spacing w:line="360" w:lineRule="auto"/>
        <w:jc w:val="center"/>
        <w:rPr>
          <w:rFonts w:ascii="Times New Roman" w:hAnsi="Times New Roman" w:cs="Times New Roman"/>
          <w:i w:val="0"/>
          <w:iCs w:val="0"/>
          <w:lang w:val="hu-HU"/>
        </w:rPr>
      </w:pPr>
    </w:p>
    <w:p w14:paraId="7A92860F" w14:textId="77777777" w:rsidR="00B67675" w:rsidRPr="00155477" w:rsidRDefault="00B67675" w:rsidP="00155477">
      <w:pPr>
        <w:pStyle w:val="Caption"/>
        <w:spacing w:line="360" w:lineRule="auto"/>
        <w:jc w:val="center"/>
        <w:rPr>
          <w:rFonts w:ascii="Times New Roman" w:hAnsi="Times New Roman" w:cs="Times New Roman"/>
          <w:i w:val="0"/>
          <w:iCs w:val="0"/>
          <w:lang w:val="hu-HU"/>
        </w:rPr>
      </w:pPr>
    </w:p>
    <w:p w14:paraId="70E56F2E" w14:textId="77777777" w:rsidR="0064058D" w:rsidRPr="002239F2" w:rsidRDefault="0064058D" w:rsidP="0064058D">
      <w:pPr>
        <w:pStyle w:val="H1"/>
        <w:spacing w:line="360" w:lineRule="auto"/>
        <w:rPr>
          <w:lang w:val="hu-HU"/>
        </w:rPr>
      </w:pPr>
      <w:bookmarkStart w:id="125" w:name="_Toc73568072"/>
      <w:bookmarkStart w:id="126" w:name="_Toc73568097"/>
      <w:bookmarkStart w:id="127" w:name="_Toc76486065"/>
      <w:bookmarkEnd w:id="118"/>
      <w:r>
        <w:rPr>
          <w:lang w:val="hu-HU"/>
        </w:rPr>
        <w:lastRenderedPageBreak/>
        <w:t>Kísérletek</w:t>
      </w:r>
      <w:bookmarkEnd w:id="125"/>
      <w:bookmarkEnd w:id="126"/>
      <w:bookmarkEnd w:id="127"/>
    </w:p>
    <w:p w14:paraId="2CE73A16" w14:textId="74C6B8AE" w:rsidR="0064058D" w:rsidRDefault="00201831" w:rsidP="00201831">
      <w:pPr>
        <w:pStyle w:val="BodyText"/>
        <w:spacing w:line="360" w:lineRule="auto"/>
        <w:ind w:firstLine="360"/>
        <w:rPr>
          <w:lang w:val="hu-HU"/>
        </w:rPr>
      </w:pPr>
      <w:r>
        <w:rPr>
          <w:lang w:val="hu-HU"/>
        </w:rPr>
        <w:t xml:space="preserve">Egy kísérlet során összehasonlításra került, milyen pontossággal méri a tesztre használt óra, azaz a Fitbit Versa </w:t>
      </w:r>
      <w:proofErr w:type="gramStart"/>
      <w:r>
        <w:rPr>
          <w:lang w:val="hu-HU"/>
        </w:rPr>
        <w:t>Lite</w:t>
      </w:r>
      <w:proofErr w:type="gramEnd"/>
      <w:r>
        <w:rPr>
          <w:lang w:val="hu-HU"/>
        </w:rPr>
        <w:t xml:space="preserve"> illetve egy Medisana BU A50 nevezetű vérnyomásmérő</w:t>
      </w:r>
      <w:r w:rsidR="009C78D6">
        <w:rPr>
          <w:lang w:val="hu-HU"/>
        </w:rPr>
        <w:t xml:space="preserve"> a pulzust</w:t>
      </w:r>
      <w:r>
        <w:rPr>
          <w:lang w:val="hu-HU"/>
        </w:rPr>
        <w:t>. A vérnyomásérő az adatlapja szerint +-5%-os pontossággal képes mérni, amelyet a Fitbit Versa Lite, mind a 10 mérési pontban tartani tudott ahogy az a</w:t>
      </w:r>
      <w:r w:rsidR="00A57F2D">
        <w:rPr>
          <w:lang w:val="hu-HU"/>
        </w:rPr>
        <w:t xml:space="preserve"> 1</w:t>
      </w:r>
      <w:r w:rsidR="00155477">
        <w:rPr>
          <w:lang w:val="hu-HU"/>
        </w:rPr>
        <w:t>9</w:t>
      </w:r>
      <w:r w:rsidR="00A942D5">
        <w:rPr>
          <w:lang w:val="hu-HU"/>
        </w:rPr>
        <w:t>.</w:t>
      </w:r>
      <w:r>
        <w:rPr>
          <w:lang w:val="hu-HU"/>
        </w:rPr>
        <w:t xml:space="preserve"> ábrán is látható.</w:t>
      </w:r>
      <w:r w:rsidR="00276529">
        <w:rPr>
          <w:lang w:val="hu-HU"/>
        </w:rPr>
        <w:t xml:space="preserve"> A grafikonok a </w:t>
      </w:r>
      <w:r w:rsidR="004C0E84">
        <w:rPr>
          <w:lang w:val="hu-HU"/>
        </w:rPr>
        <w:t>kísérletek</w:t>
      </w:r>
      <w:r w:rsidR="00276529">
        <w:rPr>
          <w:lang w:val="hu-HU"/>
        </w:rPr>
        <w:t xml:space="preserve"> szemléltetésére a Microsoft Excel</w:t>
      </w:r>
      <w:r w:rsidR="00D710F0">
        <w:rPr>
          <w:rStyle w:val="FootnoteReference"/>
          <w:lang w:val="hu-HU"/>
        </w:rPr>
        <w:footnoteReference w:id="31"/>
      </w:r>
      <w:r w:rsidR="00276529">
        <w:rPr>
          <w:lang w:val="hu-HU"/>
        </w:rPr>
        <w:t xml:space="preserve"> nevű programba készültek.</w:t>
      </w:r>
    </w:p>
    <w:p w14:paraId="3DAC39EE" w14:textId="7FC0ED41" w:rsidR="00201831" w:rsidRDefault="005472DE" w:rsidP="00201831">
      <w:pPr>
        <w:pStyle w:val="BodyText"/>
        <w:spacing w:line="360" w:lineRule="auto"/>
        <w:ind w:firstLine="360"/>
        <w:jc w:val="center"/>
        <w:rPr>
          <w:noProof/>
          <w:lang w:val="hu-HU"/>
        </w:rPr>
      </w:pPr>
      <w:r w:rsidRPr="00201831">
        <w:rPr>
          <w:noProof/>
          <w:lang w:val="hu-HU"/>
        </w:rPr>
        <w:drawing>
          <wp:inline distT="0" distB="0" distL="0" distR="0" wp14:anchorId="4005C475" wp14:editId="0BA97A2E">
            <wp:extent cx="3063240" cy="199644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3240" cy="1996440"/>
                    </a:xfrm>
                    <a:prstGeom prst="rect">
                      <a:avLst/>
                    </a:prstGeom>
                    <a:noFill/>
                    <a:ln>
                      <a:noFill/>
                    </a:ln>
                  </pic:spPr>
                </pic:pic>
              </a:graphicData>
            </a:graphic>
          </wp:inline>
        </w:drawing>
      </w:r>
    </w:p>
    <w:p w14:paraId="1337346F" w14:textId="5DE11D53" w:rsidR="00201831" w:rsidRPr="00A57F2D" w:rsidRDefault="00A57F2D" w:rsidP="000C767F">
      <w:pPr>
        <w:pStyle w:val="Caption"/>
        <w:spacing w:line="360" w:lineRule="auto"/>
        <w:jc w:val="center"/>
        <w:rPr>
          <w:rFonts w:ascii="Times New Roman" w:hAnsi="Times New Roman" w:cs="Times New Roman"/>
          <w:i w:val="0"/>
          <w:iCs w:val="0"/>
          <w:noProof/>
          <w:lang w:val="hu-HU"/>
        </w:rPr>
      </w:pPr>
      <w:bookmarkStart w:id="128" w:name="_Toc76486090"/>
      <w:r w:rsidRPr="00A57F2D">
        <w:rPr>
          <w:rFonts w:ascii="Times New Roman" w:hAnsi="Times New Roman" w:cs="Times New Roman"/>
          <w:lang w:val="hu-HU"/>
        </w:rPr>
        <w:t xml:space="preserve">Ábra </w:t>
      </w:r>
      <w:r w:rsidRPr="00A57F2D">
        <w:rPr>
          <w:rFonts w:ascii="Times New Roman" w:hAnsi="Times New Roman" w:cs="Times New Roman"/>
          <w:lang w:val="hu-HU"/>
        </w:rPr>
        <w:fldChar w:fldCharType="begin"/>
      </w:r>
      <w:r w:rsidRPr="00A57F2D">
        <w:rPr>
          <w:rFonts w:ascii="Times New Roman" w:hAnsi="Times New Roman" w:cs="Times New Roman"/>
          <w:lang w:val="hu-HU"/>
        </w:rPr>
        <w:instrText xml:space="preserve"> SEQ Ábra \* ARABIC </w:instrText>
      </w:r>
      <w:r w:rsidRPr="00A57F2D">
        <w:rPr>
          <w:rFonts w:ascii="Times New Roman" w:hAnsi="Times New Roman" w:cs="Times New Roman"/>
          <w:lang w:val="hu-HU"/>
        </w:rPr>
        <w:fldChar w:fldCharType="separate"/>
      </w:r>
      <w:r w:rsidR="00FD3843">
        <w:rPr>
          <w:rFonts w:ascii="Times New Roman" w:hAnsi="Times New Roman" w:cs="Times New Roman"/>
          <w:noProof/>
          <w:lang w:val="hu-HU"/>
        </w:rPr>
        <w:t>19</w:t>
      </w:r>
      <w:r w:rsidRPr="00A57F2D">
        <w:rPr>
          <w:rFonts w:ascii="Times New Roman" w:hAnsi="Times New Roman" w:cs="Times New Roman"/>
          <w:lang w:val="hu-HU"/>
        </w:rPr>
        <w:fldChar w:fldCharType="end"/>
      </w:r>
      <w:r w:rsidRPr="00A57F2D">
        <w:rPr>
          <w:rFonts w:ascii="Times New Roman" w:hAnsi="Times New Roman" w:cs="Times New Roman"/>
          <w:lang w:val="hu-HU"/>
        </w:rPr>
        <w:t>. Okosóra összehasonlítása vérnyomásmérővel százalékos eltérés</w:t>
      </w:r>
      <w:bookmarkEnd w:id="128"/>
    </w:p>
    <w:p w14:paraId="47E3390D" w14:textId="7D9B8152" w:rsidR="00201831" w:rsidRDefault="005472DE" w:rsidP="00201831">
      <w:pPr>
        <w:pStyle w:val="BodyText"/>
        <w:spacing w:line="360" w:lineRule="auto"/>
        <w:ind w:firstLine="360"/>
        <w:jc w:val="center"/>
        <w:rPr>
          <w:noProof/>
        </w:rPr>
      </w:pPr>
      <w:r w:rsidRPr="007A019C">
        <w:rPr>
          <w:noProof/>
        </w:rPr>
        <w:drawing>
          <wp:inline distT="0" distB="0" distL="0" distR="0" wp14:anchorId="384E8E8D" wp14:editId="4D9238D7">
            <wp:extent cx="5397500" cy="2745740"/>
            <wp:effectExtent l="0" t="0" r="0" b="0"/>
            <wp:docPr id="1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310806F" w14:textId="01C28DFA" w:rsidR="00A57F2D" w:rsidRPr="00276529" w:rsidRDefault="00A57F2D" w:rsidP="000C767F">
      <w:pPr>
        <w:pStyle w:val="Caption"/>
        <w:spacing w:line="360" w:lineRule="auto"/>
        <w:jc w:val="center"/>
        <w:rPr>
          <w:rFonts w:ascii="Times New Roman" w:hAnsi="Times New Roman" w:cs="Times New Roman"/>
          <w:lang w:val="hu-HU"/>
        </w:rPr>
      </w:pPr>
      <w:bookmarkStart w:id="129" w:name="_Toc76486091"/>
      <w:r w:rsidRPr="00276529">
        <w:rPr>
          <w:rFonts w:ascii="Times New Roman" w:hAnsi="Times New Roman" w:cs="Times New Roman"/>
          <w:lang w:val="hu-HU"/>
        </w:rPr>
        <w:t xml:space="preserve">Ábra </w:t>
      </w:r>
      <w:r w:rsidRPr="00276529">
        <w:rPr>
          <w:rFonts w:ascii="Times New Roman" w:hAnsi="Times New Roman" w:cs="Times New Roman"/>
          <w:lang w:val="hu-HU"/>
        </w:rPr>
        <w:fldChar w:fldCharType="begin"/>
      </w:r>
      <w:r w:rsidRPr="00276529">
        <w:rPr>
          <w:rFonts w:ascii="Times New Roman" w:hAnsi="Times New Roman" w:cs="Times New Roman"/>
          <w:lang w:val="hu-HU"/>
        </w:rPr>
        <w:instrText xml:space="preserve"> SEQ Ábra \* ARABIC </w:instrText>
      </w:r>
      <w:r w:rsidRPr="00276529">
        <w:rPr>
          <w:rFonts w:ascii="Times New Roman" w:hAnsi="Times New Roman" w:cs="Times New Roman"/>
          <w:lang w:val="hu-HU"/>
        </w:rPr>
        <w:fldChar w:fldCharType="separate"/>
      </w:r>
      <w:r w:rsidR="00FD3843">
        <w:rPr>
          <w:rFonts w:ascii="Times New Roman" w:hAnsi="Times New Roman" w:cs="Times New Roman"/>
          <w:noProof/>
          <w:lang w:val="hu-HU"/>
        </w:rPr>
        <w:t>20</w:t>
      </w:r>
      <w:r w:rsidRPr="00276529">
        <w:rPr>
          <w:rFonts w:ascii="Times New Roman" w:hAnsi="Times New Roman" w:cs="Times New Roman"/>
          <w:lang w:val="hu-HU"/>
        </w:rPr>
        <w:fldChar w:fldCharType="end"/>
      </w:r>
      <w:r w:rsidRPr="00276529">
        <w:rPr>
          <w:rFonts w:ascii="Times New Roman" w:hAnsi="Times New Roman" w:cs="Times New Roman"/>
          <w:lang w:val="hu-HU"/>
        </w:rPr>
        <w:t>.</w:t>
      </w:r>
      <w:r w:rsidR="00930EA0" w:rsidRPr="00276529">
        <w:rPr>
          <w:rFonts w:ascii="Times New Roman" w:hAnsi="Times New Roman" w:cs="Times New Roman"/>
          <w:lang w:val="hu-HU"/>
        </w:rPr>
        <w:t xml:space="preserve"> </w:t>
      </w:r>
      <w:r w:rsidRPr="00276529">
        <w:rPr>
          <w:rFonts w:ascii="Times New Roman" w:hAnsi="Times New Roman" w:cs="Times New Roman"/>
          <w:lang w:val="hu-HU"/>
        </w:rPr>
        <w:t>Okosóra összehasonlítása vérnyomásmérővel</w:t>
      </w:r>
      <w:bookmarkEnd w:id="129"/>
    </w:p>
    <w:p w14:paraId="5B1C24EC" w14:textId="77777777" w:rsidR="00743611" w:rsidRDefault="00743611" w:rsidP="00743611">
      <w:pPr>
        <w:pStyle w:val="BodyText"/>
        <w:spacing w:line="360" w:lineRule="auto"/>
        <w:ind w:firstLine="360"/>
        <w:rPr>
          <w:lang w:val="hu-HU"/>
        </w:rPr>
      </w:pPr>
      <w:r w:rsidRPr="00743611">
        <w:rPr>
          <w:lang w:val="hu-HU"/>
        </w:rPr>
        <w:t>Ahogy a 1</w:t>
      </w:r>
      <w:r w:rsidR="00155477">
        <w:rPr>
          <w:lang w:val="hu-HU"/>
        </w:rPr>
        <w:t>9</w:t>
      </w:r>
      <w:r w:rsidRPr="00743611">
        <w:rPr>
          <w:lang w:val="hu-HU"/>
        </w:rPr>
        <w:t xml:space="preserve">. és </w:t>
      </w:r>
      <w:r w:rsidR="00155477">
        <w:rPr>
          <w:lang w:val="hu-HU"/>
        </w:rPr>
        <w:t>20</w:t>
      </w:r>
      <w:r w:rsidRPr="00743611">
        <w:rPr>
          <w:lang w:val="hu-HU"/>
        </w:rPr>
        <w:t xml:space="preserve">. ábrából kiderül, egészen hasonló értékeket mértek az eszközök, a legnagyobb eltérés az 5. mérési pontban látható, ahol eléri a 2%-os eltérést. Az alapérték a vérnyomásmérő által mért érték, ehhez viszonyítva van az okosóra által mért érték. A mérések </w:t>
      </w:r>
      <w:r w:rsidRPr="00743611">
        <w:rPr>
          <w:lang w:val="hu-HU"/>
        </w:rPr>
        <w:lastRenderedPageBreak/>
        <w:t>alapján kijelenthető, hogy egészen pontosan képes mérni a kísérletben használt okosóra. A kísérlet során a teszt alany nyugalmi pulzusa volt mérve.</w:t>
      </w:r>
    </w:p>
    <w:p w14:paraId="61C162A6" w14:textId="77777777" w:rsidR="00873F69" w:rsidRPr="002239F2" w:rsidRDefault="00873F69" w:rsidP="00873F69">
      <w:pPr>
        <w:pStyle w:val="H1"/>
        <w:numPr>
          <w:ilvl w:val="1"/>
          <w:numId w:val="36"/>
        </w:numPr>
        <w:spacing w:line="360" w:lineRule="auto"/>
        <w:rPr>
          <w:lang w:val="hu-HU"/>
        </w:rPr>
      </w:pPr>
      <w:r>
        <w:rPr>
          <w:lang w:val="hu-HU"/>
        </w:rPr>
        <w:t xml:space="preserve"> </w:t>
      </w:r>
      <w:bookmarkStart w:id="130" w:name="_Toc76486066"/>
      <w:r>
        <w:rPr>
          <w:lang w:val="hu-HU"/>
        </w:rPr>
        <w:t>Egyéni kísérletek</w:t>
      </w:r>
      <w:bookmarkEnd w:id="130"/>
    </w:p>
    <w:p w14:paraId="52F2703E" w14:textId="77777777" w:rsidR="00743611" w:rsidRPr="00743611" w:rsidRDefault="00743611" w:rsidP="00743611">
      <w:pPr>
        <w:pStyle w:val="BodyText"/>
        <w:spacing w:line="360" w:lineRule="auto"/>
        <w:ind w:firstLine="360"/>
        <w:rPr>
          <w:lang w:val="hu-HU"/>
        </w:rPr>
      </w:pPr>
      <w:r w:rsidRPr="00743611">
        <w:rPr>
          <w:lang w:val="hu-HU"/>
        </w:rPr>
        <w:t>Eltérően az előbbi k</w:t>
      </w:r>
      <w:r w:rsidR="0093130B">
        <w:rPr>
          <w:lang w:val="hu-HU"/>
        </w:rPr>
        <w:t>í</w:t>
      </w:r>
      <w:r w:rsidRPr="00743611">
        <w:rPr>
          <w:lang w:val="hu-HU"/>
        </w:rPr>
        <w:t xml:space="preserve">sérlettel, a következő három kísérleti pontban a tesztalany pulzusa lesz mérve különböző terheléses próbák során. Az első kísérlet során a tesztben résztvevő alanynak a pulzusa Fitbit Versa Lite okosóra segítségével került monitorizálásra. A feladat összesen 15 percet vett igényben. Az első 5 perc nyugalmi idő, amikor tulajdonképpen az alany egyhelyben ül, ezt követi 5 perc szaladás, amelynek első percében fokozatosan gyorsuló mozgást kell végezni, ezt a sebességet tartania kell 3 percig, majd az utolsó 1 percben még erőteljesebben kell szaladnia, ezt követi 5 perc nyugalmi idő. Az első 2 perc lassú sétát jelent, mivel nem ajánlatos egyből megállni, erősebb, hosszabb ideig tartó terhelés esetén, végül 3 perc teljes leállás történik.  </w:t>
      </w:r>
    </w:p>
    <w:p w14:paraId="39C8D09E" w14:textId="760F7D3D" w:rsidR="00743611" w:rsidRDefault="00743611" w:rsidP="00743611">
      <w:pPr>
        <w:pStyle w:val="BodyText"/>
        <w:spacing w:line="360" w:lineRule="auto"/>
        <w:ind w:firstLine="360"/>
        <w:rPr>
          <w:i/>
          <w:iCs/>
          <w:noProof/>
          <w:lang w:val="hu-HU"/>
        </w:rPr>
      </w:pPr>
      <w:r w:rsidRPr="00743611">
        <w:rPr>
          <w:lang w:val="hu-HU"/>
        </w:rPr>
        <w:t xml:space="preserve">A </w:t>
      </w:r>
      <w:r w:rsidR="00155477">
        <w:rPr>
          <w:lang w:val="hu-HU"/>
        </w:rPr>
        <w:t>21</w:t>
      </w:r>
      <w:r w:rsidRPr="00743611">
        <w:rPr>
          <w:lang w:val="hu-HU"/>
        </w:rPr>
        <w:t>. ábrán jól látható, hogy a kísérletben résztvevő személy nyugalmi állapotú pulzusa 90 BPM</w:t>
      </w:r>
      <w:r w:rsidR="006375CA">
        <w:rPr>
          <w:lang w:val="hu-HU"/>
        </w:rPr>
        <w:t xml:space="preserve"> </w:t>
      </w:r>
      <w:r w:rsidR="004C0E84">
        <w:rPr>
          <w:lang w:val="hu-HU"/>
        </w:rPr>
        <w:t>(szív ütés/perc)</w:t>
      </w:r>
      <w:r w:rsidRPr="00743611">
        <w:rPr>
          <w:lang w:val="hu-HU"/>
        </w:rPr>
        <w:t xml:space="preserve"> körül mozog. A szaladás megkezdése során, szépen fokozatosan növekvő tendenciát mutat a pulzusszám. A bemelegítő 1 perc után a pulzusszám 134 BPM-ről 160 BPM-re ugrik, ami lassan emelkedik a 3 perc folyamatos, azonos sebességű szaladás során. Az utolsó 1 perc feszített tempójú szaladás 177 BPM-nél csúcsosodik. A nyugalmi idő első percében, 156 BPM-re esik a pulzus, ezt követi a teljes leállás, ami 110 BPM-nél ér véget. A szaladás után 15 percre a teszt alany pulzusa megközelítőleg </w:t>
      </w:r>
      <w:r w:rsidR="009D67EE" w:rsidRPr="00743611">
        <w:rPr>
          <w:lang w:val="hu-HU"/>
        </w:rPr>
        <w:t>visszaállt</w:t>
      </w:r>
      <w:r w:rsidRPr="00743611">
        <w:rPr>
          <w:lang w:val="hu-HU"/>
        </w:rPr>
        <w:t xml:space="preserve"> a kísérlet előtt mért szintre, azaz 90 BPM.</w:t>
      </w:r>
    </w:p>
    <w:p w14:paraId="67F80BEC" w14:textId="2F735FBE" w:rsidR="00743611" w:rsidRPr="00743611" w:rsidRDefault="005472DE" w:rsidP="00743611">
      <w:pPr>
        <w:pStyle w:val="BodyText"/>
        <w:spacing w:line="360" w:lineRule="auto"/>
        <w:ind w:firstLine="360"/>
        <w:jc w:val="center"/>
        <w:rPr>
          <w:noProof/>
          <w:lang w:val="hu-HU"/>
        </w:rPr>
      </w:pPr>
      <w:r w:rsidRPr="007A019C">
        <w:rPr>
          <w:noProof/>
        </w:rPr>
        <w:drawing>
          <wp:inline distT="0" distB="0" distL="0" distR="0" wp14:anchorId="38BF8D17" wp14:editId="0652BEEE">
            <wp:extent cx="5407025" cy="3020060"/>
            <wp:effectExtent l="0" t="0" r="0" b="0"/>
            <wp:docPr id="2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1EE445D" w14:textId="2C89661D" w:rsidR="002D0513" w:rsidRPr="00276529" w:rsidRDefault="00A57F2D" w:rsidP="000C767F">
      <w:pPr>
        <w:pStyle w:val="Caption"/>
        <w:spacing w:line="360" w:lineRule="auto"/>
        <w:jc w:val="center"/>
        <w:rPr>
          <w:rFonts w:ascii="Times New Roman" w:hAnsi="Times New Roman" w:cs="Times New Roman"/>
          <w:i w:val="0"/>
          <w:iCs w:val="0"/>
          <w:noProof/>
          <w:lang w:val="hu-HU"/>
        </w:rPr>
      </w:pPr>
      <w:bookmarkStart w:id="131" w:name="_Toc76486092"/>
      <w:r w:rsidRPr="00276529">
        <w:rPr>
          <w:rFonts w:ascii="Times New Roman" w:hAnsi="Times New Roman" w:cs="Times New Roman"/>
          <w:lang w:val="hu-HU"/>
        </w:rPr>
        <w:t xml:space="preserve">Ábra </w:t>
      </w:r>
      <w:r w:rsidRPr="00276529">
        <w:rPr>
          <w:rFonts w:ascii="Times New Roman" w:hAnsi="Times New Roman" w:cs="Times New Roman"/>
          <w:lang w:val="hu-HU"/>
        </w:rPr>
        <w:fldChar w:fldCharType="begin"/>
      </w:r>
      <w:r w:rsidRPr="00276529">
        <w:rPr>
          <w:rFonts w:ascii="Times New Roman" w:hAnsi="Times New Roman" w:cs="Times New Roman"/>
          <w:lang w:val="hu-HU"/>
        </w:rPr>
        <w:instrText xml:space="preserve"> SEQ Ábra \* ARABIC </w:instrText>
      </w:r>
      <w:r w:rsidRPr="00276529">
        <w:rPr>
          <w:rFonts w:ascii="Times New Roman" w:hAnsi="Times New Roman" w:cs="Times New Roman"/>
          <w:lang w:val="hu-HU"/>
        </w:rPr>
        <w:fldChar w:fldCharType="separate"/>
      </w:r>
      <w:r w:rsidR="00FD3843">
        <w:rPr>
          <w:rFonts w:ascii="Times New Roman" w:hAnsi="Times New Roman" w:cs="Times New Roman"/>
          <w:noProof/>
          <w:lang w:val="hu-HU"/>
        </w:rPr>
        <w:t>21</w:t>
      </w:r>
      <w:r w:rsidRPr="00276529">
        <w:rPr>
          <w:rFonts w:ascii="Times New Roman" w:hAnsi="Times New Roman" w:cs="Times New Roman"/>
          <w:lang w:val="hu-HU"/>
        </w:rPr>
        <w:fldChar w:fldCharType="end"/>
      </w:r>
      <w:r w:rsidRPr="00276529">
        <w:rPr>
          <w:rFonts w:ascii="Times New Roman" w:hAnsi="Times New Roman" w:cs="Times New Roman"/>
          <w:lang w:val="hu-HU"/>
        </w:rPr>
        <w:t>. Gyors szaladás közben pulzus változás</w:t>
      </w:r>
      <w:bookmarkEnd w:id="131"/>
    </w:p>
    <w:p w14:paraId="1CC15F48" w14:textId="77777777" w:rsidR="00743611" w:rsidRDefault="00743611" w:rsidP="00743611">
      <w:pPr>
        <w:pStyle w:val="BodyText"/>
        <w:spacing w:line="360" w:lineRule="auto"/>
        <w:ind w:firstLine="360"/>
        <w:rPr>
          <w:lang w:val="hu-HU"/>
        </w:rPr>
      </w:pPr>
      <w:r w:rsidRPr="00743611">
        <w:rPr>
          <w:lang w:val="hu-HU"/>
        </w:rPr>
        <w:lastRenderedPageBreak/>
        <w:t xml:space="preserve">A második kísérlet során a teszt </w:t>
      </w:r>
      <w:r w:rsidR="00095129">
        <w:rPr>
          <w:lang w:val="hu-HU"/>
        </w:rPr>
        <w:t xml:space="preserve">összesen 20 percet vett igénybe, ebből 5 - 5 perc pihenési idő, hasonló módon, mint az előbbi kísérletben. A konkrét </w:t>
      </w:r>
      <w:r w:rsidR="00484A3A">
        <w:rPr>
          <w:lang w:val="hu-HU"/>
        </w:rPr>
        <w:t>terhelési idő 10 perc, amikor a kísérletben résztvevő, nagyjából 20 – 25 km/óra sebeséggel kell kerékpároz</w:t>
      </w:r>
      <w:r w:rsidR="0093130B">
        <w:rPr>
          <w:lang w:val="hu-HU"/>
        </w:rPr>
        <w:t>zo</w:t>
      </w:r>
      <w:r w:rsidR="00484A3A">
        <w:rPr>
          <w:lang w:val="hu-HU"/>
        </w:rPr>
        <w:t>n. Ez idő alatt nagyjából 4 km távolságot képes megtenni.</w:t>
      </w:r>
    </w:p>
    <w:p w14:paraId="4171092D" w14:textId="65A427BD" w:rsidR="00095129" w:rsidRDefault="005472DE" w:rsidP="00743611">
      <w:pPr>
        <w:pStyle w:val="BodyText"/>
        <w:spacing w:line="360" w:lineRule="auto"/>
        <w:ind w:firstLine="360"/>
        <w:rPr>
          <w:lang w:val="hu-HU"/>
        </w:rPr>
      </w:pPr>
      <w:r w:rsidRPr="007A019C">
        <w:rPr>
          <w:noProof/>
        </w:rPr>
        <w:drawing>
          <wp:inline distT="0" distB="0" distL="0" distR="0" wp14:anchorId="27948B57" wp14:editId="0E1563D9">
            <wp:extent cx="5327650" cy="2745740"/>
            <wp:effectExtent l="0" t="0" r="0" b="0"/>
            <wp:docPr id="2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879C9C8" w14:textId="5468CC66" w:rsidR="00095129" w:rsidRPr="00A57F2D" w:rsidRDefault="00A57F2D" w:rsidP="000C767F">
      <w:pPr>
        <w:pStyle w:val="Caption"/>
        <w:spacing w:line="360" w:lineRule="auto"/>
        <w:jc w:val="center"/>
        <w:rPr>
          <w:rFonts w:ascii="Times New Roman" w:hAnsi="Times New Roman" w:cs="Times New Roman"/>
          <w:i w:val="0"/>
          <w:iCs w:val="0"/>
          <w:noProof/>
        </w:rPr>
      </w:pPr>
      <w:bookmarkStart w:id="132" w:name="_Toc76486093"/>
      <w:r w:rsidRPr="00A57F2D">
        <w:rPr>
          <w:rFonts w:ascii="Times New Roman" w:hAnsi="Times New Roman" w:cs="Times New Roman"/>
        </w:rPr>
        <w:t xml:space="preserve">Ábra </w:t>
      </w:r>
      <w:r w:rsidRPr="00A57F2D">
        <w:rPr>
          <w:rFonts w:ascii="Times New Roman" w:hAnsi="Times New Roman" w:cs="Times New Roman"/>
        </w:rPr>
        <w:fldChar w:fldCharType="begin"/>
      </w:r>
      <w:r w:rsidRPr="00A57F2D">
        <w:rPr>
          <w:rFonts w:ascii="Times New Roman" w:hAnsi="Times New Roman" w:cs="Times New Roman"/>
        </w:rPr>
        <w:instrText xml:space="preserve"> SEQ Ábra \* ARABIC </w:instrText>
      </w:r>
      <w:r w:rsidRPr="00A57F2D">
        <w:rPr>
          <w:rFonts w:ascii="Times New Roman" w:hAnsi="Times New Roman" w:cs="Times New Roman"/>
        </w:rPr>
        <w:fldChar w:fldCharType="separate"/>
      </w:r>
      <w:r w:rsidR="00FD3843">
        <w:rPr>
          <w:rFonts w:ascii="Times New Roman" w:hAnsi="Times New Roman" w:cs="Times New Roman"/>
          <w:noProof/>
        </w:rPr>
        <w:t>22</w:t>
      </w:r>
      <w:r w:rsidRPr="00A57F2D">
        <w:rPr>
          <w:rFonts w:ascii="Times New Roman" w:hAnsi="Times New Roman" w:cs="Times New Roman"/>
        </w:rPr>
        <w:fldChar w:fldCharType="end"/>
      </w:r>
      <w:r w:rsidRPr="00A57F2D">
        <w:rPr>
          <w:rFonts w:ascii="Times New Roman" w:hAnsi="Times New Roman" w:cs="Times New Roman"/>
        </w:rPr>
        <w:t>. Kerékpározás közben pulzus változás</w:t>
      </w:r>
      <w:bookmarkEnd w:id="132"/>
    </w:p>
    <w:p w14:paraId="633ECD9A" w14:textId="77777777" w:rsidR="00201831" w:rsidRDefault="00484A3A" w:rsidP="00484A3A">
      <w:pPr>
        <w:pStyle w:val="BodyText"/>
        <w:spacing w:line="360" w:lineRule="auto"/>
        <w:ind w:firstLine="360"/>
        <w:rPr>
          <w:lang w:val="hu-HU"/>
        </w:rPr>
      </w:pPr>
      <w:r>
        <w:rPr>
          <w:lang w:val="hu-HU"/>
        </w:rPr>
        <w:t xml:space="preserve">Ahogy a </w:t>
      </w:r>
      <w:r w:rsidR="001E6528">
        <w:rPr>
          <w:lang w:val="hu-HU"/>
        </w:rPr>
        <w:t>2</w:t>
      </w:r>
      <w:r w:rsidR="00155477">
        <w:rPr>
          <w:lang w:val="hu-HU"/>
        </w:rPr>
        <w:t>2</w:t>
      </w:r>
      <w:r>
        <w:rPr>
          <w:lang w:val="hu-HU"/>
        </w:rPr>
        <w:t>. ábrán látható a pulzus változása hasonló íveket ír le, mint az első kísérletben. Az első 5 perc pihenési időszaka, nagyjából 95 BPM</w:t>
      </w:r>
      <w:r w:rsidR="00160C25">
        <w:rPr>
          <w:lang w:val="hu-HU"/>
        </w:rPr>
        <w:t xml:space="preserve"> körül mozog. Az ezt követő 10 perc kerékpározás során a pulzus felkúszik 130 BPM fölé, s 130 – 140 BPM közt váltakozik, ez annak tudható be, hogy a kísérlet a szabadban zajlott, és néha erősebb széllökések nehezítették meg a tesztet, ilyenkor nagyobb erőkifejtés szükséges a sebesség tartáshoz. Az utolsó 5 perc, a pihenési szakasz során a pulzus szépen, fokozatosan csökkent, egész 98 BPM értékig. Hasonló módon, a teszt befejezése után 15 percre a tesztelő pulzusa visszaállt a normál értékre.</w:t>
      </w:r>
    </w:p>
    <w:p w14:paraId="7B6285E0" w14:textId="0E3162B2" w:rsidR="00160C25" w:rsidRDefault="00160C25" w:rsidP="00A57F2D">
      <w:pPr>
        <w:pStyle w:val="BodyText"/>
        <w:spacing w:line="360" w:lineRule="auto"/>
        <w:ind w:firstLine="360"/>
        <w:rPr>
          <w:lang w:val="hu-HU"/>
        </w:rPr>
      </w:pPr>
      <w:r>
        <w:rPr>
          <w:lang w:val="hu-HU"/>
        </w:rPr>
        <w:t xml:space="preserve">A harmadik kísérlet során egy tornaórákon megszokott feladatsort kellett végrehajtson a tesztben résztvevő. Az előbbi </w:t>
      </w:r>
      <w:r w:rsidR="004C0E84">
        <w:rPr>
          <w:lang w:val="hu-HU"/>
        </w:rPr>
        <w:t>kísérletekhez</w:t>
      </w:r>
      <w:r>
        <w:rPr>
          <w:lang w:val="hu-HU"/>
        </w:rPr>
        <w:t xml:space="preserve"> hasonlóan, ennél a </w:t>
      </w:r>
      <w:r w:rsidR="004C0E84">
        <w:rPr>
          <w:lang w:val="hu-HU"/>
        </w:rPr>
        <w:t>kísérletnél</w:t>
      </w:r>
      <w:r>
        <w:rPr>
          <w:lang w:val="hu-HU"/>
        </w:rPr>
        <w:t xml:space="preserve"> is érvényes volt az előtte, utána 5 - 5 perc pihenési idő. A konkrét erőfeszítés a következő tornagyakorlatokból állt: 2x15</w:t>
      </w:r>
      <w:r w:rsidR="00A57F2D">
        <w:rPr>
          <w:lang w:val="hu-HU"/>
        </w:rPr>
        <w:t xml:space="preserve"> fekvőtámasz</w:t>
      </w:r>
      <w:r>
        <w:rPr>
          <w:lang w:val="hu-HU"/>
        </w:rPr>
        <w:t>, 2x</w:t>
      </w:r>
      <w:r w:rsidR="00A53800">
        <w:rPr>
          <w:lang w:val="hu-HU"/>
        </w:rPr>
        <w:t>20</w:t>
      </w:r>
      <w:r w:rsidR="00A57F2D">
        <w:rPr>
          <w:lang w:val="hu-HU"/>
        </w:rPr>
        <w:t xml:space="preserve"> gu</w:t>
      </w:r>
      <w:r w:rsidR="00D91D56">
        <w:rPr>
          <w:lang w:val="hu-HU"/>
        </w:rPr>
        <w:t>g</w:t>
      </w:r>
      <w:r w:rsidR="00A57F2D">
        <w:rPr>
          <w:lang w:val="hu-HU"/>
        </w:rPr>
        <w:t>golás</w:t>
      </w:r>
      <w:r>
        <w:rPr>
          <w:lang w:val="hu-HU"/>
        </w:rPr>
        <w:t>, 2x30 felülés. A feladatok közt 30 másodperc extra pihenési idő állt rendelkezésre.</w:t>
      </w:r>
    </w:p>
    <w:p w14:paraId="0DB6E906" w14:textId="698A1097" w:rsidR="00D91D56" w:rsidRDefault="005472DE" w:rsidP="00D91D56">
      <w:pPr>
        <w:pStyle w:val="BodyText"/>
        <w:spacing w:line="360" w:lineRule="auto"/>
        <w:ind w:firstLine="360"/>
        <w:jc w:val="center"/>
        <w:rPr>
          <w:noProof/>
        </w:rPr>
      </w:pPr>
      <w:r w:rsidRPr="007A019C">
        <w:rPr>
          <w:noProof/>
        </w:rPr>
        <w:lastRenderedPageBreak/>
        <w:drawing>
          <wp:inline distT="0" distB="0" distL="0" distR="0" wp14:anchorId="08B2563C" wp14:editId="15A8030F">
            <wp:extent cx="5286375" cy="2745740"/>
            <wp:effectExtent l="0" t="0" r="0" b="0"/>
            <wp:docPr id="2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D164E64" w14:textId="03A8795B" w:rsidR="00D91D56" w:rsidRDefault="00D91D56" w:rsidP="000C767F">
      <w:pPr>
        <w:pStyle w:val="Caption"/>
        <w:spacing w:line="360" w:lineRule="auto"/>
        <w:jc w:val="center"/>
        <w:rPr>
          <w:rFonts w:ascii="Times New Roman" w:hAnsi="Times New Roman" w:cs="Times New Roman"/>
        </w:rPr>
      </w:pPr>
      <w:bookmarkStart w:id="133" w:name="_Toc76486094"/>
      <w:r w:rsidRPr="00D91D56">
        <w:rPr>
          <w:rFonts w:ascii="Times New Roman" w:hAnsi="Times New Roman" w:cs="Times New Roman"/>
        </w:rPr>
        <w:t xml:space="preserve">Ábra </w:t>
      </w:r>
      <w:r w:rsidRPr="00D91D56">
        <w:rPr>
          <w:rFonts w:ascii="Times New Roman" w:hAnsi="Times New Roman" w:cs="Times New Roman"/>
        </w:rPr>
        <w:fldChar w:fldCharType="begin"/>
      </w:r>
      <w:r w:rsidRPr="00D91D56">
        <w:rPr>
          <w:rFonts w:ascii="Times New Roman" w:hAnsi="Times New Roman" w:cs="Times New Roman"/>
        </w:rPr>
        <w:instrText xml:space="preserve"> SEQ Ábra \* ARABIC </w:instrText>
      </w:r>
      <w:r w:rsidRPr="00D91D56">
        <w:rPr>
          <w:rFonts w:ascii="Times New Roman" w:hAnsi="Times New Roman" w:cs="Times New Roman"/>
        </w:rPr>
        <w:fldChar w:fldCharType="separate"/>
      </w:r>
      <w:r w:rsidR="00FD3843">
        <w:rPr>
          <w:rFonts w:ascii="Times New Roman" w:hAnsi="Times New Roman" w:cs="Times New Roman"/>
          <w:noProof/>
        </w:rPr>
        <w:t>23</w:t>
      </w:r>
      <w:r w:rsidRPr="00D91D56">
        <w:rPr>
          <w:rFonts w:ascii="Times New Roman" w:hAnsi="Times New Roman" w:cs="Times New Roman"/>
        </w:rPr>
        <w:fldChar w:fldCharType="end"/>
      </w:r>
      <w:r w:rsidRPr="00D91D56">
        <w:rPr>
          <w:rFonts w:ascii="Times New Roman" w:hAnsi="Times New Roman" w:cs="Times New Roman"/>
        </w:rPr>
        <w:t xml:space="preserve">. </w:t>
      </w:r>
      <w:r w:rsidRPr="004C0E84">
        <w:rPr>
          <w:rFonts w:ascii="Times New Roman" w:hAnsi="Times New Roman" w:cs="Times New Roman"/>
          <w:lang w:val="hu-HU"/>
        </w:rPr>
        <w:t>Gimnasztika közben pulzus változás</w:t>
      </w:r>
      <w:bookmarkEnd w:id="133"/>
    </w:p>
    <w:p w14:paraId="1BCA298C" w14:textId="0B18CDB9" w:rsidR="000C767F" w:rsidRDefault="000C767F" w:rsidP="000C767F">
      <w:pPr>
        <w:pStyle w:val="Caption"/>
        <w:spacing w:line="360" w:lineRule="auto"/>
        <w:ind w:firstLine="360"/>
        <w:jc w:val="both"/>
        <w:rPr>
          <w:rFonts w:ascii="Times New Roman" w:hAnsi="Times New Roman" w:cs="Times New Roman"/>
          <w:i w:val="0"/>
          <w:iCs w:val="0"/>
          <w:lang w:val="hu-HU"/>
        </w:rPr>
      </w:pPr>
      <w:r w:rsidRPr="000C767F">
        <w:rPr>
          <w:rFonts w:ascii="Times New Roman" w:hAnsi="Times New Roman" w:cs="Times New Roman"/>
          <w:i w:val="0"/>
          <w:iCs w:val="0"/>
          <w:lang w:val="hu-HU"/>
        </w:rPr>
        <w:t xml:space="preserve">A </w:t>
      </w:r>
      <w:r w:rsidR="001E6528">
        <w:rPr>
          <w:rFonts w:ascii="Times New Roman" w:hAnsi="Times New Roman" w:cs="Times New Roman"/>
          <w:i w:val="0"/>
          <w:iCs w:val="0"/>
          <w:lang w:val="hu-HU"/>
        </w:rPr>
        <w:t>2</w:t>
      </w:r>
      <w:r w:rsidR="00155477">
        <w:rPr>
          <w:rFonts w:ascii="Times New Roman" w:hAnsi="Times New Roman" w:cs="Times New Roman"/>
          <w:i w:val="0"/>
          <w:iCs w:val="0"/>
          <w:lang w:val="hu-HU"/>
        </w:rPr>
        <w:t>3</w:t>
      </w:r>
      <w:r w:rsidRPr="000C767F">
        <w:rPr>
          <w:rFonts w:ascii="Times New Roman" w:hAnsi="Times New Roman" w:cs="Times New Roman"/>
          <w:i w:val="0"/>
          <w:iCs w:val="0"/>
          <w:lang w:val="hu-HU"/>
        </w:rPr>
        <w:t>. ábrán látható, hogy a kezdeti, pihenés közbeni pulzus 95 BPM körül mozog, ezt követi 8 perc gimnasztika. Látható, hogy a pulzus szépen csúcsosodik, egész 126 BPM, azonban a feladatok közt bevezetett pihenési idő megmutatkozik, mivel a maximális érték, nem éri el a 140 BPM értéket. A grafikon szerint a legkevesebb erőfeszítés a guggolás során történt, hiszen az előtte lévő fekvőtámasz feladathoz képest</w:t>
      </w:r>
      <w:r>
        <w:rPr>
          <w:rFonts w:ascii="Times New Roman" w:hAnsi="Times New Roman" w:cs="Times New Roman"/>
          <w:i w:val="0"/>
          <w:iCs w:val="0"/>
          <w:lang w:val="hu-HU"/>
        </w:rPr>
        <w:t xml:space="preserve"> csökkent a pulzusszám. A legnehezebb feladat a felülés elvégzése volt, köszönhető annak, hogy a végén került rá sor, ennél a feladatnál a csúcs a 138 BPM. Az utolsó 5 perc pihenési idő során fokozatosan csökkent a pulzus értéke. Körülbelül 15 perc pihenés után állt vissza a megszokott pulzus értéke.</w:t>
      </w:r>
    </w:p>
    <w:p w14:paraId="35A8A3D2" w14:textId="77777777" w:rsidR="00873F69" w:rsidRPr="002239F2" w:rsidRDefault="00873F69" w:rsidP="00873F69">
      <w:pPr>
        <w:pStyle w:val="H1"/>
        <w:numPr>
          <w:ilvl w:val="1"/>
          <w:numId w:val="36"/>
        </w:numPr>
        <w:spacing w:line="360" w:lineRule="auto"/>
        <w:rPr>
          <w:lang w:val="hu-HU"/>
        </w:rPr>
      </w:pPr>
      <w:r>
        <w:rPr>
          <w:lang w:val="hu-HU"/>
        </w:rPr>
        <w:t xml:space="preserve"> </w:t>
      </w:r>
      <w:bookmarkStart w:id="134" w:name="_Toc76486067"/>
      <w:r>
        <w:rPr>
          <w:lang w:val="hu-HU"/>
        </w:rPr>
        <w:t>Csoportos kísérlet</w:t>
      </w:r>
      <w:bookmarkEnd w:id="134"/>
    </w:p>
    <w:p w14:paraId="21A17F77" w14:textId="77777777" w:rsidR="0076221D" w:rsidRDefault="00873F69" w:rsidP="0076221D">
      <w:pPr>
        <w:pStyle w:val="Caption"/>
        <w:spacing w:line="360" w:lineRule="auto"/>
        <w:ind w:firstLine="360"/>
        <w:jc w:val="both"/>
        <w:rPr>
          <w:rFonts w:ascii="Times New Roman" w:hAnsi="Times New Roman" w:cs="Times New Roman"/>
          <w:i w:val="0"/>
          <w:iCs w:val="0"/>
          <w:lang w:val="hu-HU"/>
        </w:rPr>
      </w:pPr>
      <w:r>
        <w:rPr>
          <w:rFonts w:ascii="Times New Roman" w:hAnsi="Times New Roman" w:cs="Times New Roman"/>
          <w:i w:val="0"/>
          <w:iCs w:val="0"/>
          <w:lang w:val="hu-HU"/>
        </w:rPr>
        <w:t xml:space="preserve">Egy csoportos kísérlet során, előre meghatározott feladatsort kellett végrehajtaniuk a kísérletben résztvevő egyéneknek. A feladatok célja a minél magasabb pulzus szám elérése. A feladat összesen 20 percet vett igényben, ebből az első 5, illetve az utolsó 5 perc pihenési idő, annak érdekében, hogy meghatározásra kerüljön az alany nyugalmi pulzusa. </w:t>
      </w:r>
      <w:r w:rsidR="0043348E">
        <w:rPr>
          <w:rFonts w:ascii="Times New Roman" w:hAnsi="Times New Roman" w:cs="Times New Roman"/>
          <w:i w:val="0"/>
          <w:iCs w:val="0"/>
          <w:lang w:val="hu-HU"/>
        </w:rPr>
        <w:t>A különböző feladatokat 10 percig végezték a tesztben résztvevő alanyok. A feladatok időre pontosan vannak elvégezve, hogy azonos mérési pontok keletkez</w:t>
      </w:r>
      <w:r w:rsidR="0093130B">
        <w:rPr>
          <w:rFonts w:ascii="Times New Roman" w:hAnsi="Times New Roman" w:cs="Times New Roman"/>
          <w:i w:val="0"/>
          <w:iCs w:val="0"/>
          <w:lang w:val="hu-HU"/>
        </w:rPr>
        <w:t>z</w:t>
      </w:r>
      <w:r w:rsidR="0043348E">
        <w:rPr>
          <w:rFonts w:ascii="Times New Roman" w:hAnsi="Times New Roman" w:cs="Times New Roman"/>
          <w:i w:val="0"/>
          <w:iCs w:val="0"/>
          <w:lang w:val="hu-HU"/>
        </w:rPr>
        <w:t>enek. A feladatsor 1 perc súlyemeléssel kezdődik 3 – 3 kg súllyal, ezt követi 30 másodperc pihenési idő, ami az első 5 perc minden feladata után megtörtént. A súlyemelés után következett 1 perc kitörés szintén súllyal</w:t>
      </w:r>
      <w:r w:rsidR="00810BC8">
        <w:rPr>
          <w:rFonts w:ascii="Times New Roman" w:hAnsi="Times New Roman" w:cs="Times New Roman"/>
          <w:i w:val="0"/>
          <w:iCs w:val="0"/>
          <w:lang w:val="hu-HU"/>
        </w:rPr>
        <w:t xml:space="preserve">, majd fél perc guggolás feltartott kézzel, súlyokat fogva. Elasztikus gumiszalag nyújtása a következett, aminek az ellenálló képessége 15 kg. A súlyokat használó gyakorlatok után szaladás következett különböző módokban, ennél a résznél nem volt a feladatok közt 30 másodperc szünet. Első mód a sima </w:t>
      </w:r>
      <w:r w:rsidR="00810BC8">
        <w:rPr>
          <w:rFonts w:ascii="Times New Roman" w:hAnsi="Times New Roman" w:cs="Times New Roman"/>
          <w:i w:val="0"/>
          <w:iCs w:val="0"/>
          <w:lang w:val="hu-HU"/>
        </w:rPr>
        <w:lastRenderedPageBreak/>
        <w:t xml:space="preserve">szaladás közepes tempóval 1 percig, ezt követően 1 – 1 perc láb emelés elől, hátul majd végezetül 1.5 perc testsúly áthelyezés egyik lábról a másikra kis szökésekkel.  </w:t>
      </w:r>
    </w:p>
    <w:p w14:paraId="4BA3B958" w14:textId="47F61392" w:rsidR="00873F69" w:rsidRPr="00D710F0" w:rsidRDefault="005472DE" w:rsidP="00726FE5">
      <w:pPr>
        <w:pStyle w:val="Caption"/>
        <w:spacing w:line="360" w:lineRule="auto"/>
        <w:ind w:firstLine="360"/>
        <w:jc w:val="center"/>
        <w:rPr>
          <w:rFonts w:ascii="Times New Roman" w:hAnsi="Times New Roman" w:cs="Times New Roman"/>
          <w:i w:val="0"/>
          <w:iCs w:val="0"/>
          <w:lang w:val="hu-HU"/>
        </w:rPr>
      </w:pPr>
      <w:r>
        <w:rPr>
          <w:noProof/>
        </w:rPr>
        <w:drawing>
          <wp:inline distT="0" distB="0" distL="0" distR="0" wp14:anchorId="0E07CF83" wp14:editId="7C54455E">
            <wp:extent cx="5090795" cy="3188335"/>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0795" cy="3188335"/>
                    </a:xfrm>
                    <a:prstGeom prst="rect">
                      <a:avLst/>
                    </a:prstGeom>
                    <a:noFill/>
                  </pic:spPr>
                </pic:pic>
              </a:graphicData>
            </a:graphic>
          </wp:inline>
        </w:drawing>
      </w:r>
    </w:p>
    <w:p w14:paraId="630A38E3" w14:textId="60A01786" w:rsidR="00873F69" w:rsidRPr="00873F69" w:rsidRDefault="00873F69" w:rsidP="00873F69">
      <w:pPr>
        <w:pStyle w:val="Caption"/>
        <w:spacing w:line="360" w:lineRule="auto"/>
        <w:jc w:val="center"/>
        <w:rPr>
          <w:rFonts w:ascii="Times New Roman" w:hAnsi="Times New Roman" w:cs="Times New Roman"/>
          <w:i w:val="0"/>
          <w:iCs w:val="0"/>
          <w:lang w:val="hu-HU"/>
        </w:rPr>
      </w:pPr>
      <w:bookmarkStart w:id="135" w:name="_Toc76486095"/>
      <w:r w:rsidRPr="00873F69">
        <w:rPr>
          <w:rFonts w:ascii="Times New Roman" w:hAnsi="Times New Roman" w:cs="Times New Roman"/>
        </w:rPr>
        <w:t xml:space="preserve">Ábra </w:t>
      </w:r>
      <w:r w:rsidRPr="00873F69">
        <w:rPr>
          <w:rFonts w:ascii="Times New Roman" w:hAnsi="Times New Roman" w:cs="Times New Roman"/>
        </w:rPr>
        <w:fldChar w:fldCharType="begin"/>
      </w:r>
      <w:r w:rsidRPr="00873F69">
        <w:rPr>
          <w:rFonts w:ascii="Times New Roman" w:hAnsi="Times New Roman" w:cs="Times New Roman"/>
        </w:rPr>
        <w:instrText xml:space="preserve"> SEQ Ábra \* ARABIC </w:instrText>
      </w:r>
      <w:r w:rsidRPr="00873F69">
        <w:rPr>
          <w:rFonts w:ascii="Times New Roman" w:hAnsi="Times New Roman" w:cs="Times New Roman"/>
        </w:rPr>
        <w:fldChar w:fldCharType="separate"/>
      </w:r>
      <w:r w:rsidR="00FD3843">
        <w:rPr>
          <w:rFonts w:ascii="Times New Roman" w:hAnsi="Times New Roman" w:cs="Times New Roman"/>
          <w:noProof/>
        </w:rPr>
        <w:t>24</w:t>
      </w:r>
      <w:r w:rsidRPr="00873F69">
        <w:rPr>
          <w:rFonts w:ascii="Times New Roman" w:hAnsi="Times New Roman" w:cs="Times New Roman"/>
        </w:rPr>
        <w:fldChar w:fldCharType="end"/>
      </w:r>
      <w:r w:rsidRPr="00873F69">
        <w:rPr>
          <w:rFonts w:ascii="Times New Roman" w:hAnsi="Times New Roman" w:cs="Times New Roman"/>
        </w:rPr>
        <w:t>. Csoportos kísérlet</w:t>
      </w:r>
      <w:bookmarkEnd w:id="135"/>
    </w:p>
    <w:p w14:paraId="1A354717" w14:textId="77777777" w:rsidR="000C767F" w:rsidRPr="00CD4000" w:rsidRDefault="00810BC8" w:rsidP="00810BC8">
      <w:pPr>
        <w:spacing w:line="360" w:lineRule="auto"/>
        <w:ind w:firstLine="360"/>
        <w:jc w:val="both"/>
        <w:rPr>
          <w:rFonts w:ascii="Times New Roman" w:hAnsi="Times New Roman" w:cs="Times New Roman"/>
          <w:lang w:val="hu-HU"/>
        </w:rPr>
      </w:pPr>
      <w:r w:rsidRPr="00CD4000">
        <w:rPr>
          <w:rFonts w:ascii="Times New Roman" w:hAnsi="Times New Roman" w:cs="Times New Roman"/>
          <w:lang w:val="hu-HU"/>
        </w:rPr>
        <w:t>A 2</w:t>
      </w:r>
      <w:r w:rsidR="00155477" w:rsidRPr="00CD4000">
        <w:rPr>
          <w:rFonts w:ascii="Times New Roman" w:hAnsi="Times New Roman" w:cs="Times New Roman"/>
          <w:lang w:val="hu-HU"/>
        </w:rPr>
        <w:t>4</w:t>
      </w:r>
      <w:r w:rsidRPr="00CD4000">
        <w:rPr>
          <w:rFonts w:ascii="Times New Roman" w:hAnsi="Times New Roman" w:cs="Times New Roman"/>
          <w:lang w:val="hu-HU"/>
        </w:rPr>
        <w:t>. ábrán látható az összesítő grafikon, amely tartalmazza a négy tesztalany pulzusát percre lebontva. Két nő és két férfi vett részt a kísérletben. Az A és a B alany nő, míg a C és D férfi, mind a 4 alany egészséges, 20</w:t>
      </w:r>
      <w:r w:rsidR="0093130B" w:rsidRPr="00CD4000">
        <w:rPr>
          <w:rFonts w:ascii="Times New Roman" w:hAnsi="Times New Roman" w:cs="Times New Roman"/>
          <w:lang w:val="hu-HU"/>
        </w:rPr>
        <w:t>-</w:t>
      </w:r>
      <w:r w:rsidRPr="00CD4000">
        <w:rPr>
          <w:rFonts w:ascii="Times New Roman" w:hAnsi="Times New Roman" w:cs="Times New Roman"/>
          <w:lang w:val="hu-HU"/>
        </w:rPr>
        <w:t xml:space="preserve">as éveiben járó személy. Az A alany heti rendszerességgel, a B alany napi rendszerességgel, míg a C és D alany alkalmi </w:t>
      </w:r>
      <w:r w:rsidR="001E73AD" w:rsidRPr="00CD4000">
        <w:rPr>
          <w:rFonts w:ascii="Times New Roman" w:hAnsi="Times New Roman" w:cs="Times New Roman"/>
          <w:lang w:val="hu-HU"/>
        </w:rPr>
        <w:t>rendszerességgel</w:t>
      </w:r>
      <w:r w:rsidRPr="00CD4000">
        <w:rPr>
          <w:rFonts w:ascii="Times New Roman" w:hAnsi="Times New Roman" w:cs="Times New Roman"/>
          <w:lang w:val="hu-HU"/>
        </w:rPr>
        <w:t xml:space="preserve"> </w:t>
      </w:r>
      <w:r w:rsidR="001E73AD" w:rsidRPr="00CD4000">
        <w:rPr>
          <w:rFonts w:ascii="Times New Roman" w:hAnsi="Times New Roman" w:cs="Times New Roman"/>
          <w:lang w:val="hu-HU"/>
        </w:rPr>
        <w:t>sportol.</w:t>
      </w:r>
    </w:p>
    <w:p w14:paraId="08F5030B" w14:textId="77777777" w:rsidR="001E73AD" w:rsidRPr="00CD4000" w:rsidRDefault="001E73AD" w:rsidP="00810BC8">
      <w:pPr>
        <w:spacing w:line="360" w:lineRule="auto"/>
        <w:ind w:firstLine="360"/>
        <w:jc w:val="both"/>
        <w:rPr>
          <w:rFonts w:ascii="Times New Roman" w:hAnsi="Times New Roman" w:cs="Times New Roman"/>
          <w:lang w:val="hu-HU"/>
        </w:rPr>
      </w:pPr>
      <w:r w:rsidRPr="00CD4000">
        <w:rPr>
          <w:rFonts w:ascii="Times New Roman" w:hAnsi="Times New Roman" w:cs="Times New Roman"/>
          <w:lang w:val="hu-HU"/>
        </w:rPr>
        <w:t xml:space="preserve">Jól megfigyelhető, hogy nagyjából azonos eredmények születtek, csupán a pulzus mértéke változó, tekintettel arra, hogy az alany milyen fizikai állapotban van. A kezdeti nyugalmi pulzus 90 BPM körül mozog minden esetben. Az első részfeladat során a pulzus lassan emelkedik, de nem számottevően, majd ívesen felmegy egy szintre, ezt követően újra csökkenni kezd, ez betudható annak, hogy némely feladat elvégzése nem követelt nagy erőnlétet. A szaladás során az összes alanynak egy felfelé ívelő görbét ír le a pulzusa, majd a második pihenési idő során hasonló íveken történik a pulzus normalizáció. Megfigyelhető, hogy a B alany pulzusa nem éri el a 150 BPM értéket, míg a C alany pulzusa szinte 200 BPM értéknél csúcsosodik, pontosabban 195 BPM. A grafikon íveinek az esetleges különbség adódhat abból a tényből, hogy bizonyos feladat típusokat egyes alanyok többször gyakorolták, esetleges rutinnal rendelkeznek, míg mások a teszt során találkoztak először a feladattal. A rutinnal rendelkező alany kisebb erőkifejtéssel tudja végrehajtani ugyanazt a feladatot, mint társai. </w:t>
      </w:r>
    </w:p>
    <w:p w14:paraId="3A826DA0" w14:textId="77777777" w:rsidR="00996DA0" w:rsidRPr="002239F2" w:rsidRDefault="00996DA0" w:rsidP="00996DA0">
      <w:pPr>
        <w:pStyle w:val="H1"/>
        <w:spacing w:line="360" w:lineRule="auto"/>
        <w:rPr>
          <w:lang w:val="hu-HU"/>
        </w:rPr>
      </w:pPr>
      <w:bookmarkStart w:id="136" w:name="_Toc66174613"/>
      <w:bookmarkStart w:id="137" w:name="_Toc70541272"/>
      <w:bookmarkStart w:id="138" w:name="_Toc76486068"/>
      <w:r w:rsidRPr="002239F2">
        <w:rPr>
          <w:lang w:val="hu-HU"/>
        </w:rPr>
        <w:lastRenderedPageBreak/>
        <w:t>Következtetések</w:t>
      </w:r>
      <w:bookmarkEnd w:id="136"/>
      <w:bookmarkEnd w:id="137"/>
      <w:bookmarkEnd w:id="138"/>
    </w:p>
    <w:p w14:paraId="38B4688B" w14:textId="083C614D" w:rsidR="00996DA0" w:rsidRDefault="00996DA0" w:rsidP="00996DA0">
      <w:pPr>
        <w:pStyle w:val="szakasz"/>
        <w:numPr>
          <w:ilvl w:val="0"/>
          <w:numId w:val="0"/>
        </w:numPr>
        <w:ind w:firstLine="360"/>
        <w:rPr>
          <w:b w:val="0"/>
          <w:bCs w:val="0"/>
        </w:rPr>
      </w:pPr>
      <w:r w:rsidRPr="00996DA0">
        <w:rPr>
          <w:b w:val="0"/>
          <w:bCs w:val="0"/>
        </w:rPr>
        <w:t>A határidő lejárta előtt sikerült megvalósítani a kitűzött célok jelentős részét, mivel elkészült az okosóra, illetve a telefonos szoftver. Teljes mértékben működő képesek és tesztelve voltak valós körülmények közt.</w:t>
      </w:r>
      <w:r w:rsidR="0000327B">
        <w:rPr>
          <w:b w:val="0"/>
          <w:bCs w:val="0"/>
        </w:rPr>
        <w:t xml:space="preserve"> </w:t>
      </w:r>
    </w:p>
    <w:p w14:paraId="0F6D8551" w14:textId="287E2349" w:rsidR="0000327B" w:rsidRPr="00996DA0" w:rsidRDefault="0000327B" w:rsidP="00996DA0">
      <w:pPr>
        <w:pStyle w:val="szakasz"/>
        <w:numPr>
          <w:ilvl w:val="0"/>
          <w:numId w:val="0"/>
        </w:numPr>
        <w:ind w:firstLine="360"/>
        <w:rPr>
          <w:b w:val="0"/>
          <w:bCs w:val="0"/>
        </w:rPr>
      </w:pPr>
      <w:r>
        <w:rPr>
          <w:b w:val="0"/>
          <w:bCs w:val="0"/>
        </w:rPr>
        <w:t>Hasonló híres vagy széles körben elterjedt alkalmazás lehet, az összes okosóra gyártó cég által létrehozott applikáció, azonban</w:t>
      </w:r>
      <w:r w:rsidR="00456A5F">
        <w:rPr>
          <w:b w:val="0"/>
          <w:bCs w:val="0"/>
        </w:rPr>
        <w:t xml:space="preserve"> az általam ismertek</w:t>
      </w:r>
      <w:r>
        <w:rPr>
          <w:b w:val="0"/>
          <w:bCs w:val="0"/>
        </w:rPr>
        <w:t xml:space="preserve"> egyik</w:t>
      </w:r>
      <w:r w:rsidR="00456A5F">
        <w:rPr>
          <w:b w:val="0"/>
          <w:bCs w:val="0"/>
        </w:rPr>
        <w:t>e</w:t>
      </w:r>
      <w:r>
        <w:rPr>
          <w:b w:val="0"/>
          <w:bCs w:val="0"/>
        </w:rPr>
        <w:t xml:space="preserve"> se koncentrál konkrétan a pulzus alapú stroke felismerésre. </w:t>
      </w:r>
      <w:r w:rsidR="00456A5F">
        <w:rPr>
          <w:b w:val="0"/>
          <w:bCs w:val="0"/>
        </w:rPr>
        <w:t xml:space="preserve">Azok a rendszerek, amelyek pulzus alapú monitorizálásra vannak létrehozva, például a 3.2. fejezetben </w:t>
      </w:r>
      <w:sdt>
        <w:sdtPr>
          <w:rPr>
            <w:b w:val="0"/>
            <w:bCs w:val="0"/>
          </w:rPr>
          <w:id w:val="-1002961659"/>
          <w:citation/>
        </w:sdtPr>
        <w:sdtEndPr/>
        <w:sdtContent>
          <w:r w:rsidR="00456A5F" w:rsidRPr="00456A5F">
            <w:rPr>
              <w:b w:val="0"/>
              <w:bCs w:val="0"/>
            </w:rPr>
            <w:fldChar w:fldCharType="begin"/>
          </w:r>
          <w:r w:rsidR="00456A5F" w:rsidRPr="00456A5F">
            <w:rPr>
              <w:b w:val="0"/>
              <w:bCs w:val="0"/>
            </w:rPr>
            <w:instrText xml:space="preserve"> CITATION Pao141 \l 1038 </w:instrText>
          </w:r>
          <w:r w:rsidR="00456A5F" w:rsidRPr="00456A5F">
            <w:rPr>
              <w:b w:val="0"/>
              <w:bCs w:val="0"/>
            </w:rPr>
            <w:fldChar w:fldCharType="separate"/>
          </w:r>
          <w:r w:rsidR="00456A5F" w:rsidRPr="00456A5F">
            <w:rPr>
              <w:b w:val="0"/>
              <w:bCs w:val="0"/>
              <w:noProof/>
            </w:rPr>
            <w:t>[5]</w:t>
          </w:r>
          <w:r w:rsidR="00456A5F" w:rsidRPr="00456A5F">
            <w:rPr>
              <w:b w:val="0"/>
              <w:bCs w:val="0"/>
            </w:rPr>
            <w:fldChar w:fldCharType="end"/>
          </w:r>
        </w:sdtContent>
      </w:sdt>
      <w:r w:rsidR="00456A5F">
        <w:rPr>
          <w:b w:val="0"/>
          <w:bCs w:val="0"/>
        </w:rPr>
        <w:t xml:space="preserve"> cikk alapján bemutatott rendszer nem okosórát alkalmaz a pulzus meghatározásra. Így a Stroke Monitor nevű rendszert nehezen lehetne összehasonlítani az említett rendszerekkel. Hasonlóságok fel lelhetőek, például grafikon alapú adatmegjelenítés, pulzus alapú monitorizálás.</w:t>
      </w:r>
    </w:p>
    <w:p w14:paraId="7C1B7907" w14:textId="77777777" w:rsidR="00996DA0" w:rsidRPr="00996DA0" w:rsidRDefault="00996DA0" w:rsidP="00996DA0">
      <w:pPr>
        <w:pStyle w:val="H1"/>
        <w:numPr>
          <w:ilvl w:val="1"/>
          <w:numId w:val="1"/>
        </w:numPr>
        <w:spacing w:line="360" w:lineRule="auto"/>
        <w:rPr>
          <w:lang w:val="hu-HU"/>
        </w:rPr>
      </w:pPr>
      <w:r w:rsidRPr="00996DA0">
        <w:rPr>
          <w:lang w:val="hu-HU"/>
        </w:rPr>
        <w:t xml:space="preserve"> </w:t>
      </w:r>
      <w:bookmarkStart w:id="139" w:name="_Toc76486069"/>
      <w:r w:rsidR="004513DD" w:rsidRPr="00996DA0">
        <w:rPr>
          <w:lang w:val="hu-HU"/>
        </w:rPr>
        <w:t>Megvalósítások</w:t>
      </w:r>
      <w:bookmarkEnd w:id="139"/>
    </w:p>
    <w:p w14:paraId="44FF0E42" w14:textId="77777777" w:rsidR="0095788B" w:rsidRDefault="0095788B" w:rsidP="0095788B">
      <w:pPr>
        <w:pStyle w:val="szakasz"/>
        <w:numPr>
          <w:ilvl w:val="0"/>
          <w:numId w:val="0"/>
        </w:numPr>
        <w:ind w:firstLine="720"/>
        <w:rPr>
          <w:b w:val="0"/>
          <w:bCs w:val="0"/>
        </w:rPr>
      </w:pPr>
      <w:r>
        <w:rPr>
          <w:b w:val="0"/>
          <w:bCs w:val="0"/>
        </w:rPr>
        <w:t>Az okosóra szoftver képes megjeleníteni az óra szenzorjainak az értékét. Ilyen érték az akkutöltöttség, aznap megtett lépésszám, illetve a friss pulzusszám, amelyet továbbítani képes Bluetooth kapcsolat segítségével a telefon irányába, ahol feltöltésre kerül a felhasználó egyedi azonosítójával létrehozott mezőbe. A továbbítás folyamatosan üzemel, még kikapcsolt képernyővel is. Mindemellett mutatja az időt és a napi dátum</w:t>
      </w:r>
      <w:r w:rsidR="00E33693">
        <w:rPr>
          <w:b w:val="0"/>
          <w:bCs w:val="0"/>
        </w:rPr>
        <w:t>ot</w:t>
      </w:r>
      <w:r>
        <w:rPr>
          <w:b w:val="0"/>
          <w:bCs w:val="0"/>
        </w:rPr>
        <w:t xml:space="preserve">. </w:t>
      </w:r>
    </w:p>
    <w:p w14:paraId="07D2D89D" w14:textId="77777777" w:rsidR="0095788B" w:rsidRDefault="0095788B" w:rsidP="0095788B">
      <w:pPr>
        <w:pStyle w:val="szakasz"/>
        <w:numPr>
          <w:ilvl w:val="0"/>
          <w:numId w:val="0"/>
        </w:numPr>
        <w:ind w:firstLine="720"/>
        <w:rPr>
          <w:b w:val="0"/>
          <w:bCs w:val="0"/>
        </w:rPr>
      </w:pPr>
      <w:r>
        <w:rPr>
          <w:b w:val="0"/>
          <w:bCs w:val="0"/>
        </w:rPr>
        <w:t>A telefonos alkalmazás képes a folyamatos pulzusszám monitorizálására, illetve képes jelzést, riasztást küldeni</w:t>
      </w:r>
      <w:r w:rsidR="00E33693">
        <w:rPr>
          <w:b w:val="0"/>
          <w:bCs w:val="0"/>
        </w:rPr>
        <w:t xml:space="preserve"> üzenet formájában</w:t>
      </w:r>
      <w:r>
        <w:rPr>
          <w:b w:val="0"/>
          <w:bCs w:val="0"/>
        </w:rPr>
        <w:t xml:space="preserve"> a felhasználó által beállított kontakt személynek. Az alkalmazás menedzselni tudja a felhasználó</w:t>
      </w:r>
      <w:r w:rsidR="004513DD">
        <w:rPr>
          <w:b w:val="0"/>
          <w:bCs w:val="0"/>
        </w:rPr>
        <w:t>,</w:t>
      </w:r>
      <w:r>
        <w:rPr>
          <w:b w:val="0"/>
          <w:bCs w:val="0"/>
        </w:rPr>
        <w:t xml:space="preserve"> </w:t>
      </w:r>
      <w:r w:rsidR="004513DD">
        <w:rPr>
          <w:b w:val="0"/>
          <w:bCs w:val="0"/>
        </w:rPr>
        <w:t>illetve a kontakt személy adatait regisztráció vagy bejelentkezést követően.</w:t>
      </w:r>
      <w:r>
        <w:rPr>
          <w:b w:val="0"/>
          <w:bCs w:val="0"/>
        </w:rPr>
        <w:t xml:space="preserve"> </w:t>
      </w:r>
      <w:r w:rsidR="004513DD">
        <w:rPr>
          <w:b w:val="0"/>
          <w:bCs w:val="0"/>
        </w:rPr>
        <w:t>K</w:t>
      </w:r>
      <w:r>
        <w:rPr>
          <w:b w:val="0"/>
          <w:bCs w:val="0"/>
        </w:rPr>
        <w:t xml:space="preserve">épes kiszámítani a felhasználó stroke rizikó számát, amelyet egy kérdőív alapján </w:t>
      </w:r>
      <w:r w:rsidR="0093130B">
        <w:rPr>
          <w:b w:val="0"/>
          <w:bCs w:val="0"/>
        </w:rPr>
        <w:t>valósít meg</w:t>
      </w:r>
      <w:r w:rsidR="004513DD">
        <w:rPr>
          <w:b w:val="0"/>
          <w:bCs w:val="0"/>
        </w:rPr>
        <w:t xml:space="preserve">. Továbbá a felhasználó megtekintheti összesítő grafikonok segítségével a heti vagy napi pulzus számát különböző leosztásba. Az alkalmazás napi tanácsokkal látja el a felhasználót a stroke megelőzéssel kapcsolatba. </w:t>
      </w:r>
    </w:p>
    <w:p w14:paraId="3ECCC252" w14:textId="77777777" w:rsidR="004513DD" w:rsidRDefault="004513DD" w:rsidP="004513DD">
      <w:pPr>
        <w:pStyle w:val="szakasz"/>
        <w:numPr>
          <w:ilvl w:val="0"/>
          <w:numId w:val="0"/>
        </w:numPr>
        <w:ind w:firstLine="720"/>
        <w:rPr>
          <w:b w:val="0"/>
          <w:bCs w:val="0"/>
        </w:rPr>
      </w:pPr>
      <w:r>
        <w:rPr>
          <w:b w:val="0"/>
          <w:bCs w:val="0"/>
        </w:rPr>
        <w:t>Mindkét alkalmazás</w:t>
      </w:r>
      <w:r w:rsidR="0049137A">
        <w:rPr>
          <w:b w:val="0"/>
          <w:bCs w:val="0"/>
        </w:rPr>
        <w:t xml:space="preserve"> </w:t>
      </w:r>
      <w:r w:rsidR="0049137A" w:rsidRPr="0049137A">
        <w:rPr>
          <w:b w:val="0"/>
          <w:bCs w:val="0"/>
          <w:lang w:val="en-US"/>
        </w:rPr>
        <w:t>cross</w:t>
      </w:r>
      <w:r w:rsidR="0049137A">
        <w:rPr>
          <w:b w:val="0"/>
          <w:bCs w:val="0"/>
        </w:rPr>
        <w:t xml:space="preserve"> platformos,</w:t>
      </w:r>
      <w:r>
        <w:rPr>
          <w:b w:val="0"/>
          <w:bCs w:val="0"/>
        </w:rPr>
        <w:t xml:space="preserve"> témához illő, modern dizájnnal rendelkezik. Használatuk egyszerű, így alkalmasak a napi szintű használatra, hiszen csak akkor tudják elvégezni a nekik szánt feladatokat, ha az óra alkalmazás használatba van, illetve a telefonos alkalmazás el van indítva háttér szolgáltatásként.</w:t>
      </w:r>
    </w:p>
    <w:p w14:paraId="5047A1F9" w14:textId="77777777" w:rsidR="00996DA0" w:rsidRPr="00996DA0" w:rsidRDefault="00996DA0" w:rsidP="00996DA0">
      <w:pPr>
        <w:pStyle w:val="H1"/>
        <w:numPr>
          <w:ilvl w:val="1"/>
          <w:numId w:val="1"/>
        </w:numPr>
        <w:spacing w:line="360" w:lineRule="auto"/>
        <w:rPr>
          <w:lang w:val="hu-HU"/>
        </w:rPr>
      </w:pPr>
      <w:bookmarkStart w:id="140" w:name="_Toc76486070"/>
      <w:r>
        <w:rPr>
          <w:lang w:val="hu-HU"/>
        </w:rPr>
        <w:t>További fejlesztési irányok</w:t>
      </w:r>
      <w:bookmarkEnd w:id="140"/>
    </w:p>
    <w:p w14:paraId="671DB3A8" w14:textId="77777777" w:rsidR="00996DA0" w:rsidRDefault="001E689E" w:rsidP="001E689E">
      <w:pPr>
        <w:pStyle w:val="szakasz"/>
        <w:numPr>
          <w:ilvl w:val="0"/>
          <w:numId w:val="0"/>
        </w:numPr>
        <w:ind w:firstLine="360"/>
        <w:rPr>
          <w:b w:val="0"/>
          <w:bCs w:val="0"/>
        </w:rPr>
      </w:pPr>
      <w:r>
        <w:rPr>
          <w:b w:val="0"/>
          <w:bCs w:val="0"/>
        </w:rPr>
        <w:t xml:space="preserve">Fejlesztési lehetőségként fent áll a használható okosórák számának bővítése, mivel jelenleg csak a Fitbit által gyártott órákkal működik a rendszer, azon belül se az összes verzióval. </w:t>
      </w:r>
      <w:r>
        <w:rPr>
          <w:b w:val="0"/>
          <w:bCs w:val="0"/>
        </w:rPr>
        <w:lastRenderedPageBreak/>
        <w:t xml:space="preserve">Próbálkozások voltak más okosóra gyártó céggel is, mint például a Huawei, azonban nem lehetett megoldani a cég által gyártott eszközökkel a platform függetlenséget, illetve az adatokhoz való hozzáférés is nehézkes, továbbá nem lehetett megvalósítani a valós idejű szenzor adat leolvasást. Fejleszteni lehet az energiatakarékosság részét is az alkalmazásoknak, mivel a folyamatos internet, Bluetooth kapcsolat megrövidíti </w:t>
      </w:r>
      <w:r w:rsidR="00F946B2">
        <w:rPr>
          <w:b w:val="0"/>
          <w:bCs w:val="0"/>
        </w:rPr>
        <w:t xml:space="preserve">a készülékek üzemidejét. Az adatok biztonságosabb tárolása, kriptálása is fejlesztési lehetőségként szerepel, mivel jelenleg a fejlesztés gördülékenyebb végrehajtása végett, csak a Firebase által biztosított titkosítások, adatvédelmek érvényesülnek. </w:t>
      </w:r>
      <w:r w:rsidR="00E33693">
        <w:rPr>
          <w:b w:val="0"/>
          <w:bCs w:val="0"/>
        </w:rPr>
        <w:t>További fejlesztési lehetőségként szolgálna, az alkalmazás publikálása a Google Play áruház</w:t>
      </w:r>
      <w:r w:rsidR="0049137A">
        <w:rPr>
          <w:b w:val="0"/>
          <w:bCs w:val="0"/>
        </w:rPr>
        <w:t>ba</w:t>
      </w:r>
      <w:r w:rsidR="00E33693">
        <w:rPr>
          <w:b w:val="0"/>
          <w:bCs w:val="0"/>
        </w:rPr>
        <w:t xml:space="preserve">, illetve Apple </w:t>
      </w:r>
      <w:r w:rsidR="0049137A">
        <w:rPr>
          <w:b w:val="0"/>
          <w:bCs w:val="0"/>
        </w:rPr>
        <w:t>App Store-ba, ezt megelőzően a Firebase adatbázis lecserélése egy erre alkalmasabb, fix fizetési igénnyel rendelkező adatbázisra, esetleges saját API használata az adatok mentésére.</w:t>
      </w:r>
    </w:p>
    <w:p w14:paraId="79822AF0" w14:textId="77777777" w:rsidR="00F946B2" w:rsidRPr="0095788B" w:rsidRDefault="00F946B2" w:rsidP="001E689E">
      <w:pPr>
        <w:pStyle w:val="szakasz"/>
        <w:numPr>
          <w:ilvl w:val="0"/>
          <w:numId w:val="0"/>
        </w:numPr>
        <w:ind w:firstLine="360"/>
        <w:rPr>
          <w:b w:val="0"/>
          <w:bCs w:val="0"/>
        </w:rPr>
      </w:pPr>
    </w:p>
    <w:p w14:paraId="11B64382" w14:textId="77777777" w:rsidR="006B11F8" w:rsidRDefault="006B11F8" w:rsidP="006B11F8">
      <w:pPr>
        <w:pStyle w:val="szakasz"/>
        <w:numPr>
          <w:ilvl w:val="0"/>
          <w:numId w:val="0"/>
        </w:numPr>
        <w:ind w:left="1080" w:hanging="360"/>
      </w:pPr>
    </w:p>
    <w:p w14:paraId="184891B2" w14:textId="77777777" w:rsidR="006B11F8" w:rsidRDefault="006B11F8" w:rsidP="006B11F8">
      <w:pPr>
        <w:pStyle w:val="szakasz"/>
        <w:numPr>
          <w:ilvl w:val="0"/>
          <w:numId w:val="0"/>
        </w:numPr>
        <w:ind w:left="1080" w:hanging="360"/>
      </w:pPr>
    </w:p>
    <w:p w14:paraId="330A075F" w14:textId="77777777" w:rsidR="006B11F8" w:rsidRDefault="006B11F8" w:rsidP="006B11F8">
      <w:pPr>
        <w:pStyle w:val="szakasz"/>
        <w:numPr>
          <w:ilvl w:val="0"/>
          <w:numId w:val="0"/>
        </w:numPr>
        <w:ind w:left="1080" w:hanging="360"/>
      </w:pPr>
    </w:p>
    <w:p w14:paraId="22C999B6" w14:textId="77777777" w:rsidR="006B11F8" w:rsidRDefault="006B11F8" w:rsidP="006B11F8">
      <w:pPr>
        <w:pStyle w:val="szakasz"/>
        <w:numPr>
          <w:ilvl w:val="0"/>
          <w:numId w:val="0"/>
        </w:numPr>
        <w:ind w:left="1080" w:hanging="360"/>
      </w:pPr>
    </w:p>
    <w:p w14:paraId="2B1A988F" w14:textId="77777777" w:rsidR="006B11F8" w:rsidRDefault="006B11F8" w:rsidP="006B11F8">
      <w:pPr>
        <w:pStyle w:val="szakasz"/>
        <w:numPr>
          <w:ilvl w:val="0"/>
          <w:numId w:val="0"/>
        </w:numPr>
        <w:ind w:left="1080" w:hanging="360"/>
      </w:pPr>
    </w:p>
    <w:p w14:paraId="365B7DB1" w14:textId="77777777" w:rsidR="006B11F8" w:rsidRDefault="006B11F8" w:rsidP="006B11F8">
      <w:pPr>
        <w:pStyle w:val="szakasz"/>
        <w:numPr>
          <w:ilvl w:val="0"/>
          <w:numId w:val="0"/>
        </w:numPr>
        <w:ind w:left="1080" w:hanging="360"/>
      </w:pPr>
    </w:p>
    <w:p w14:paraId="6EF1BDAC" w14:textId="77777777" w:rsidR="006B11F8" w:rsidRDefault="006B11F8" w:rsidP="006B11F8">
      <w:pPr>
        <w:pStyle w:val="szakasz"/>
        <w:numPr>
          <w:ilvl w:val="0"/>
          <w:numId w:val="0"/>
        </w:numPr>
        <w:ind w:left="1080" w:hanging="360"/>
      </w:pPr>
    </w:p>
    <w:p w14:paraId="4B066F89" w14:textId="77777777" w:rsidR="006B11F8" w:rsidRDefault="006B11F8" w:rsidP="006B11F8">
      <w:pPr>
        <w:pStyle w:val="szakasz"/>
        <w:numPr>
          <w:ilvl w:val="0"/>
          <w:numId w:val="0"/>
        </w:numPr>
        <w:ind w:left="1080" w:hanging="360"/>
      </w:pPr>
    </w:p>
    <w:p w14:paraId="50F1C4F1" w14:textId="77777777" w:rsidR="006B11F8" w:rsidRDefault="006B11F8" w:rsidP="006B11F8">
      <w:pPr>
        <w:pStyle w:val="szakasz"/>
        <w:numPr>
          <w:ilvl w:val="0"/>
          <w:numId w:val="0"/>
        </w:numPr>
        <w:ind w:left="1080" w:hanging="360"/>
      </w:pPr>
    </w:p>
    <w:p w14:paraId="661D3A26" w14:textId="77777777" w:rsidR="006B11F8" w:rsidRDefault="006B11F8" w:rsidP="006B11F8">
      <w:pPr>
        <w:pStyle w:val="szakasz"/>
        <w:numPr>
          <w:ilvl w:val="0"/>
          <w:numId w:val="0"/>
        </w:numPr>
        <w:ind w:left="1080" w:hanging="360"/>
      </w:pPr>
    </w:p>
    <w:p w14:paraId="0A4CB387" w14:textId="77777777" w:rsidR="006B11F8" w:rsidRDefault="006B11F8" w:rsidP="006B11F8">
      <w:pPr>
        <w:pStyle w:val="szakasz"/>
        <w:numPr>
          <w:ilvl w:val="0"/>
          <w:numId w:val="0"/>
        </w:numPr>
        <w:ind w:left="1080" w:hanging="360"/>
      </w:pPr>
    </w:p>
    <w:p w14:paraId="3B8FEEDA" w14:textId="77777777" w:rsidR="006B11F8" w:rsidRDefault="006B11F8" w:rsidP="004513DD">
      <w:pPr>
        <w:pStyle w:val="szakasz"/>
        <w:numPr>
          <w:ilvl w:val="0"/>
          <w:numId w:val="0"/>
        </w:numPr>
      </w:pPr>
    </w:p>
    <w:p w14:paraId="1BCAEC80" w14:textId="77777777" w:rsidR="00F946B2" w:rsidRDefault="00F946B2" w:rsidP="004513DD">
      <w:pPr>
        <w:pStyle w:val="szakasz"/>
        <w:numPr>
          <w:ilvl w:val="0"/>
          <w:numId w:val="0"/>
        </w:numPr>
      </w:pPr>
    </w:p>
    <w:p w14:paraId="20054D49" w14:textId="7845F649" w:rsidR="005472DE" w:rsidRDefault="005472DE" w:rsidP="004513DD">
      <w:pPr>
        <w:pStyle w:val="szakasz"/>
        <w:numPr>
          <w:ilvl w:val="0"/>
          <w:numId w:val="0"/>
        </w:numPr>
      </w:pPr>
    </w:p>
    <w:p w14:paraId="2F065804" w14:textId="4485903F" w:rsidR="00B67675" w:rsidRDefault="00B67675" w:rsidP="004513DD">
      <w:pPr>
        <w:pStyle w:val="szakasz"/>
        <w:numPr>
          <w:ilvl w:val="0"/>
          <w:numId w:val="0"/>
        </w:numPr>
      </w:pPr>
    </w:p>
    <w:p w14:paraId="52FBA4B1" w14:textId="7BEC3C33" w:rsidR="00B67675" w:rsidRDefault="00B67675" w:rsidP="004513DD">
      <w:pPr>
        <w:pStyle w:val="szakasz"/>
        <w:numPr>
          <w:ilvl w:val="0"/>
          <w:numId w:val="0"/>
        </w:numPr>
      </w:pPr>
    </w:p>
    <w:p w14:paraId="30CE5AA1" w14:textId="73781B95" w:rsidR="00B67675" w:rsidRDefault="00B67675" w:rsidP="004513DD">
      <w:pPr>
        <w:pStyle w:val="szakasz"/>
        <w:numPr>
          <w:ilvl w:val="0"/>
          <w:numId w:val="0"/>
        </w:numPr>
      </w:pPr>
    </w:p>
    <w:p w14:paraId="61C72640" w14:textId="4AE75FF3" w:rsidR="00B67675" w:rsidRDefault="00B67675" w:rsidP="004513DD">
      <w:pPr>
        <w:pStyle w:val="szakasz"/>
        <w:numPr>
          <w:ilvl w:val="0"/>
          <w:numId w:val="0"/>
        </w:numPr>
      </w:pPr>
    </w:p>
    <w:p w14:paraId="2958C9F7" w14:textId="038676E5" w:rsidR="00B67675" w:rsidRDefault="00B67675" w:rsidP="004513DD">
      <w:pPr>
        <w:pStyle w:val="szakasz"/>
        <w:numPr>
          <w:ilvl w:val="0"/>
          <w:numId w:val="0"/>
        </w:numPr>
      </w:pPr>
    </w:p>
    <w:p w14:paraId="588BE836" w14:textId="24FE6FF2" w:rsidR="00B67675" w:rsidRDefault="00B67675" w:rsidP="004513DD">
      <w:pPr>
        <w:pStyle w:val="szakasz"/>
        <w:numPr>
          <w:ilvl w:val="0"/>
          <w:numId w:val="0"/>
        </w:numPr>
      </w:pPr>
    </w:p>
    <w:p w14:paraId="50196AC2" w14:textId="39FD2739" w:rsidR="00B67675" w:rsidRDefault="00B67675" w:rsidP="004513DD">
      <w:pPr>
        <w:pStyle w:val="szakasz"/>
        <w:numPr>
          <w:ilvl w:val="0"/>
          <w:numId w:val="0"/>
        </w:numPr>
      </w:pPr>
    </w:p>
    <w:p w14:paraId="3FD695B1" w14:textId="245919F7" w:rsidR="00B67675" w:rsidRDefault="00B67675" w:rsidP="004513DD">
      <w:pPr>
        <w:pStyle w:val="szakasz"/>
        <w:numPr>
          <w:ilvl w:val="0"/>
          <w:numId w:val="0"/>
        </w:numPr>
      </w:pPr>
    </w:p>
    <w:p w14:paraId="43261E62" w14:textId="77777777" w:rsidR="00B67675" w:rsidRPr="002239F2" w:rsidRDefault="00B67675" w:rsidP="004513DD">
      <w:pPr>
        <w:pStyle w:val="szakasz"/>
        <w:numPr>
          <w:ilvl w:val="0"/>
          <w:numId w:val="0"/>
        </w:numPr>
      </w:pPr>
    </w:p>
    <w:p w14:paraId="66D26992" w14:textId="77777777" w:rsidR="008853FC" w:rsidRDefault="004E45B2" w:rsidP="005472DE">
      <w:pPr>
        <w:pStyle w:val="H1"/>
        <w:spacing w:line="360" w:lineRule="auto"/>
        <w:rPr>
          <w:lang w:val="hu-HU"/>
        </w:rPr>
      </w:pPr>
      <w:bookmarkStart w:id="141" w:name="_Toc66174614"/>
      <w:bookmarkStart w:id="142" w:name="_Toc73568074"/>
      <w:bookmarkStart w:id="143" w:name="_Toc73568099"/>
      <w:bookmarkStart w:id="144" w:name="_Toc76486071"/>
      <w:r w:rsidRPr="00F946B2">
        <w:rPr>
          <w:lang w:val="hu-HU"/>
        </w:rPr>
        <w:lastRenderedPageBreak/>
        <w:t>Irodalomjegyzék</w:t>
      </w:r>
      <w:bookmarkStart w:id="145" w:name="__RefHeading__19_1934947843"/>
      <w:bookmarkEnd w:id="141"/>
      <w:bookmarkEnd w:id="142"/>
      <w:bookmarkEnd w:id="143"/>
      <w:bookmarkEnd w:id="144"/>
      <w:bookmarkEnd w:id="145"/>
    </w:p>
    <w:p w14:paraId="7F1F5B90" w14:textId="77777777" w:rsidR="008853FC" w:rsidRDefault="005472DE" w:rsidP="005472DE">
      <w:pPr>
        <w:pStyle w:val="ListParagraph1"/>
        <w:autoSpaceDE w:val="0"/>
        <w:spacing w:line="360" w:lineRule="auto"/>
        <w:ind w:left="360"/>
        <w:jc w:val="both"/>
        <w:rPr>
          <w:rFonts w:ascii="Times New Roman" w:eastAsia="Times New Roman" w:hAnsi="Times New Roman" w:cs="Times New Roman"/>
          <w:noProof/>
          <w:sz w:val="20"/>
          <w:szCs w:val="20"/>
          <w:lang w:val="en-GB" w:eastAsia="en-GB"/>
        </w:rPr>
      </w:pPr>
      <w:r>
        <w:rPr>
          <w:rFonts w:ascii="Times New Roman" w:hAnsi="Times New Roman" w:cs="Times New Roman"/>
          <w:szCs w:val="24"/>
          <w:lang w:val="hu-HU"/>
        </w:rPr>
        <w:fldChar w:fldCharType="begin"/>
      </w:r>
      <w:r w:rsidRPr="005472DE">
        <w:rPr>
          <w:rFonts w:ascii="Times New Roman" w:hAnsi="Times New Roman" w:cs="Times New Roman"/>
          <w:szCs w:val="24"/>
          <w:lang w:val="hu-HU"/>
        </w:rPr>
        <w:instrText xml:space="preserve"> BIBLIOGRAPHY  \l 1038 </w:instrText>
      </w:r>
      <w:r>
        <w:rPr>
          <w:rFonts w:ascii="Times New Roman" w:hAnsi="Times New Roman" w:cs="Times New Roman"/>
          <w:szCs w:val="24"/>
          <w:lang w:val="hu-H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88"/>
      </w:tblGrid>
      <w:tr w:rsidR="008853FC" w14:paraId="29DDA6BA" w14:textId="77777777">
        <w:trPr>
          <w:divId w:val="2020812095"/>
          <w:tblCellSpacing w:w="15" w:type="dxa"/>
        </w:trPr>
        <w:tc>
          <w:tcPr>
            <w:tcW w:w="50" w:type="pct"/>
            <w:hideMark/>
          </w:tcPr>
          <w:p w14:paraId="6462208D" w14:textId="69806E96" w:rsidR="008853FC" w:rsidRDefault="008853FC">
            <w:pPr>
              <w:pStyle w:val="Bibliography"/>
              <w:rPr>
                <w:noProof/>
                <w:szCs w:val="24"/>
              </w:rPr>
            </w:pPr>
            <w:r>
              <w:rPr>
                <w:noProof/>
              </w:rPr>
              <w:t xml:space="preserve">[1] </w:t>
            </w:r>
          </w:p>
        </w:tc>
        <w:tc>
          <w:tcPr>
            <w:tcW w:w="0" w:type="auto"/>
            <w:hideMark/>
          </w:tcPr>
          <w:p w14:paraId="2387C001" w14:textId="77777777" w:rsidR="008853FC" w:rsidRPr="008853FC" w:rsidRDefault="008853FC" w:rsidP="008853FC">
            <w:pPr>
              <w:pStyle w:val="Bibliography"/>
              <w:spacing w:line="360" w:lineRule="auto"/>
              <w:jc w:val="both"/>
              <w:rPr>
                <w:rFonts w:ascii="Times New Roman" w:hAnsi="Times New Roman" w:cs="Times New Roman"/>
                <w:noProof/>
              </w:rPr>
            </w:pPr>
            <w:r w:rsidRPr="008853FC">
              <w:rPr>
                <w:rFonts w:ascii="Times New Roman" w:hAnsi="Times New Roman" w:cs="Times New Roman"/>
                <w:noProof/>
              </w:rPr>
              <w:t xml:space="preserve">Hooman Kame, Peter M. Okin, Mitchell S.V. Elkind, Costantino Iadecola, "Atrial Fibrilaltion and Mechanisms of Stroke," </w:t>
            </w:r>
            <w:r w:rsidRPr="008853FC">
              <w:rPr>
                <w:rFonts w:ascii="Times New Roman" w:hAnsi="Times New Roman" w:cs="Times New Roman"/>
                <w:i/>
                <w:iCs/>
                <w:noProof/>
              </w:rPr>
              <w:t xml:space="preserve">AHA Journals, </w:t>
            </w:r>
            <w:r w:rsidRPr="008853FC">
              <w:rPr>
                <w:rFonts w:ascii="Times New Roman" w:hAnsi="Times New Roman" w:cs="Times New Roman"/>
                <w:noProof/>
              </w:rPr>
              <w:t xml:space="preserve">vol. 47:3, no. Stroke, pp. 895-900, 2016. </w:t>
            </w:r>
          </w:p>
        </w:tc>
      </w:tr>
      <w:tr w:rsidR="008853FC" w14:paraId="5F2C17AC" w14:textId="77777777">
        <w:trPr>
          <w:divId w:val="2020812095"/>
          <w:tblCellSpacing w:w="15" w:type="dxa"/>
        </w:trPr>
        <w:tc>
          <w:tcPr>
            <w:tcW w:w="50" w:type="pct"/>
            <w:hideMark/>
          </w:tcPr>
          <w:p w14:paraId="37520889" w14:textId="77777777" w:rsidR="008853FC" w:rsidRDefault="008853FC">
            <w:pPr>
              <w:pStyle w:val="Bibliography"/>
              <w:rPr>
                <w:noProof/>
                <w:lang w:val="hu-HU"/>
              </w:rPr>
            </w:pPr>
            <w:r>
              <w:rPr>
                <w:noProof/>
                <w:lang w:val="hu-HU"/>
              </w:rPr>
              <w:t xml:space="preserve">[2] </w:t>
            </w:r>
          </w:p>
        </w:tc>
        <w:tc>
          <w:tcPr>
            <w:tcW w:w="0" w:type="auto"/>
            <w:hideMark/>
          </w:tcPr>
          <w:p w14:paraId="611E36E0" w14:textId="77777777" w:rsidR="008853FC" w:rsidRPr="008853FC" w:rsidRDefault="008853FC" w:rsidP="008853FC">
            <w:pPr>
              <w:pStyle w:val="Bibliography"/>
              <w:spacing w:line="360" w:lineRule="auto"/>
              <w:jc w:val="both"/>
              <w:rPr>
                <w:rFonts w:ascii="Times New Roman" w:hAnsi="Times New Roman" w:cs="Times New Roman"/>
                <w:noProof/>
                <w:lang w:val="hu-HU"/>
              </w:rPr>
            </w:pPr>
            <w:r w:rsidRPr="008853FC">
              <w:rPr>
                <w:rFonts w:ascii="Times New Roman" w:hAnsi="Times New Roman" w:cs="Times New Roman"/>
                <w:noProof/>
                <w:lang w:val="hu-HU"/>
              </w:rPr>
              <w:t xml:space="preserve">L. B. Mitchell, „Atrial Fibrillation,” in </w:t>
            </w:r>
            <w:r w:rsidRPr="008853FC">
              <w:rPr>
                <w:rFonts w:ascii="Times New Roman" w:hAnsi="Times New Roman" w:cs="Times New Roman"/>
                <w:i/>
                <w:iCs/>
                <w:noProof/>
                <w:lang w:val="hu-HU"/>
              </w:rPr>
              <w:t>MSD Manual</w:t>
            </w:r>
            <w:r w:rsidRPr="008853FC">
              <w:rPr>
                <w:rFonts w:ascii="Times New Roman" w:hAnsi="Times New Roman" w:cs="Times New Roman"/>
                <w:noProof/>
                <w:lang w:val="hu-HU"/>
              </w:rPr>
              <w:t xml:space="preserve">, Libin Cardiovascular Institute of Alberta, University of Calgary, 2021. </w:t>
            </w:r>
          </w:p>
        </w:tc>
      </w:tr>
      <w:tr w:rsidR="008853FC" w14:paraId="4219D8CF" w14:textId="77777777">
        <w:trPr>
          <w:divId w:val="2020812095"/>
          <w:tblCellSpacing w:w="15" w:type="dxa"/>
        </w:trPr>
        <w:tc>
          <w:tcPr>
            <w:tcW w:w="50" w:type="pct"/>
            <w:hideMark/>
          </w:tcPr>
          <w:p w14:paraId="39951BB1" w14:textId="77777777" w:rsidR="008853FC" w:rsidRDefault="008853FC">
            <w:pPr>
              <w:pStyle w:val="Bibliography"/>
              <w:rPr>
                <w:noProof/>
                <w:lang w:val="hu-HU"/>
              </w:rPr>
            </w:pPr>
            <w:r>
              <w:rPr>
                <w:noProof/>
                <w:lang w:val="hu-HU"/>
              </w:rPr>
              <w:t xml:space="preserve">[3] </w:t>
            </w:r>
          </w:p>
        </w:tc>
        <w:tc>
          <w:tcPr>
            <w:tcW w:w="0" w:type="auto"/>
            <w:hideMark/>
          </w:tcPr>
          <w:p w14:paraId="285438F5" w14:textId="77777777" w:rsidR="008853FC" w:rsidRPr="008853FC" w:rsidRDefault="008853FC" w:rsidP="008853FC">
            <w:pPr>
              <w:pStyle w:val="Bibliography"/>
              <w:spacing w:line="360" w:lineRule="auto"/>
              <w:jc w:val="both"/>
              <w:rPr>
                <w:rFonts w:ascii="Times New Roman" w:hAnsi="Times New Roman" w:cs="Times New Roman"/>
                <w:noProof/>
                <w:lang w:val="hu-HU"/>
              </w:rPr>
            </w:pPr>
            <w:r w:rsidRPr="008853FC">
              <w:rPr>
                <w:rFonts w:ascii="Times New Roman" w:hAnsi="Times New Roman" w:cs="Times New Roman"/>
                <w:noProof/>
                <w:lang w:val="hu-HU"/>
              </w:rPr>
              <w:t xml:space="preserve">Tarek Ajam, „Medscape,” </w:t>
            </w:r>
            <w:r w:rsidRPr="008853FC">
              <w:rPr>
                <w:rFonts w:ascii="Times New Roman" w:hAnsi="Times New Roman" w:cs="Times New Roman"/>
                <w:i/>
                <w:iCs/>
                <w:noProof/>
                <w:lang w:val="hu-HU"/>
              </w:rPr>
              <w:t xml:space="preserve">CHADS2 Score for Stroke Risk Assessment in Atrial Fibrillation, </w:t>
            </w:r>
            <w:r w:rsidRPr="008853FC">
              <w:rPr>
                <w:rFonts w:ascii="Times New Roman" w:hAnsi="Times New Roman" w:cs="Times New Roman"/>
                <w:noProof/>
                <w:lang w:val="hu-HU"/>
              </w:rPr>
              <w:t xml:space="preserve">27 Feb 2020. </w:t>
            </w:r>
          </w:p>
        </w:tc>
      </w:tr>
      <w:tr w:rsidR="008853FC" w14:paraId="26D47C81" w14:textId="77777777">
        <w:trPr>
          <w:divId w:val="2020812095"/>
          <w:tblCellSpacing w:w="15" w:type="dxa"/>
        </w:trPr>
        <w:tc>
          <w:tcPr>
            <w:tcW w:w="50" w:type="pct"/>
            <w:hideMark/>
          </w:tcPr>
          <w:p w14:paraId="749F53D0" w14:textId="77777777" w:rsidR="008853FC" w:rsidRDefault="008853FC">
            <w:pPr>
              <w:pStyle w:val="Bibliography"/>
              <w:rPr>
                <w:noProof/>
                <w:lang w:val="hu-HU"/>
              </w:rPr>
            </w:pPr>
            <w:r>
              <w:rPr>
                <w:noProof/>
                <w:lang w:val="hu-HU"/>
              </w:rPr>
              <w:t xml:space="preserve">[4] </w:t>
            </w:r>
          </w:p>
        </w:tc>
        <w:tc>
          <w:tcPr>
            <w:tcW w:w="0" w:type="auto"/>
            <w:hideMark/>
          </w:tcPr>
          <w:p w14:paraId="1F5F51DE" w14:textId="77777777" w:rsidR="008853FC" w:rsidRPr="008853FC" w:rsidRDefault="008853FC" w:rsidP="008853FC">
            <w:pPr>
              <w:pStyle w:val="Bibliography"/>
              <w:spacing w:line="360" w:lineRule="auto"/>
              <w:jc w:val="both"/>
              <w:rPr>
                <w:rFonts w:ascii="Times New Roman" w:hAnsi="Times New Roman" w:cs="Times New Roman"/>
                <w:noProof/>
                <w:lang w:val="hu-HU"/>
              </w:rPr>
            </w:pPr>
            <w:r w:rsidRPr="008853FC">
              <w:rPr>
                <w:rFonts w:ascii="Times New Roman" w:hAnsi="Times New Roman" w:cs="Times New Roman"/>
                <w:noProof/>
                <w:lang w:val="hu-HU"/>
              </w:rPr>
              <w:t xml:space="preserve">Dr. Med. Gerd Herold, Belgyógyászat, Budapest: Medicina Könyvkiadó Zrt., 2015. </w:t>
            </w:r>
          </w:p>
        </w:tc>
      </w:tr>
      <w:tr w:rsidR="008853FC" w14:paraId="65B5F47C" w14:textId="77777777">
        <w:trPr>
          <w:divId w:val="2020812095"/>
          <w:tblCellSpacing w:w="15" w:type="dxa"/>
        </w:trPr>
        <w:tc>
          <w:tcPr>
            <w:tcW w:w="50" w:type="pct"/>
            <w:hideMark/>
          </w:tcPr>
          <w:p w14:paraId="40B925F3" w14:textId="77777777" w:rsidR="008853FC" w:rsidRDefault="008853FC">
            <w:pPr>
              <w:pStyle w:val="Bibliography"/>
              <w:rPr>
                <w:noProof/>
                <w:lang w:val="en-GB"/>
              </w:rPr>
            </w:pPr>
            <w:r>
              <w:rPr>
                <w:noProof/>
              </w:rPr>
              <w:t xml:space="preserve">[5] </w:t>
            </w:r>
          </w:p>
        </w:tc>
        <w:tc>
          <w:tcPr>
            <w:tcW w:w="0" w:type="auto"/>
            <w:hideMark/>
          </w:tcPr>
          <w:p w14:paraId="19F1A0E3" w14:textId="77777777" w:rsidR="008853FC" w:rsidRPr="008853FC" w:rsidRDefault="008853FC" w:rsidP="008853FC">
            <w:pPr>
              <w:pStyle w:val="Bibliography"/>
              <w:spacing w:line="360" w:lineRule="auto"/>
              <w:jc w:val="both"/>
              <w:rPr>
                <w:rFonts w:ascii="Times New Roman" w:hAnsi="Times New Roman" w:cs="Times New Roman"/>
                <w:noProof/>
              </w:rPr>
            </w:pPr>
            <w:r w:rsidRPr="008853FC">
              <w:rPr>
                <w:rFonts w:ascii="Times New Roman" w:hAnsi="Times New Roman" w:cs="Times New Roman"/>
                <w:noProof/>
              </w:rPr>
              <w:t xml:space="preserve">Paola Pierleoni, Luca Pernini, Alberto Belli, Lorenzo Palma, “An Android-Based Heart Monitoring System for the Elderly and for Patients with Heart Disease,” </w:t>
            </w:r>
            <w:r w:rsidRPr="008853FC">
              <w:rPr>
                <w:rFonts w:ascii="Times New Roman" w:hAnsi="Times New Roman" w:cs="Times New Roman"/>
                <w:i/>
                <w:iCs/>
                <w:noProof/>
              </w:rPr>
              <w:t xml:space="preserve">International Journal of Telemedicine and Applications, </w:t>
            </w:r>
            <w:r w:rsidRPr="008853FC">
              <w:rPr>
                <w:rFonts w:ascii="Times New Roman" w:hAnsi="Times New Roman" w:cs="Times New Roman"/>
                <w:noProof/>
              </w:rPr>
              <w:t xml:space="preserve">vol. 2014, no. Article ID 625156,, p. 11, 2014. </w:t>
            </w:r>
          </w:p>
        </w:tc>
      </w:tr>
      <w:tr w:rsidR="008853FC" w14:paraId="13A51890" w14:textId="77777777">
        <w:trPr>
          <w:divId w:val="2020812095"/>
          <w:tblCellSpacing w:w="15" w:type="dxa"/>
        </w:trPr>
        <w:tc>
          <w:tcPr>
            <w:tcW w:w="50" w:type="pct"/>
            <w:hideMark/>
          </w:tcPr>
          <w:p w14:paraId="107138F4" w14:textId="77777777" w:rsidR="008853FC" w:rsidRDefault="008853FC">
            <w:pPr>
              <w:pStyle w:val="Bibliography"/>
              <w:rPr>
                <w:noProof/>
              </w:rPr>
            </w:pPr>
            <w:r>
              <w:rPr>
                <w:noProof/>
              </w:rPr>
              <w:t xml:space="preserve">[6] </w:t>
            </w:r>
          </w:p>
        </w:tc>
        <w:tc>
          <w:tcPr>
            <w:tcW w:w="0" w:type="auto"/>
            <w:hideMark/>
          </w:tcPr>
          <w:p w14:paraId="62A29E70" w14:textId="77777777" w:rsidR="008853FC" w:rsidRPr="008853FC" w:rsidRDefault="008853FC" w:rsidP="008853FC">
            <w:pPr>
              <w:pStyle w:val="Bibliography"/>
              <w:spacing w:line="360" w:lineRule="auto"/>
              <w:jc w:val="both"/>
              <w:rPr>
                <w:rFonts w:ascii="Times New Roman" w:hAnsi="Times New Roman" w:cs="Times New Roman"/>
                <w:noProof/>
              </w:rPr>
            </w:pPr>
            <w:r w:rsidRPr="008853FC">
              <w:rPr>
                <w:rFonts w:ascii="Times New Roman" w:hAnsi="Times New Roman" w:cs="Times New Roman"/>
                <w:noProof/>
              </w:rPr>
              <w:t xml:space="preserve">El-Amrawy, Fatema, Mohamed Ismail Nounou, “Are currently available wearable devices for activity tracking and heart rate monitoring accurate, precise, and medically beneficial?.,” </w:t>
            </w:r>
            <w:r w:rsidRPr="008853FC">
              <w:rPr>
                <w:rFonts w:ascii="Times New Roman" w:hAnsi="Times New Roman" w:cs="Times New Roman"/>
                <w:i/>
                <w:iCs/>
                <w:noProof/>
              </w:rPr>
              <w:t xml:space="preserve">Healthcare informatics research, </w:t>
            </w:r>
            <w:r w:rsidRPr="008853FC">
              <w:rPr>
                <w:rFonts w:ascii="Times New Roman" w:hAnsi="Times New Roman" w:cs="Times New Roman"/>
                <w:noProof/>
              </w:rPr>
              <w:t xml:space="preserve">vol. 21.4, p. 305, 2015. </w:t>
            </w:r>
          </w:p>
        </w:tc>
      </w:tr>
      <w:tr w:rsidR="008853FC" w14:paraId="441FE9A1" w14:textId="77777777">
        <w:trPr>
          <w:divId w:val="2020812095"/>
          <w:tblCellSpacing w:w="15" w:type="dxa"/>
        </w:trPr>
        <w:tc>
          <w:tcPr>
            <w:tcW w:w="50" w:type="pct"/>
            <w:hideMark/>
          </w:tcPr>
          <w:p w14:paraId="3FAC190A" w14:textId="77777777" w:rsidR="008853FC" w:rsidRDefault="008853FC">
            <w:pPr>
              <w:pStyle w:val="Bibliography"/>
              <w:rPr>
                <w:noProof/>
              </w:rPr>
            </w:pPr>
            <w:r>
              <w:rPr>
                <w:noProof/>
              </w:rPr>
              <w:t xml:space="preserve">[7] </w:t>
            </w:r>
          </w:p>
        </w:tc>
        <w:tc>
          <w:tcPr>
            <w:tcW w:w="0" w:type="auto"/>
            <w:hideMark/>
          </w:tcPr>
          <w:p w14:paraId="48496E79" w14:textId="77777777" w:rsidR="008853FC" w:rsidRPr="008853FC" w:rsidRDefault="008853FC" w:rsidP="008853FC">
            <w:pPr>
              <w:pStyle w:val="Bibliography"/>
              <w:spacing w:line="360" w:lineRule="auto"/>
              <w:jc w:val="both"/>
              <w:rPr>
                <w:rFonts w:ascii="Times New Roman" w:hAnsi="Times New Roman" w:cs="Times New Roman"/>
                <w:noProof/>
              </w:rPr>
            </w:pPr>
            <w:r w:rsidRPr="008853FC">
              <w:rPr>
                <w:rFonts w:ascii="Times New Roman" w:hAnsi="Times New Roman" w:cs="Times New Roman"/>
                <w:noProof/>
              </w:rPr>
              <w:t xml:space="preserve">Kumar, Maradugu Anil, and Y. Ravi Sekhar, “Android based health care monitoring system.,” in </w:t>
            </w:r>
            <w:r w:rsidRPr="008853FC">
              <w:rPr>
                <w:rFonts w:ascii="Times New Roman" w:hAnsi="Times New Roman" w:cs="Times New Roman"/>
                <w:i/>
                <w:iCs/>
                <w:noProof/>
              </w:rPr>
              <w:t>2015 International Conference on Innovations in Information</w:t>
            </w:r>
            <w:r w:rsidRPr="008853FC">
              <w:rPr>
                <w:rFonts w:ascii="Times New Roman" w:hAnsi="Times New Roman" w:cs="Times New Roman"/>
                <w:noProof/>
              </w:rPr>
              <w:t xml:space="preserve">, 2015. </w:t>
            </w:r>
          </w:p>
        </w:tc>
      </w:tr>
      <w:tr w:rsidR="008853FC" w14:paraId="135A2E7C" w14:textId="77777777">
        <w:trPr>
          <w:divId w:val="2020812095"/>
          <w:tblCellSpacing w:w="15" w:type="dxa"/>
        </w:trPr>
        <w:tc>
          <w:tcPr>
            <w:tcW w:w="50" w:type="pct"/>
            <w:hideMark/>
          </w:tcPr>
          <w:p w14:paraId="17529EE1" w14:textId="77777777" w:rsidR="008853FC" w:rsidRDefault="008853FC">
            <w:pPr>
              <w:pStyle w:val="Bibliography"/>
              <w:rPr>
                <w:noProof/>
              </w:rPr>
            </w:pPr>
            <w:r>
              <w:rPr>
                <w:noProof/>
              </w:rPr>
              <w:t xml:space="preserve">[8] </w:t>
            </w:r>
          </w:p>
        </w:tc>
        <w:tc>
          <w:tcPr>
            <w:tcW w:w="0" w:type="auto"/>
            <w:hideMark/>
          </w:tcPr>
          <w:p w14:paraId="57A5EBF6" w14:textId="77777777" w:rsidR="008853FC" w:rsidRPr="008853FC" w:rsidRDefault="008853FC" w:rsidP="008853FC">
            <w:pPr>
              <w:pStyle w:val="Bibliography"/>
              <w:spacing w:line="360" w:lineRule="auto"/>
              <w:jc w:val="both"/>
              <w:rPr>
                <w:rFonts w:ascii="Times New Roman" w:hAnsi="Times New Roman" w:cs="Times New Roman"/>
                <w:noProof/>
              </w:rPr>
            </w:pPr>
            <w:r w:rsidRPr="008853FC">
              <w:rPr>
                <w:rFonts w:ascii="Times New Roman" w:hAnsi="Times New Roman" w:cs="Times New Roman"/>
                <w:noProof/>
              </w:rPr>
              <w:t xml:space="preserve">Nguyen, Hoang H., and Jennifer NA Silva, “Use of smartphone technology in cardiology.,” </w:t>
            </w:r>
            <w:r w:rsidRPr="008853FC">
              <w:rPr>
                <w:rFonts w:ascii="Times New Roman" w:hAnsi="Times New Roman" w:cs="Times New Roman"/>
                <w:i/>
                <w:iCs/>
                <w:noProof/>
              </w:rPr>
              <w:t xml:space="preserve">Trends in cardiovascular medicine, </w:t>
            </w:r>
            <w:r w:rsidRPr="008853FC">
              <w:rPr>
                <w:rFonts w:ascii="Times New Roman" w:hAnsi="Times New Roman" w:cs="Times New Roman"/>
                <w:noProof/>
              </w:rPr>
              <w:t xml:space="preserve">pp. 376-386, 2016. </w:t>
            </w:r>
          </w:p>
        </w:tc>
      </w:tr>
      <w:tr w:rsidR="008853FC" w14:paraId="0E8D9456" w14:textId="77777777">
        <w:trPr>
          <w:divId w:val="2020812095"/>
          <w:tblCellSpacing w:w="15" w:type="dxa"/>
        </w:trPr>
        <w:tc>
          <w:tcPr>
            <w:tcW w:w="50" w:type="pct"/>
            <w:hideMark/>
          </w:tcPr>
          <w:p w14:paraId="05B61707" w14:textId="77777777" w:rsidR="008853FC" w:rsidRDefault="008853FC">
            <w:pPr>
              <w:pStyle w:val="Bibliography"/>
              <w:rPr>
                <w:noProof/>
                <w:lang w:val="hu-HU"/>
              </w:rPr>
            </w:pPr>
            <w:r>
              <w:rPr>
                <w:noProof/>
                <w:lang w:val="hu-HU"/>
              </w:rPr>
              <w:t xml:space="preserve">[9] </w:t>
            </w:r>
          </w:p>
        </w:tc>
        <w:tc>
          <w:tcPr>
            <w:tcW w:w="0" w:type="auto"/>
            <w:hideMark/>
          </w:tcPr>
          <w:p w14:paraId="359E2210" w14:textId="77777777" w:rsidR="008853FC" w:rsidRPr="008853FC" w:rsidRDefault="008853FC" w:rsidP="008853FC">
            <w:pPr>
              <w:pStyle w:val="Bibliography"/>
              <w:spacing w:line="360" w:lineRule="auto"/>
              <w:jc w:val="both"/>
              <w:rPr>
                <w:rFonts w:ascii="Times New Roman" w:hAnsi="Times New Roman" w:cs="Times New Roman"/>
                <w:noProof/>
                <w:lang w:val="hu-HU"/>
              </w:rPr>
            </w:pPr>
            <w:r w:rsidRPr="008853FC">
              <w:rPr>
                <w:rFonts w:ascii="Times New Roman" w:hAnsi="Times New Roman" w:cs="Times New Roman"/>
                <w:i/>
                <w:iCs/>
                <w:noProof/>
                <w:lang w:val="hu-HU"/>
              </w:rPr>
              <w:t xml:space="preserve">AZ EURÓPAI PARLAMENT ÉS A TANÁCS (EU) 2016/679 RENDELETE, </w:t>
            </w:r>
            <w:r w:rsidRPr="008853FC">
              <w:rPr>
                <w:rFonts w:ascii="Times New Roman" w:hAnsi="Times New Roman" w:cs="Times New Roman"/>
                <w:noProof/>
                <w:lang w:val="hu-HU"/>
              </w:rPr>
              <w:t xml:space="preserve">27 Április 2016. </w:t>
            </w:r>
          </w:p>
        </w:tc>
      </w:tr>
      <w:tr w:rsidR="008853FC" w14:paraId="4D767577" w14:textId="77777777">
        <w:trPr>
          <w:divId w:val="2020812095"/>
          <w:tblCellSpacing w:w="15" w:type="dxa"/>
        </w:trPr>
        <w:tc>
          <w:tcPr>
            <w:tcW w:w="50" w:type="pct"/>
            <w:hideMark/>
          </w:tcPr>
          <w:p w14:paraId="68805685" w14:textId="77777777" w:rsidR="008853FC" w:rsidRDefault="008853FC">
            <w:pPr>
              <w:pStyle w:val="Bibliography"/>
              <w:rPr>
                <w:noProof/>
                <w:lang w:val="en-GB"/>
              </w:rPr>
            </w:pPr>
            <w:r>
              <w:rPr>
                <w:noProof/>
              </w:rPr>
              <w:t xml:space="preserve">[10] </w:t>
            </w:r>
          </w:p>
        </w:tc>
        <w:tc>
          <w:tcPr>
            <w:tcW w:w="0" w:type="auto"/>
            <w:hideMark/>
          </w:tcPr>
          <w:p w14:paraId="1E841DC3" w14:textId="77777777" w:rsidR="008853FC" w:rsidRPr="008853FC" w:rsidRDefault="008853FC" w:rsidP="008853FC">
            <w:pPr>
              <w:pStyle w:val="Bibliography"/>
              <w:spacing w:line="360" w:lineRule="auto"/>
              <w:jc w:val="both"/>
              <w:rPr>
                <w:rFonts w:ascii="Times New Roman" w:hAnsi="Times New Roman" w:cs="Times New Roman"/>
                <w:noProof/>
              </w:rPr>
            </w:pPr>
            <w:r w:rsidRPr="008853FC">
              <w:rPr>
                <w:rFonts w:ascii="Times New Roman" w:hAnsi="Times New Roman" w:cs="Times New Roman"/>
                <w:noProof/>
              </w:rPr>
              <w:t>“Flutter architectural overview,” 2021. [Online]. Available: https://flutter.dev/docs/resources/architectural-overview.</w:t>
            </w:r>
          </w:p>
        </w:tc>
      </w:tr>
    </w:tbl>
    <w:p w14:paraId="548535D7" w14:textId="77777777" w:rsidR="008853FC" w:rsidRDefault="008853FC">
      <w:pPr>
        <w:divId w:val="2020812095"/>
        <w:rPr>
          <w:rFonts w:eastAsia="Times New Roman"/>
          <w:noProof/>
        </w:rPr>
      </w:pPr>
    </w:p>
    <w:p w14:paraId="61C464B5" w14:textId="368FD5D8" w:rsidR="00E06864" w:rsidRPr="00E06864" w:rsidRDefault="005472DE" w:rsidP="005472DE">
      <w:pPr>
        <w:pStyle w:val="ListParagraph1"/>
        <w:autoSpaceDE w:val="0"/>
        <w:spacing w:line="360" w:lineRule="auto"/>
        <w:ind w:left="360"/>
        <w:jc w:val="both"/>
        <w:rPr>
          <w:rFonts w:ascii="Times New Roman" w:hAnsi="Times New Roman" w:cs="Times New Roman"/>
          <w:szCs w:val="24"/>
          <w:lang w:val="hu-HU"/>
        </w:rPr>
      </w:pPr>
      <w:r>
        <w:rPr>
          <w:rFonts w:ascii="Times New Roman" w:hAnsi="Times New Roman" w:cs="Times New Roman"/>
          <w:szCs w:val="24"/>
          <w:lang w:val="hu-HU"/>
        </w:rPr>
        <w:fldChar w:fldCharType="end"/>
      </w:r>
    </w:p>
    <w:p w14:paraId="4658511D" w14:textId="77777777" w:rsidR="00E06864" w:rsidRPr="00E06864" w:rsidRDefault="00E06864" w:rsidP="00E06864">
      <w:pPr>
        <w:pStyle w:val="ListParagraph1"/>
        <w:autoSpaceDE w:val="0"/>
        <w:spacing w:line="360" w:lineRule="auto"/>
        <w:ind w:left="360"/>
        <w:jc w:val="both"/>
        <w:rPr>
          <w:rFonts w:ascii="Times New Roman" w:hAnsi="Times New Roman" w:cs="Times New Roman"/>
          <w:szCs w:val="24"/>
          <w:lang w:val="hu-HU"/>
        </w:rPr>
      </w:pPr>
    </w:p>
    <w:p w14:paraId="452CABD0" w14:textId="77777777" w:rsidR="004B2B33" w:rsidRPr="00285074" w:rsidRDefault="004B2B33" w:rsidP="004B2B33">
      <w:pPr>
        <w:autoSpaceDE w:val="0"/>
        <w:spacing w:line="360" w:lineRule="auto"/>
        <w:jc w:val="both"/>
        <w:rPr>
          <w:rFonts w:ascii="Times New Roman" w:hAnsi="Times New Roman" w:cs="Times New Roman"/>
          <w:szCs w:val="24"/>
          <w:lang w:val="hu-HU"/>
        </w:rPr>
      </w:pPr>
      <w:r w:rsidRPr="00285074">
        <w:rPr>
          <w:rFonts w:ascii="Times New Roman" w:eastAsia="Times New Roman" w:hAnsi="Times New Roman" w:cs="Times New Roman"/>
          <w:szCs w:val="24"/>
          <w:lang w:val="hu-HU"/>
        </w:rPr>
        <w:t xml:space="preserve"> </w:t>
      </w:r>
    </w:p>
    <w:p w14:paraId="5DC82214" w14:textId="77777777" w:rsidR="0070315C" w:rsidRPr="002239F2" w:rsidRDefault="0070315C" w:rsidP="003401FE">
      <w:pPr>
        <w:pStyle w:val="H1"/>
        <w:numPr>
          <w:ilvl w:val="0"/>
          <w:numId w:val="0"/>
        </w:numPr>
        <w:rPr>
          <w:lang w:val="hu-HU"/>
        </w:rPr>
      </w:pPr>
      <w:bookmarkStart w:id="146" w:name="__RefHeading__21_1934947843"/>
      <w:bookmarkEnd w:id="146"/>
    </w:p>
    <w:p w14:paraId="61D03919" w14:textId="77777777" w:rsidR="007F591F" w:rsidRPr="002239F2" w:rsidRDefault="007F591F">
      <w:pPr>
        <w:spacing w:line="360" w:lineRule="auto"/>
        <w:jc w:val="both"/>
        <w:rPr>
          <w:rFonts w:ascii="Times New Roman" w:hAnsi="Times New Roman" w:cs="Times New Roman"/>
          <w:szCs w:val="24"/>
          <w:lang w:val="hu-HU"/>
        </w:rPr>
      </w:pPr>
    </w:p>
    <w:p w14:paraId="0C2B5A23" w14:textId="77777777" w:rsidR="007F591F" w:rsidRPr="002239F2" w:rsidRDefault="007F591F">
      <w:pPr>
        <w:spacing w:line="360" w:lineRule="auto"/>
        <w:jc w:val="both"/>
        <w:rPr>
          <w:rFonts w:ascii="Times New Roman" w:hAnsi="Times New Roman" w:cs="Times New Roman"/>
          <w:szCs w:val="24"/>
          <w:lang w:val="hu-HU"/>
        </w:rPr>
      </w:pPr>
    </w:p>
    <w:p w14:paraId="762DB353" w14:textId="77777777" w:rsidR="0070315C" w:rsidRPr="002239F2" w:rsidRDefault="0070315C" w:rsidP="005469C4">
      <w:pPr>
        <w:rPr>
          <w:rFonts w:ascii="Times New Roman" w:hAnsi="Times New Roman" w:cs="Times New Roman"/>
          <w:sz w:val="28"/>
          <w:szCs w:val="28"/>
          <w:lang w:val="hu-HU" w:eastAsia="ar-SA"/>
        </w:rPr>
      </w:pPr>
    </w:p>
    <w:p w14:paraId="52456359" w14:textId="77777777" w:rsidR="0070315C" w:rsidRPr="002239F2" w:rsidRDefault="0070315C" w:rsidP="00D64034">
      <w:pPr>
        <w:jc w:val="center"/>
        <w:rPr>
          <w:rFonts w:ascii="Times New Roman" w:hAnsi="Times New Roman" w:cs="Times New Roman"/>
          <w:sz w:val="28"/>
          <w:szCs w:val="28"/>
          <w:lang w:val="hu-HU" w:eastAsia="ar-SA"/>
        </w:rPr>
      </w:pPr>
    </w:p>
    <w:p w14:paraId="4B013243" w14:textId="77777777" w:rsidR="00D64034" w:rsidRPr="008A47F8" w:rsidRDefault="0070315C" w:rsidP="00803C7F">
      <w:pPr>
        <w:ind w:left="720" w:firstLine="720"/>
        <w:rPr>
          <w:rFonts w:ascii="Times New Roman" w:hAnsi="Times New Roman" w:cs="Times New Roman"/>
          <w:sz w:val="28"/>
          <w:szCs w:val="28"/>
          <w:lang w:val="hu-HU" w:eastAsia="ar-SA"/>
        </w:rPr>
      </w:pPr>
      <w:r w:rsidRPr="002239F2">
        <w:rPr>
          <w:rFonts w:ascii="Times New Roman" w:hAnsi="Times New Roman" w:cs="Times New Roman"/>
          <w:sz w:val="28"/>
          <w:szCs w:val="28"/>
          <w:lang w:val="hu-HU" w:eastAsia="ar-SA"/>
        </w:rPr>
        <w:br w:type="page"/>
      </w:r>
      <w:r w:rsidR="00D64034" w:rsidRPr="008A47F8">
        <w:rPr>
          <w:rFonts w:ascii="Times New Roman" w:hAnsi="Times New Roman" w:cs="Times New Roman"/>
          <w:sz w:val="28"/>
          <w:szCs w:val="28"/>
          <w:lang w:val="hu-HU" w:eastAsia="ar-SA"/>
        </w:rPr>
        <w:lastRenderedPageBreak/>
        <w:t>UNIVERSITATEA SAPIENTIA DIN CLUJ-NAPOCA</w:t>
      </w:r>
    </w:p>
    <w:p w14:paraId="07F20185" w14:textId="77777777" w:rsidR="00D64034" w:rsidRPr="008A47F8" w:rsidRDefault="00D64034" w:rsidP="00D64034">
      <w:pPr>
        <w:jc w:val="center"/>
        <w:rPr>
          <w:rFonts w:ascii="Times New Roman" w:hAnsi="Times New Roman" w:cs="Times New Roman"/>
          <w:sz w:val="28"/>
          <w:szCs w:val="28"/>
          <w:lang w:val="hu-HU" w:eastAsia="ar-SA"/>
        </w:rPr>
      </w:pPr>
      <w:r w:rsidRPr="008A47F8">
        <w:rPr>
          <w:rFonts w:ascii="Times New Roman" w:hAnsi="Times New Roman" w:cs="Times New Roman"/>
          <w:sz w:val="28"/>
          <w:szCs w:val="28"/>
          <w:lang w:val="hu-HU" w:eastAsia="ar-SA"/>
        </w:rPr>
        <w:t>FACULTATEA DE ȘTIINȚE TEHNICE ȘI UMANISTE, TÎRGU-MUREȘ</w:t>
      </w:r>
    </w:p>
    <w:p w14:paraId="6A31023D" w14:textId="77777777" w:rsidR="00D64034" w:rsidRPr="008A47F8" w:rsidRDefault="00D64034" w:rsidP="00D64034">
      <w:pPr>
        <w:jc w:val="center"/>
        <w:rPr>
          <w:rFonts w:ascii="Times New Roman" w:hAnsi="Times New Roman" w:cs="Times New Roman"/>
          <w:sz w:val="28"/>
          <w:szCs w:val="28"/>
          <w:lang w:val="hu-HU" w:eastAsia="ar-SA"/>
        </w:rPr>
      </w:pPr>
      <w:r w:rsidRPr="008A47F8">
        <w:rPr>
          <w:rFonts w:ascii="Times New Roman" w:hAnsi="Times New Roman" w:cs="Times New Roman"/>
          <w:sz w:val="28"/>
          <w:szCs w:val="28"/>
          <w:lang w:val="hu-HU" w:eastAsia="ar-SA"/>
        </w:rPr>
        <w:t>SPECIALIZAREA CALCULATOARE</w:t>
      </w:r>
    </w:p>
    <w:p w14:paraId="752FBD77" w14:textId="77777777" w:rsidR="007F591F" w:rsidRPr="008A47F8" w:rsidRDefault="007F591F">
      <w:pPr>
        <w:tabs>
          <w:tab w:val="left" w:pos="0"/>
        </w:tabs>
        <w:spacing w:line="360" w:lineRule="auto"/>
        <w:rPr>
          <w:rFonts w:ascii="Times New Roman" w:eastAsia="Times New Roman" w:hAnsi="Times New Roman" w:cs="Times New Roman"/>
          <w:caps/>
          <w:sz w:val="26"/>
          <w:szCs w:val="26"/>
          <w:lang w:val="hu-HU" w:eastAsia="ar-SA"/>
        </w:rPr>
      </w:pPr>
    </w:p>
    <w:p w14:paraId="4384803B" w14:textId="77777777" w:rsidR="007F591F" w:rsidRPr="008A47F8" w:rsidRDefault="007F591F">
      <w:pPr>
        <w:tabs>
          <w:tab w:val="left" w:pos="0"/>
        </w:tabs>
        <w:spacing w:line="360" w:lineRule="auto"/>
        <w:rPr>
          <w:rFonts w:ascii="Times New Roman" w:eastAsia="Times New Roman" w:hAnsi="Times New Roman" w:cs="Times New Roman"/>
          <w:caps/>
          <w:sz w:val="26"/>
          <w:szCs w:val="26"/>
          <w:lang w:val="hu-HU" w:eastAsia="ar-SA"/>
        </w:rPr>
      </w:pPr>
    </w:p>
    <w:p w14:paraId="4D3836F7" w14:textId="77777777" w:rsidR="007F591F" w:rsidRPr="008A47F8" w:rsidRDefault="007F591F">
      <w:pPr>
        <w:tabs>
          <w:tab w:val="left" w:pos="0"/>
        </w:tabs>
        <w:spacing w:line="360" w:lineRule="auto"/>
        <w:rPr>
          <w:rFonts w:ascii="Times New Roman" w:eastAsia="Times New Roman" w:hAnsi="Times New Roman" w:cs="Times New Roman"/>
          <w:caps/>
          <w:sz w:val="26"/>
          <w:szCs w:val="26"/>
          <w:lang w:val="hu-HU" w:eastAsia="ar-SA"/>
        </w:rPr>
      </w:pPr>
    </w:p>
    <w:p w14:paraId="00A19247" w14:textId="77777777" w:rsidR="007F591F" w:rsidRPr="008A47F8" w:rsidRDefault="007F591F">
      <w:pPr>
        <w:pStyle w:val="BodyText"/>
        <w:spacing w:line="360" w:lineRule="auto"/>
        <w:rPr>
          <w:rFonts w:eastAsia="DejaVu Sans Condensed"/>
          <w:lang w:val="hu-HU"/>
        </w:rPr>
      </w:pPr>
    </w:p>
    <w:p w14:paraId="51755A86" w14:textId="77777777" w:rsidR="007F591F" w:rsidRPr="008A47F8" w:rsidRDefault="007F591F">
      <w:pPr>
        <w:pStyle w:val="BodyText"/>
        <w:spacing w:line="360" w:lineRule="auto"/>
        <w:rPr>
          <w:rFonts w:eastAsia="DejaVu Sans Condensed"/>
          <w:lang w:val="hu-HU"/>
        </w:rPr>
      </w:pPr>
    </w:p>
    <w:p w14:paraId="1E1EB162" w14:textId="77777777" w:rsidR="007F591F" w:rsidRPr="008A47F8" w:rsidRDefault="007F591F">
      <w:pPr>
        <w:spacing w:line="360" w:lineRule="auto"/>
        <w:rPr>
          <w:rFonts w:ascii="Times New Roman" w:hAnsi="Times New Roman" w:cs="Times New Roman"/>
          <w:lang w:val="hu-HU"/>
        </w:rPr>
      </w:pPr>
      <w:r w:rsidRPr="008A47F8">
        <w:rPr>
          <w:rFonts w:ascii="Times New Roman" w:hAnsi="Times New Roman" w:cs="Times New Roman"/>
          <w:lang w:val="hu-HU"/>
        </w:rPr>
        <w:t xml:space="preserve">             Vizat decan                                                       </w:t>
      </w:r>
      <w:r w:rsidR="00E95F17" w:rsidRPr="008A47F8">
        <w:rPr>
          <w:rFonts w:ascii="Times New Roman" w:hAnsi="Times New Roman" w:cs="Times New Roman"/>
          <w:lang w:val="hu-HU"/>
        </w:rPr>
        <w:t xml:space="preserve">                      Vizat director departament</w:t>
      </w:r>
      <w:r w:rsidRPr="008A47F8">
        <w:rPr>
          <w:rFonts w:ascii="Times New Roman" w:hAnsi="Times New Roman" w:cs="Times New Roman"/>
          <w:lang w:val="hu-HU"/>
        </w:rPr>
        <w:t xml:space="preserve"> </w:t>
      </w:r>
    </w:p>
    <w:p w14:paraId="1A87AE5B" w14:textId="77777777" w:rsidR="007F591F" w:rsidRPr="002239F2" w:rsidRDefault="008A47F8">
      <w:pPr>
        <w:autoSpaceDE w:val="0"/>
        <w:spacing w:line="360" w:lineRule="auto"/>
        <w:jc w:val="both"/>
        <w:rPr>
          <w:rFonts w:ascii="Times New Roman" w:hAnsi="Times New Roman" w:cs="Times New Roman"/>
          <w:lang w:val="hu-HU"/>
        </w:rPr>
      </w:pPr>
      <w:r w:rsidRPr="008A47F8">
        <w:rPr>
          <w:rFonts w:ascii="Times New Roman" w:hAnsi="Times New Roman" w:cs="Times New Roman"/>
          <w:lang w:val="hu-HU"/>
        </w:rPr>
        <w:t>Conf. dr. ing. Domokos József</w:t>
      </w:r>
      <w:r>
        <w:rPr>
          <w:rFonts w:ascii="Times New Roman" w:hAnsi="Times New Roman" w:cs="Times New Roman"/>
          <w:lang w:val="hu-HU"/>
        </w:rPr>
        <w:t xml:space="preserve">                                                          </w:t>
      </w:r>
      <w:r w:rsidRPr="008A47F8">
        <w:rPr>
          <w:rFonts w:ascii="Times New Roman" w:hAnsi="Times New Roman" w:cs="Times New Roman"/>
          <w:lang w:val="hu-HU"/>
        </w:rPr>
        <w:t>ș.l. dr. ing. Szabó László Zsolt</w:t>
      </w:r>
    </w:p>
    <w:sectPr w:rsidR="007F591F" w:rsidRPr="002239F2">
      <w:headerReference w:type="even" r:id="rId37"/>
      <w:headerReference w:type="default" r:id="rId38"/>
      <w:footerReference w:type="even" r:id="rId39"/>
      <w:footerReference w:type="default" r:id="rId40"/>
      <w:headerReference w:type="first" r:id="rId41"/>
      <w:footerReference w:type="first" r:id="rId42"/>
      <w:pgSz w:w="11906" w:h="16838"/>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EF965" w14:textId="77777777" w:rsidR="007F45F0" w:rsidRDefault="007F45F0">
      <w:r>
        <w:separator/>
      </w:r>
    </w:p>
  </w:endnote>
  <w:endnote w:type="continuationSeparator" w:id="0">
    <w:p w14:paraId="696D6AAA" w14:textId="77777777" w:rsidR="007F45F0" w:rsidRDefault="007F4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2"/>
    <w:family w:val="auto"/>
    <w:pitch w:val="default"/>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Helvetica">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DejaVu Sans Condensed">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5446A" w14:textId="77777777" w:rsidR="007F591F" w:rsidRDefault="007F591F">
    <w:pPr>
      <w:pStyle w:val="Footer"/>
      <w:jc w:val="center"/>
    </w:pPr>
  </w:p>
  <w:p w14:paraId="4D8E6CF9" w14:textId="77777777" w:rsidR="007F591F" w:rsidRDefault="007F59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2DAAD" w14:textId="77777777" w:rsidR="00E95F17" w:rsidRDefault="00E95F17">
    <w:pPr>
      <w:pStyle w:val="Footer"/>
      <w:jc w:val="center"/>
    </w:pPr>
    <w:r>
      <w:fldChar w:fldCharType="begin"/>
    </w:r>
    <w:r>
      <w:instrText xml:space="preserve"> PAGE   \* MERGEFORMAT </w:instrText>
    </w:r>
    <w:r>
      <w:fldChar w:fldCharType="separate"/>
    </w:r>
    <w:r w:rsidR="009B6252">
      <w:rPr>
        <w:noProof/>
      </w:rPr>
      <w:t>10</w:t>
    </w:r>
    <w:r>
      <w:rPr>
        <w:noProof/>
      </w:rPr>
      <w:fldChar w:fldCharType="end"/>
    </w:r>
  </w:p>
  <w:p w14:paraId="52ABDC37" w14:textId="77777777" w:rsidR="00E95F17" w:rsidRDefault="00E95F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96BE" w14:textId="77777777" w:rsidR="007F591F" w:rsidRDefault="007F591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BAEF" w14:textId="77777777" w:rsidR="007F591F" w:rsidRDefault="007F591F">
    <w:pPr>
      <w:pStyle w:val="Footer"/>
      <w:jc w:val="center"/>
    </w:pPr>
    <w:r>
      <w:fldChar w:fldCharType="begin"/>
    </w:r>
    <w:r>
      <w:instrText xml:space="preserve"> PAGE </w:instrText>
    </w:r>
    <w:r>
      <w:fldChar w:fldCharType="separate"/>
    </w:r>
    <w:r w:rsidR="009B6252">
      <w:rPr>
        <w:noProof/>
      </w:rPr>
      <w:t>14</w:t>
    </w:r>
    <w:r>
      <w:fldChar w:fldCharType="end"/>
    </w:r>
  </w:p>
  <w:p w14:paraId="7DED153F" w14:textId="77777777" w:rsidR="007F591F" w:rsidRDefault="007F591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0B766" w14:textId="77777777" w:rsidR="007F591F" w:rsidRDefault="007F59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1DDE6" w14:textId="77777777" w:rsidR="007F45F0" w:rsidRDefault="007F45F0">
      <w:r>
        <w:separator/>
      </w:r>
    </w:p>
  </w:footnote>
  <w:footnote w:type="continuationSeparator" w:id="0">
    <w:p w14:paraId="578BC533" w14:textId="77777777" w:rsidR="007F45F0" w:rsidRDefault="007F45F0">
      <w:r>
        <w:continuationSeparator/>
      </w:r>
    </w:p>
  </w:footnote>
  <w:footnote w:id="1">
    <w:p w14:paraId="38E94FCD" w14:textId="77777777" w:rsidR="001E42B3" w:rsidRPr="00946AA3" w:rsidRDefault="001E42B3" w:rsidP="00EF0FD9">
      <w:pPr>
        <w:pStyle w:val="FootnoteText"/>
      </w:pPr>
      <w:r>
        <w:rPr>
          <w:rStyle w:val="FootnoteReference"/>
        </w:rPr>
        <w:footnoteRef/>
      </w:r>
      <w:r>
        <w:t xml:space="preserve"> </w:t>
      </w:r>
      <w:r w:rsidR="00EF0FD9">
        <w:t>https://www.draw.io</w:t>
      </w:r>
    </w:p>
  </w:footnote>
  <w:footnote w:id="2">
    <w:p w14:paraId="69A731AE" w14:textId="77777777" w:rsidR="00AC333B" w:rsidRPr="00AC333B" w:rsidRDefault="00AC333B">
      <w:pPr>
        <w:pStyle w:val="FootnoteText"/>
        <w:rPr>
          <w:lang w:val="hu-HU"/>
        </w:rPr>
      </w:pPr>
      <w:r>
        <w:rPr>
          <w:rStyle w:val="FootnoteReference"/>
        </w:rPr>
        <w:footnoteRef/>
      </w:r>
      <w:r>
        <w:t xml:space="preserve"> </w:t>
      </w:r>
      <w:r w:rsidRPr="00AC333B">
        <w:t>https://dev.fitbit.com/build/reference/web-api/</w:t>
      </w:r>
    </w:p>
  </w:footnote>
  <w:footnote w:id="3">
    <w:p w14:paraId="4E29C19E" w14:textId="77777777" w:rsidR="00946AA3" w:rsidRPr="00946AA3" w:rsidRDefault="00946AA3">
      <w:pPr>
        <w:pStyle w:val="FootnoteText"/>
        <w:rPr>
          <w:lang w:val="hu-HU"/>
        </w:rPr>
      </w:pPr>
      <w:r>
        <w:rPr>
          <w:rStyle w:val="FootnoteReference"/>
        </w:rPr>
        <w:footnoteRef/>
      </w:r>
      <w:r>
        <w:t xml:space="preserve"> </w:t>
      </w:r>
      <w:r w:rsidRPr="00946AA3">
        <w:t>https://firebase.google.com/docs/database</w:t>
      </w:r>
    </w:p>
  </w:footnote>
  <w:footnote w:id="4">
    <w:p w14:paraId="32F5A955" w14:textId="77777777" w:rsidR="00946AA3" w:rsidRPr="00946AA3" w:rsidRDefault="00946AA3">
      <w:pPr>
        <w:pStyle w:val="FootnoteText"/>
        <w:rPr>
          <w:lang w:val="hu-HU"/>
        </w:rPr>
      </w:pPr>
      <w:r>
        <w:rPr>
          <w:rStyle w:val="FootnoteReference"/>
        </w:rPr>
        <w:footnoteRef/>
      </w:r>
      <w:r>
        <w:t xml:space="preserve"> </w:t>
      </w:r>
      <w:r w:rsidRPr="00946AA3">
        <w:t>https://firebase.google.com/docs/auth</w:t>
      </w:r>
    </w:p>
  </w:footnote>
  <w:footnote w:id="5">
    <w:p w14:paraId="156E010A" w14:textId="77777777" w:rsidR="00946AA3" w:rsidRPr="00946AA3" w:rsidRDefault="00946AA3">
      <w:pPr>
        <w:pStyle w:val="FootnoteText"/>
        <w:rPr>
          <w:lang w:val="hu-HU"/>
        </w:rPr>
      </w:pPr>
      <w:r>
        <w:rPr>
          <w:rStyle w:val="FootnoteReference"/>
        </w:rPr>
        <w:footnoteRef/>
      </w:r>
      <w:r>
        <w:t xml:space="preserve"> </w:t>
      </w:r>
      <w:r w:rsidRPr="00946AA3">
        <w:t>https://firebase.google.com/docs/firestore</w:t>
      </w:r>
    </w:p>
  </w:footnote>
  <w:footnote w:id="6">
    <w:p w14:paraId="382AAA56" w14:textId="77777777" w:rsidR="009976DC" w:rsidRPr="009976DC" w:rsidRDefault="009976DC">
      <w:pPr>
        <w:pStyle w:val="FootnoteText"/>
        <w:rPr>
          <w:lang w:val="hu-HU"/>
        </w:rPr>
      </w:pPr>
      <w:r>
        <w:rPr>
          <w:rStyle w:val="FootnoteReference"/>
        </w:rPr>
        <w:footnoteRef/>
      </w:r>
      <w:r>
        <w:t xml:space="preserve"> </w:t>
      </w:r>
      <w:r w:rsidRPr="009976DC">
        <w:t>https://flutter.dev/docs/cookbook/navigation/named-routes</w:t>
      </w:r>
    </w:p>
  </w:footnote>
  <w:footnote w:id="7">
    <w:p w14:paraId="57D56694" w14:textId="77777777" w:rsidR="00E33693" w:rsidRPr="00E33693" w:rsidRDefault="00E33693">
      <w:pPr>
        <w:pStyle w:val="FootnoteText"/>
        <w:rPr>
          <w:lang w:val="hu-HU"/>
        </w:rPr>
      </w:pPr>
      <w:r>
        <w:rPr>
          <w:rStyle w:val="FootnoteReference"/>
        </w:rPr>
        <w:footnoteRef/>
      </w:r>
      <w:r>
        <w:t xml:space="preserve"> </w:t>
      </w:r>
      <w:r w:rsidRPr="00E33693">
        <w:t>https://firebase.flutter.dev/docs/auth/usage</w:t>
      </w:r>
    </w:p>
  </w:footnote>
  <w:footnote w:id="8">
    <w:p w14:paraId="30CD2497" w14:textId="77777777" w:rsidR="00E33693" w:rsidRPr="00E33693" w:rsidRDefault="00E33693">
      <w:pPr>
        <w:pStyle w:val="FootnoteText"/>
        <w:rPr>
          <w:lang w:val="hu-HU"/>
        </w:rPr>
      </w:pPr>
      <w:r>
        <w:rPr>
          <w:rStyle w:val="FootnoteReference"/>
        </w:rPr>
        <w:footnoteRef/>
      </w:r>
      <w:r>
        <w:t xml:space="preserve"> </w:t>
      </w:r>
      <w:r w:rsidRPr="00E33693">
        <w:t>https://firebase.flutter.dev/docs/storage/usage#uploading-files</w:t>
      </w:r>
    </w:p>
  </w:footnote>
  <w:footnote w:id="9">
    <w:p w14:paraId="4901931D" w14:textId="77777777" w:rsidR="00E33693" w:rsidRPr="00E33693" w:rsidRDefault="00E33693">
      <w:pPr>
        <w:pStyle w:val="FootnoteText"/>
        <w:rPr>
          <w:lang w:val="hu-HU"/>
        </w:rPr>
      </w:pPr>
      <w:r>
        <w:rPr>
          <w:rStyle w:val="FootnoteReference"/>
        </w:rPr>
        <w:footnoteRef/>
      </w:r>
      <w:r>
        <w:t xml:space="preserve"> </w:t>
      </w:r>
      <w:r w:rsidRPr="00E33693">
        <w:t>https://flutter.dev/docs/cookbook/design/drawer</w:t>
      </w:r>
    </w:p>
  </w:footnote>
  <w:footnote w:id="10">
    <w:p w14:paraId="5C75ACB4" w14:textId="77777777" w:rsidR="00E33693" w:rsidRPr="00E33693" w:rsidRDefault="00E33693">
      <w:pPr>
        <w:pStyle w:val="FootnoteText"/>
        <w:rPr>
          <w:lang w:val="hu-HU"/>
        </w:rPr>
      </w:pPr>
      <w:r>
        <w:rPr>
          <w:rStyle w:val="FootnoteReference"/>
        </w:rPr>
        <w:footnoteRef/>
      </w:r>
      <w:r>
        <w:t xml:space="preserve"> </w:t>
      </w:r>
      <w:r w:rsidRPr="00E33693">
        <w:t>https://firebase.flutter.dev/docs/firestore/usage</w:t>
      </w:r>
    </w:p>
  </w:footnote>
  <w:footnote w:id="11">
    <w:p w14:paraId="296F682F" w14:textId="77777777" w:rsidR="00397C19" w:rsidRPr="00397C19" w:rsidRDefault="00397C19">
      <w:pPr>
        <w:pStyle w:val="FootnoteText"/>
        <w:rPr>
          <w:lang w:val="hu-HU"/>
        </w:rPr>
      </w:pPr>
      <w:r>
        <w:rPr>
          <w:rStyle w:val="FootnoteReference"/>
        </w:rPr>
        <w:footnoteRef/>
      </w:r>
      <w:r>
        <w:t xml:space="preserve"> </w:t>
      </w:r>
      <w:r w:rsidRPr="00397C19">
        <w:t>https://pub.dev/packages/flutter_phone_direct_caller</w:t>
      </w:r>
    </w:p>
  </w:footnote>
  <w:footnote w:id="12">
    <w:p w14:paraId="31FC910B" w14:textId="77777777" w:rsidR="00397C19" w:rsidRPr="00397C19" w:rsidRDefault="00397C19">
      <w:pPr>
        <w:pStyle w:val="FootnoteText"/>
        <w:rPr>
          <w:lang w:val="hu-HU"/>
        </w:rPr>
      </w:pPr>
      <w:r>
        <w:rPr>
          <w:rStyle w:val="FootnoteReference"/>
        </w:rPr>
        <w:footnoteRef/>
      </w:r>
      <w:r>
        <w:t xml:space="preserve"> </w:t>
      </w:r>
      <w:r w:rsidRPr="00397C19">
        <w:t>https://pub.dev/packages/sms</w:t>
      </w:r>
    </w:p>
  </w:footnote>
  <w:footnote w:id="13">
    <w:p w14:paraId="41550ECA" w14:textId="77777777" w:rsidR="00397C19" w:rsidRPr="00397C19" w:rsidRDefault="00397C19">
      <w:pPr>
        <w:pStyle w:val="FootnoteText"/>
        <w:rPr>
          <w:lang w:val="hu-HU"/>
        </w:rPr>
      </w:pPr>
      <w:r>
        <w:rPr>
          <w:rStyle w:val="FootnoteReference"/>
        </w:rPr>
        <w:footnoteRef/>
      </w:r>
      <w:r>
        <w:t xml:space="preserve"> </w:t>
      </w:r>
      <w:r w:rsidRPr="00397C19">
        <w:t>https://pub.dev/packages/shared_preferences</w:t>
      </w:r>
    </w:p>
  </w:footnote>
  <w:footnote w:id="14">
    <w:p w14:paraId="77253345" w14:textId="77777777" w:rsidR="009B62AC" w:rsidRPr="009B62AC" w:rsidRDefault="009B62AC">
      <w:pPr>
        <w:pStyle w:val="FootnoteText"/>
        <w:rPr>
          <w:lang w:val="hu-HU"/>
        </w:rPr>
      </w:pPr>
      <w:r>
        <w:rPr>
          <w:rStyle w:val="FootnoteReference"/>
        </w:rPr>
        <w:footnoteRef/>
      </w:r>
      <w:r>
        <w:t xml:space="preserve"> </w:t>
      </w:r>
      <w:r w:rsidRPr="009B62AC">
        <w:t>https://pub.dev/packages/flutter_web_auth</w:t>
      </w:r>
    </w:p>
  </w:footnote>
  <w:footnote w:id="15">
    <w:p w14:paraId="692CE0BD" w14:textId="77777777" w:rsidR="0029440B" w:rsidRPr="0029440B" w:rsidRDefault="0029440B">
      <w:pPr>
        <w:pStyle w:val="FootnoteText"/>
        <w:rPr>
          <w:lang w:val="hu-HU"/>
        </w:rPr>
      </w:pPr>
      <w:r>
        <w:rPr>
          <w:rStyle w:val="FootnoteReference"/>
        </w:rPr>
        <w:footnoteRef/>
      </w:r>
      <w:r>
        <w:t xml:space="preserve"> </w:t>
      </w:r>
      <w:r w:rsidRPr="0029440B">
        <w:t>https://firebase.google.com/docs/hosting</w:t>
      </w:r>
    </w:p>
  </w:footnote>
  <w:footnote w:id="16">
    <w:p w14:paraId="79B6AA78" w14:textId="77777777" w:rsidR="0029440B" w:rsidRPr="0029440B" w:rsidRDefault="0029440B">
      <w:pPr>
        <w:pStyle w:val="FootnoteText"/>
        <w:rPr>
          <w:lang w:val="hu-HU"/>
        </w:rPr>
      </w:pPr>
      <w:r>
        <w:rPr>
          <w:rStyle w:val="FootnoteReference"/>
        </w:rPr>
        <w:footnoteRef/>
      </w:r>
      <w:r>
        <w:t xml:space="preserve"> </w:t>
      </w:r>
      <w:r w:rsidRPr="0029440B">
        <w:t>https://www.befunky.com/create/collage/</w:t>
      </w:r>
    </w:p>
  </w:footnote>
  <w:footnote w:id="17">
    <w:p w14:paraId="6FB6A870" w14:textId="77777777" w:rsidR="00711043" w:rsidRPr="00711043" w:rsidRDefault="00711043">
      <w:pPr>
        <w:pStyle w:val="FootnoteText"/>
        <w:rPr>
          <w:lang w:val="hu-HU"/>
        </w:rPr>
      </w:pPr>
      <w:r>
        <w:rPr>
          <w:rStyle w:val="FootnoteReference"/>
        </w:rPr>
        <w:footnoteRef/>
      </w:r>
      <w:r>
        <w:t xml:space="preserve"> </w:t>
      </w:r>
      <w:r w:rsidRPr="00711043">
        <w:t>https://pub.dev/packages/http</w:t>
      </w:r>
    </w:p>
  </w:footnote>
  <w:footnote w:id="18">
    <w:p w14:paraId="4D68D1CA" w14:textId="77777777" w:rsidR="0029440B" w:rsidRPr="0029440B" w:rsidRDefault="0029440B">
      <w:pPr>
        <w:pStyle w:val="FootnoteText"/>
        <w:rPr>
          <w:lang w:val="hu-HU"/>
        </w:rPr>
      </w:pPr>
      <w:r>
        <w:rPr>
          <w:rStyle w:val="FootnoteReference"/>
        </w:rPr>
        <w:footnoteRef/>
      </w:r>
      <w:r>
        <w:t xml:space="preserve"> </w:t>
      </w:r>
      <w:r w:rsidRPr="0029440B">
        <w:t>https://dev.fitbit.com/build/reference/web-api/troubleshooting-guide/error-handling/</w:t>
      </w:r>
    </w:p>
  </w:footnote>
  <w:footnote w:id="19">
    <w:p w14:paraId="49450B06" w14:textId="77777777" w:rsidR="00711043" w:rsidRPr="00711043" w:rsidRDefault="00711043">
      <w:pPr>
        <w:pStyle w:val="FootnoteText"/>
        <w:rPr>
          <w:lang w:val="hu-HU"/>
        </w:rPr>
      </w:pPr>
      <w:r>
        <w:rPr>
          <w:rStyle w:val="FootnoteReference"/>
        </w:rPr>
        <w:footnoteRef/>
      </w:r>
      <w:r>
        <w:t xml:space="preserve"> </w:t>
      </w:r>
      <w:r w:rsidRPr="00711043">
        <w:t>https://pub.dev/packages/syncfusion_flutter_charts</w:t>
      </w:r>
    </w:p>
  </w:footnote>
  <w:footnote w:id="20">
    <w:p w14:paraId="78C4BA72" w14:textId="77777777" w:rsidR="005D49D4" w:rsidRPr="005D49D4" w:rsidRDefault="005D49D4">
      <w:pPr>
        <w:pStyle w:val="FootnoteText"/>
        <w:rPr>
          <w:lang w:val="hu-HU"/>
        </w:rPr>
      </w:pPr>
      <w:r>
        <w:rPr>
          <w:rStyle w:val="FootnoteReference"/>
        </w:rPr>
        <w:footnoteRef/>
      </w:r>
      <w:r>
        <w:t xml:space="preserve"> </w:t>
      </w:r>
      <w:r w:rsidRPr="005D49D4">
        <w:t>https://pub.dev/packages/flutter_background_service</w:t>
      </w:r>
    </w:p>
  </w:footnote>
  <w:footnote w:id="21">
    <w:p w14:paraId="2E319C61" w14:textId="77777777" w:rsidR="00711043" w:rsidRPr="00711043" w:rsidRDefault="00711043">
      <w:pPr>
        <w:pStyle w:val="FootnoteText"/>
        <w:rPr>
          <w:lang w:val="hu-HU"/>
        </w:rPr>
      </w:pPr>
      <w:r>
        <w:rPr>
          <w:rStyle w:val="FootnoteReference"/>
        </w:rPr>
        <w:footnoteRef/>
      </w:r>
      <w:r>
        <w:t xml:space="preserve"> </w:t>
      </w:r>
      <w:r w:rsidRPr="00711043">
        <w:t>https://dev.fitbit.com/getting-started/</w:t>
      </w:r>
    </w:p>
  </w:footnote>
  <w:footnote w:id="22">
    <w:p w14:paraId="4048FD8B" w14:textId="77777777" w:rsidR="00E90CFE" w:rsidRPr="00E90CFE" w:rsidRDefault="00E90CFE">
      <w:pPr>
        <w:pStyle w:val="FootnoteText"/>
        <w:rPr>
          <w:lang w:val="hu-HU"/>
        </w:rPr>
      </w:pPr>
      <w:r>
        <w:rPr>
          <w:rStyle w:val="FootnoteReference"/>
        </w:rPr>
        <w:footnoteRef/>
      </w:r>
      <w:r>
        <w:t xml:space="preserve"> </w:t>
      </w:r>
      <w:r w:rsidRPr="00E90CFE">
        <w:t>https://dev.fitbit.com/build/guides/application/</w:t>
      </w:r>
    </w:p>
  </w:footnote>
  <w:footnote w:id="23">
    <w:p w14:paraId="4B33A233" w14:textId="77777777" w:rsidR="00276529" w:rsidRPr="00276529" w:rsidRDefault="00276529">
      <w:pPr>
        <w:pStyle w:val="FootnoteText"/>
        <w:rPr>
          <w:lang w:val="hu-HU"/>
        </w:rPr>
      </w:pPr>
      <w:r>
        <w:rPr>
          <w:rStyle w:val="FootnoteReference"/>
        </w:rPr>
        <w:footnoteRef/>
      </w:r>
      <w:r>
        <w:t xml:space="preserve"> </w:t>
      </w:r>
      <w:r w:rsidRPr="00276529">
        <w:t>https://dev.fitbit.com/build/guides/clockfaces/</w:t>
      </w:r>
    </w:p>
  </w:footnote>
  <w:footnote w:id="24">
    <w:p w14:paraId="16E25D2A" w14:textId="77777777" w:rsidR="00D46914" w:rsidRPr="00D46914" w:rsidRDefault="00D46914">
      <w:pPr>
        <w:pStyle w:val="FootnoteText"/>
        <w:rPr>
          <w:lang w:val="hu-HU"/>
        </w:rPr>
      </w:pPr>
      <w:r>
        <w:rPr>
          <w:rStyle w:val="FootnoteReference"/>
        </w:rPr>
        <w:footnoteRef/>
      </w:r>
      <w:r>
        <w:t xml:space="preserve"> </w:t>
      </w:r>
      <w:r w:rsidRPr="00D46914">
        <w:t>https://dev.fitbit.com/build/reference/device-api/heart-rate/</w:t>
      </w:r>
    </w:p>
  </w:footnote>
  <w:footnote w:id="25">
    <w:p w14:paraId="051CD78C" w14:textId="77777777" w:rsidR="00276529" w:rsidRPr="00276529" w:rsidRDefault="00276529">
      <w:pPr>
        <w:pStyle w:val="FootnoteText"/>
        <w:rPr>
          <w:lang w:val="hu-HU"/>
        </w:rPr>
      </w:pPr>
      <w:r>
        <w:rPr>
          <w:rStyle w:val="FootnoteReference"/>
        </w:rPr>
        <w:footnoteRef/>
      </w:r>
      <w:r>
        <w:t xml:space="preserve"> </w:t>
      </w:r>
      <w:r w:rsidRPr="00276529">
        <w:t>https://dev.fitbit.com/build/reference/device-api/messaging/</w:t>
      </w:r>
    </w:p>
  </w:footnote>
  <w:footnote w:id="26">
    <w:p w14:paraId="3E85CDAE" w14:textId="77777777" w:rsidR="00276529" w:rsidRPr="00276529" w:rsidRDefault="00276529">
      <w:pPr>
        <w:pStyle w:val="FootnoteText"/>
        <w:rPr>
          <w:lang w:val="hu-HU"/>
        </w:rPr>
      </w:pPr>
      <w:r>
        <w:rPr>
          <w:rStyle w:val="FootnoteReference"/>
        </w:rPr>
        <w:footnoteRef/>
      </w:r>
      <w:r>
        <w:t xml:space="preserve"> </w:t>
      </w:r>
      <w:r w:rsidRPr="00276529">
        <w:t>https://dev.fitbit.com/build/guides/user-interface/animations/</w:t>
      </w:r>
    </w:p>
  </w:footnote>
  <w:footnote w:id="27">
    <w:p w14:paraId="2E30726A" w14:textId="77777777" w:rsidR="00E90CFE" w:rsidRPr="00E90CFE" w:rsidRDefault="00E90CFE">
      <w:pPr>
        <w:pStyle w:val="FootnoteText"/>
        <w:rPr>
          <w:lang w:val="hu-HU"/>
        </w:rPr>
      </w:pPr>
      <w:r>
        <w:rPr>
          <w:rStyle w:val="FootnoteReference"/>
        </w:rPr>
        <w:footnoteRef/>
      </w:r>
      <w:r>
        <w:t xml:space="preserve"> </w:t>
      </w:r>
      <w:r w:rsidRPr="00E90CFE">
        <w:t>https://dev.fitbit.com/build/reference/companion-api/messaging/</w:t>
      </w:r>
    </w:p>
  </w:footnote>
  <w:footnote w:id="28">
    <w:p w14:paraId="13A21D0F" w14:textId="77777777" w:rsidR="00E90CFE" w:rsidRPr="00E90CFE" w:rsidRDefault="00E90CFE">
      <w:pPr>
        <w:pStyle w:val="FootnoteText"/>
        <w:rPr>
          <w:lang w:val="hu-HU"/>
        </w:rPr>
      </w:pPr>
      <w:r>
        <w:rPr>
          <w:rStyle w:val="FootnoteReference"/>
        </w:rPr>
        <w:footnoteRef/>
      </w:r>
      <w:r>
        <w:t xml:space="preserve"> </w:t>
      </w:r>
      <w:r w:rsidRPr="00E90CFE">
        <w:t>https://dev.fitbit.com/build/reference/settings-api/</w:t>
      </w:r>
    </w:p>
  </w:footnote>
  <w:footnote w:id="29">
    <w:p w14:paraId="4D41860A" w14:textId="77777777" w:rsidR="00276529" w:rsidRPr="00276529" w:rsidRDefault="00276529">
      <w:pPr>
        <w:pStyle w:val="FootnoteText"/>
        <w:rPr>
          <w:lang w:val="hu-HU"/>
        </w:rPr>
      </w:pPr>
      <w:r>
        <w:rPr>
          <w:rStyle w:val="FootnoteReference"/>
        </w:rPr>
        <w:footnoteRef/>
      </w:r>
      <w:r>
        <w:t xml:space="preserve"> </w:t>
      </w:r>
      <w:r w:rsidRPr="00276529">
        <w:t>https://play.google.com/store/apps/details?id=com.fitbit.FitbitMobile&amp;hl=hu&amp;gl=US</w:t>
      </w:r>
    </w:p>
  </w:footnote>
  <w:footnote w:id="30">
    <w:p w14:paraId="65C0134F" w14:textId="77777777" w:rsidR="003603C4" w:rsidRPr="003603C4" w:rsidRDefault="003603C4">
      <w:pPr>
        <w:pStyle w:val="FootnoteText"/>
        <w:rPr>
          <w:lang w:val="hu-HU"/>
        </w:rPr>
      </w:pPr>
      <w:r>
        <w:rPr>
          <w:rStyle w:val="FootnoteReference"/>
        </w:rPr>
        <w:footnoteRef/>
      </w:r>
      <w:r>
        <w:t xml:space="preserve"> </w:t>
      </w:r>
      <w:r w:rsidRPr="003603C4">
        <w:t>https://gallery.fitbit.com/details/109aaf9e-7d6e-402c-972d-d487a91f0c72</w:t>
      </w:r>
    </w:p>
  </w:footnote>
  <w:footnote w:id="31">
    <w:p w14:paraId="14B1AA33" w14:textId="77777777" w:rsidR="00D710F0" w:rsidRPr="00D710F0" w:rsidRDefault="00D710F0">
      <w:pPr>
        <w:pStyle w:val="FootnoteText"/>
        <w:rPr>
          <w:lang w:val="hu-HU"/>
        </w:rPr>
      </w:pPr>
      <w:r>
        <w:rPr>
          <w:rStyle w:val="FootnoteReference"/>
        </w:rPr>
        <w:footnoteRef/>
      </w:r>
      <w:r>
        <w:t xml:space="preserve"> </w:t>
      </w:r>
      <w:r w:rsidRPr="00D710F0">
        <w:t>https://support.microsoft.com/en-us/excel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909D" w14:textId="77777777" w:rsidR="007F591F" w:rsidRDefault="007F591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9762B" w14:textId="77777777" w:rsidR="007F591F" w:rsidRDefault="007F591F">
    <w:pPr>
      <w:autoSpaceDE w:val="0"/>
      <w:snapToGrid w:val="0"/>
      <w:jc w:val="right"/>
      <w:rPr>
        <w:rFonts w:ascii="Times New Roman" w:hAnsi="Times New Roman" w:cs="Times New Roman"/>
        <w:color w:val="000000"/>
        <w:szCs w:val="24"/>
        <w:lang w:val="hu-HU"/>
      </w:rPr>
    </w:pPr>
  </w:p>
  <w:p w14:paraId="71072DE1" w14:textId="77777777" w:rsidR="007F591F" w:rsidRDefault="007F591F"/>
  <w:p w14:paraId="3B77FDE9" w14:textId="77777777" w:rsidR="007F591F" w:rsidRDefault="007F59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B1DDC" w14:textId="77777777" w:rsidR="007F591F" w:rsidRDefault="007F59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43020E78"/>
    <w:lvl w:ilvl="0">
      <w:start w:val="1"/>
      <w:numFmt w:val="decimal"/>
      <w:pStyle w:val="H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Symbol" w:hAnsi="Symbol" w:cs="StarSymbol"/>
        <w:sz w:val="18"/>
        <w:szCs w:val="18"/>
      </w:rPr>
    </w:lvl>
    <w:lvl w:ilvl="2">
      <w:start w:val="1"/>
      <w:numFmt w:val="bullet"/>
      <w:lvlText w:val=""/>
      <w:lvlJc w:val="left"/>
      <w:pPr>
        <w:tabs>
          <w:tab w:val="num" w:pos="0"/>
        </w:tabs>
        <w:ind w:left="0" w:firstLine="0"/>
      </w:pPr>
      <w:rPr>
        <w:rFonts w:ascii="Symbol" w:hAnsi="Symbol" w:cs="StarSymbol"/>
        <w:sz w:val="18"/>
        <w:szCs w:val="18"/>
      </w:rPr>
    </w:lvl>
    <w:lvl w:ilvl="3">
      <w:start w:val="1"/>
      <w:numFmt w:val="bullet"/>
      <w:lvlText w:val=""/>
      <w:lvlJc w:val="left"/>
      <w:pPr>
        <w:tabs>
          <w:tab w:val="num" w:pos="0"/>
        </w:tabs>
        <w:ind w:left="0" w:firstLine="0"/>
      </w:pPr>
      <w:rPr>
        <w:rFonts w:ascii="Symbol" w:hAnsi="Symbol" w:cs="StarSymbol"/>
        <w:sz w:val="18"/>
        <w:szCs w:val="18"/>
      </w:rPr>
    </w:lvl>
    <w:lvl w:ilvl="4">
      <w:start w:val="1"/>
      <w:numFmt w:val="bullet"/>
      <w:lvlText w:val=""/>
      <w:lvlJc w:val="left"/>
      <w:pPr>
        <w:tabs>
          <w:tab w:val="num" w:pos="0"/>
        </w:tabs>
        <w:ind w:left="0" w:firstLine="0"/>
      </w:pPr>
      <w:rPr>
        <w:rFonts w:ascii="Symbol" w:hAnsi="Symbol" w:cs="StarSymbol"/>
        <w:sz w:val="18"/>
        <w:szCs w:val="18"/>
      </w:rPr>
    </w:lvl>
    <w:lvl w:ilvl="5">
      <w:start w:val="1"/>
      <w:numFmt w:val="bullet"/>
      <w:lvlText w:val=""/>
      <w:lvlJc w:val="left"/>
      <w:pPr>
        <w:tabs>
          <w:tab w:val="num" w:pos="0"/>
        </w:tabs>
        <w:ind w:left="0" w:firstLine="0"/>
      </w:pPr>
      <w:rPr>
        <w:rFonts w:ascii="Symbol" w:hAnsi="Symbol" w:cs="StarSymbol"/>
        <w:sz w:val="18"/>
        <w:szCs w:val="18"/>
      </w:rPr>
    </w:lvl>
    <w:lvl w:ilvl="6">
      <w:start w:val="1"/>
      <w:numFmt w:val="bullet"/>
      <w:lvlText w:val=""/>
      <w:lvlJc w:val="left"/>
      <w:pPr>
        <w:tabs>
          <w:tab w:val="num" w:pos="0"/>
        </w:tabs>
        <w:ind w:left="0" w:firstLine="0"/>
      </w:pPr>
      <w:rPr>
        <w:rFonts w:ascii="Symbol" w:hAnsi="Symbol" w:cs="StarSymbol"/>
        <w:sz w:val="18"/>
        <w:szCs w:val="18"/>
      </w:rPr>
    </w:lvl>
    <w:lvl w:ilvl="7">
      <w:start w:val="1"/>
      <w:numFmt w:val="bullet"/>
      <w:lvlText w:val=""/>
      <w:lvlJc w:val="left"/>
      <w:pPr>
        <w:tabs>
          <w:tab w:val="num" w:pos="0"/>
        </w:tabs>
        <w:ind w:left="0" w:firstLine="0"/>
      </w:pPr>
      <w:rPr>
        <w:rFonts w:ascii="Symbol" w:hAnsi="Symbol" w:cs="StarSymbol"/>
        <w:sz w:val="18"/>
        <w:szCs w:val="18"/>
      </w:rPr>
    </w:lvl>
    <w:lvl w:ilvl="8">
      <w:start w:val="1"/>
      <w:numFmt w:val="bullet"/>
      <w:lvlText w:val=""/>
      <w:lvlJc w:val="left"/>
      <w:pPr>
        <w:tabs>
          <w:tab w:val="num" w:pos="0"/>
        </w:tabs>
        <w:ind w:left="0" w:firstLine="0"/>
      </w:pPr>
      <w:rPr>
        <w:rFonts w:ascii="Symbol" w:hAnsi="Symbol" w:cs="StarSymbol"/>
        <w:sz w:val="18"/>
        <w:szCs w:val="18"/>
      </w:rPr>
    </w:lvl>
  </w:abstractNum>
  <w:abstractNum w:abstractNumId="2" w15:restartNumberingAfterBreak="0">
    <w:nsid w:val="00000003"/>
    <w:multiLevelType w:val="multilevel"/>
    <w:tmpl w:val="00000003"/>
    <w:name w:val="WW8Num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3" w15:restartNumberingAfterBreak="0">
    <w:nsid w:val="00000004"/>
    <w:multiLevelType w:val="multilevel"/>
    <w:tmpl w:val="00000004"/>
    <w:name w:val="WW8Num4"/>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4" w15:restartNumberingAfterBreak="0">
    <w:nsid w:val="00000005"/>
    <w:multiLevelType w:val="multilevel"/>
    <w:tmpl w:val="00000005"/>
    <w:name w:val="WW8Num5"/>
    <w:lvl w:ilvl="0">
      <w:start w:val="1"/>
      <w:numFmt w:val="decimal"/>
      <w:lvlText w:val="%1."/>
      <w:lvlJc w:val="left"/>
      <w:pPr>
        <w:tabs>
          <w:tab w:val="num" w:pos="723"/>
        </w:tabs>
        <w:ind w:left="723" w:hanging="360"/>
      </w:pPr>
      <w:rPr>
        <w:rFonts w:ascii="StarSymbol" w:eastAsia="StarSymbol" w:hAnsi="StarSymbol" w:cs="StarSymbol"/>
        <w:sz w:val="18"/>
        <w:szCs w:val="18"/>
      </w:rPr>
    </w:lvl>
    <w:lvl w:ilvl="1">
      <w:start w:val="1"/>
      <w:numFmt w:val="bullet"/>
      <w:lvlText w:val=""/>
      <w:lvlJc w:val="left"/>
      <w:pPr>
        <w:tabs>
          <w:tab w:val="num" w:pos="1443"/>
        </w:tabs>
        <w:ind w:left="1443" w:hanging="360"/>
      </w:pPr>
      <w:rPr>
        <w:rFonts w:ascii="Wingdings 2" w:hAnsi="Wingdings 2" w:cs="StarSymbol"/>
        <w:sz w:val="18"/>
        <w:szCs w:val="18"/>
      </w:rPr>
    </w:lvl>
    <w:lvl w:ilvl="2">
      <w:start w:val="1"/>
      <w:numFmt w:val="bullet"/>
      <w:lvlText w:val="■"/>
      <w:lvlJc w:val="left"/>
      <w:pPr>
        <w:tabs>
          <w:tab w:val="num" w:pos="2163"/>
        </w:tabs>
        <w:ind w:left="2163" w:hanging="360"/>
      </w:pPr>
      <w:rPr>
        <w:rFonts w:ascii="StarSymbol" w:hAnsi="StarSymbol" w:cs="StarSymbol"/>
        <w:sz w:val="18"/>
        <w:szCs w:val="18"/>
      </w:rPr>
    </w:lvl>
    <w:lvl w:ilvl="3">
      <w:start w:val="1"/>
      <w:numFmt w:val="bullet"/>
      <w:lvlText w:val=""/>
      <w:lvlJc w:val="left"/>
      <w:pPr>
        <w:tabs>
          <w:tab w:val="num" w:pos="2883"/>
        </w:tabs>
        <w:ind w:left="2883" w:hanging="360"/>
      </w:pPr>
      <w:rPr>
        <w:rFonts w:ascii="Wingdings" w:hAnsi="Wingdings" w:cs="StarSymbol"/>
        <w:sz w:val="18"/>
        <w:szCs w:val="18"/>
      </w:rPr>
    </w:lvl>
    <w:lvl w:ilvl="4">
      <w:start w:val="1"/>
      <w:numFmt w:val="bullet"/>
      <w:lvlText w:val=""/>
      <w:lvlJc w:val="left"/>
      <w:pPr>
        <w:tabs>
          <w:tab w:val="num" w:pos="3603"/>
        </w:tabs>
        <w:ind w:left="3603" w:hanging="360"/>
      </w:pPr>
      <w:rPr>
        <w:rFonts w:ascii="Wingdings 2" w:hAnsi="Wingdings 2" w:cs="StarSymbol"/>
        <w:sz w:val="18"/>
        <w:szCs w:val="18"/>
      </w:rPr>
    </w:lvl>
    <w:lvl w:ilvl="5">
      <w:start w:val="1"/>
      <w:numFmt w:val="bullet"/>
      <w:lvlText w:val="■"/>
      <w:lvlJc w:val="left"/>
      <w:pPr>
        <w:tabs>
          <w:tab w:val="num" w:pos="4323"/>
        </w:tabs>
        <w:ind w:left="4323" w:hanging="360"/>
      </w:pPr>
      <w:rPr>
        <w:rFonts w:ascii="StarSymbol" w:hAnsi="StarSymbol" w:cs="StarSymbol"/>
        <w:sz w:val="18"/>
        <w:szCs w:val="18"/>
      </w:rPr>
    </w:lvl>
    <w:lvl w:ilvl="6">
      <w:start w:val="1"/>
      <w:numFmt w:val="bullet"/>
      <w:lvlText w:val=""/>
      <w:lvlJc w:val="left"/>
      <w:pPr>
        <w:tabs>
          <w:tab w:val="num" w:pos="5043"/>
        </w:tabs>
        <w:ind w:left="5043" w:hanging="360"/>
      </w:pPr>
      <w:rPr>
        <w:rFonts w:ascii="Wingdings" w:hAnsi="Wingdings" w:cs="StarSymbol"/>
        <w:sz w:val="18"/>
        <w:szCs w:val="18"/>
      </w:rPr>
    </w:lvl>
    <w:lvl w:ilvl="7">
      <w:start w:val="1"/>
      <w:numFmt w:val="bullet"/>
      <w:lvlText w:val=""/>
      <w:lvlJc w:val="left"/>
      <w:pPr>
        <w:tabs>
          <w:tab w:val="num" w:pos="5763"/>
        </w:tabs>
        <w:ind w:left="5763" w:hanging="360"/>
      </w:pPr>
      <w:rPr>
        <w:rFonts w:ascii="Wingdings 2" w:hAnsi="Wingdings 2" w:cs="StarSymbol"/>
        <w:sz w:val="18"/>
        <w:szCs w:val="18"/>
      </w:rPr>
    </w:lvl>
    <w:lvl w:ilvl="8">
      <w:start w:val="1"/>
      <w:numFmt w:val="bullet"/>
      <w:lvlText w:val="■"/>
      <w:lvlJc w:val="left"/>
      <w:pPr>
        <w:tabs>
          <w:tab w:val="num" w:pos="6483"/>
        </w:tabs>
        <w:ind w:left="6483" w:hanging="360"/>
      </w:pPr>
      <w:rPr>
        <w:rFonts w:ascii="StarSymbol" w:hAnsi="StarSymbol" w:cs="StarSymbol"/>
        <w:sz w:val="18"/>
        <w:szCs w:val="18"/>
      </w:rPr>
    </w:lvl>
  </w:abstractNum>
  <w:abstractNum w:abstractNumId="5" w15:restartNumberingAfterBreak="0">
    <w:nsid w:val="00000006"/>
    <w:multiLevelType w:val="singleLevel"/>
    <w:tmpl w:val="00000006"/>
    <w:name w:val="WW8Num6"/>
    <w:lvl w:ilvl="0">
      <w:start w:val="1"/>
      <w:numFmt w:val="decimal"/>
      <w:pStyle w:val="fejezet"/>
      <w:lvlText w:val="%1."/>
      <w:lvlJc w:val="left"/>
      <w:pPr>
        <w:tabs>
          <w:tab w:val="num" w:pos="0"/>
        </w:tabs>
        <w:ind w:left="1080" w:hanging="360"/>
      </w:pPr>
    </w:lvl>
  </w:abstractNum>
  <w:abstractNum w:abstractNumId="6" w15:restartNumberingAfterBreak="0">
    <w:nsid w:val="00000007"/>
    <w:multiLevelType w:val="singleLevel"/>
    <w:tmpl w:val="00000007"/>
    <w:name w:val="WW8Num7"/>
    <w:lvl w:ilvl="0">
      <w:start w:val="1"/>
      <w:numFmt w:val="decimal"/>
      <w:pStyle w:val="szakasz"/>
      <w:lvlText w:val="%1."/>
      <w:lvlJc w:val="left"/>
      <w:pPr>
        <w:tabs>
          <w:tab w:val="num" w:pos="0"/>
        </w:tabs>
        <w:ind w:left="1080" w:hanging="360"/>
      </w:pPr>
      <w:rPr>
        <w:rFonts w:eastAsia="Times New Roman"/>
      </w:rPr>
    </w:lvl>
  </w:abstractNum>
  <w:abstractNum w:abstractNumId="7" w15:restartNumberingAfterBreak="0">
    <w:nsid w:val="00000008"/>
    <w:multiLevelType w:val="singleLevel"/>
    <w:tmpl w:val="00000008"/>
    <w:name w:val="WW8Num8"/>
    <w:lvl w:ilvl="0">
      <w:start w:val="1"/>
      <w:numFmt w:val="decimal"/>
      <w:lvlText w:val="[%1]."/>
      <w:lvlJc w:val="left"/>
      <w:pPr>
        <w:tabs>
          <w:tab w:val="num" w:pos="0"/>
        </w:tabs>
        <w:ind w:left="360" w:hanging="360"/>
      </w:pPr>
    </w:lvl>
  </w:abstractNum>
  <w:abstractNum w:abstractNumId="8" w15:restartNumberingAfterBreak="0">
    <w:nsid w:val="00000009"/>
    <w:multiLevelType w:val="singleLevel"/>
    <w:tmpl w:val="00000009"/>
    <w:name w:val="WW8Num9"/>
    <w:lvl w:ilvl="0">
      <w:start w:val="1"/>
      <w:numFmt w:val="decimal"/>
      <w:lvlText w:val="%1."/>
      <w:lvlJc w:val="left"/>
      <w:pPr>
        <w:tabs>
          <w:tab w:val="num" w:pos="360"/>
        </w:tabs>
        <w:ind w:left="360" w:hanging="360"/>
      </w:pPr>
    </w:lvl>
  </w:abstractNum>
  <w:abstractNum w:abstractNumId="9" w15:restartNumberingAfterBreak="0">
    <w:nsid w:val="03EA4B3F"/>
    <w:multiLevelType w:val="multilevel"/>
    <w:tmpl w:val="0B60ADB8"/>
    <w:lvl w:ilvl="0">
      <w:start w:val="4"/>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E16514"/>
    <w:multiLevelType w:val="multilevel"/>
    <w:tmpl w:val="F170010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5526AC7"/>
    <w:multiLevelType w:val="multilevel"/>
    <w:tmpl w:val="5448DB24"/>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5724BBD"/>
    <w:multiLevelType w:val="hybridMultilevel"/>
    <w:tmpl w:val="9996B4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9706B7A"/>
    <w:multiLevelType w:val="hybridMultilevel"/>
    <w:tmpl w:val="93FE1B38"/>
    <w:lvl w:ilvl="0" w:tplc="C9901DD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B7345A"/>
    <w:multiLevelType w:val="multilevel"/>
    <w:tmpl w:val="43709B6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1A63541"/>
    <w:multiLevelType w:val="hybridMultilevel"/>
    <w:tmpl w:val="CB2E1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AF0761"/>
    <w:multiLevelType w:val="multilevel"/>
    <w:tmpl w:val="5262DC1C"/>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89B255F"/>
    <w:multiLevelType w:val="multilevel"/>
    <w:tmpl w:val="BA3887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3303018"/>
    <w:multiLevelType w:val="multilevel"/>
    <w:tmpl w:val="0000000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9" w15:restartNumberingAfterBreak="0">
    <w:nsid w:val="56096917"/>
    <w:multiLevelType w:val="multilevel"/>
    <w:tmpl w:val="EF589E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427768F"/>
    <w:multiLevelType w:val="hybridMultilevel"/>
    <w:tmpl w:val="3C422C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74176C4"/>
    <w:multiLevelType w:val="multilevel"/>
    <w:tmpl w:val="FCA6FCDE"/>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22309D5"/>
    <w:multiLevelType w:val="multilevel"/>
    <w:tmpl w:val="E44A69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6F626D"/>
    <w:multiLevelType w:val="multilevel"/>
    <w:tmpl w:val="67A49F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679533A"/>
    <w:multiLevelType w:val="multilevel"/>
    <w:tmpl w:val="5EEE499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0"/>
  </w:num>
  <w:num w:numId="11">
    <w:abstractNumId w:val="12"/>
  </w:num>
  <w:num w:numId="12">
    <w:abstractNumId w:val="5"/>
  </w:num>
  <w:num w:numId="13">
    <w:abstractNumId w:val="6"/>
  </w:num>
  <w:num w:numId="14">
    <w:abstractNumId w:val="18"/>
  </w:num>
  <w:num w:numId="15">
    <w:abstractNumId w:val="0"/>
  </w:num>
  <w:num w:numId="16">
    <w:abstractNumId w:val="6"/>
  </w:num>
  <w:num w:numId="17">
    <w:abstractNumId w:val="0"/>
  </w:num>
  <w:num w:numId="18">
    <w:abstractNumId w:val="0"/>
  </w:num>
  <w:num w:numId="19">
    <w:abstractNumId w:val="20"/>
  </w:num>
  <w:num w:numId="20">
    <w:abstractNumId w:val="13"/>
  </w:num>
  <w:num w:numId="21">
    <w:abstractNumId w:val="24"/>
  </w:num>
  <w:num w:numId="22">
    <w:abstractNumId w:val="22"/>
  </w:num>
  <w:num w:numId="23">
    <w:abstractNumId w:val="15"/>
  </w:num>
  <w:num w:numId="24">
    <w:abstractNumId w:val="0"/>
    <w:lvlOverride w:ilvl="0">
      <w:startOverride w:val="1"/>
    </w:lvlOverride>
  </w:num>
  <w:num w:numId="25">
    <w:abstractNumId w:val="23"/>
  </w:num>
  <w:num w:numId="26">
    <w:abstractNumId w:val="0"/>
  </w:num>
  <w:num w:numId="2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0"/>
  </w:num>
  <w:num w:numId="30">
    <w:abstractNumId w:val="0"/>
  </w:num>
  <w:num w:numId="31">
    <w:abstractNumId w:val="0"/>
    <w:lvlOverride w:ilvl="0">
      <w:startOverride w:val="4"/>
    </w:lvlOverride>
    <w:lvlOverride w:ilvl="1">
      <w:startOverride w:val="2"/>
    </w:lvlOverride>
    <w:lvlOverride w:ilvl="2">
      <w:startOverride w:val="2"/>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1"/>
  </w:num>
  <w:num w:numId="35">
    <w:abstractNumId w:val="21"/>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0"/>
  </w:num>
  <w:num w:numId="39">
    <w:abstractNumId w:val="0"/>
  </w:num>
  <w:num w:numId="40">
    <w:abstractNumId w:val="19"/>
  </w:num>
  <w:num w:numId="41">
    <w:abstractNumId w:val="0"/>
  </w:num>
  <w:num w:numId="42">
    <w:abstractNumId w:val="0"/>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YyMzMyMjYxMTcysjRU0lEKTi0uzszPAykwqwUAromJTCwAAAA="/>
  </w:docVars>
  <w:rsids>
    <w:rsidRoot w:val="00285A2A"/>
    <w:rsid w:val="0000327B"/>
    <w:rsid w:val="0000662F"/>
    <w:rsid w:val="000109E1"/>
    <w:rsid w:val="0001469F"/>
    <w:rsid w:val="0001500F"/>
    <w:rsid w:val="000274DD"/>
    <w:rsid w:val="000530AE"/>
    <w:rsid w:val="000661F5"/>
    <w:rsid w:val="00067DB8"/>
    <w:rsid w:val="00095129"/>
    <w:rsid w:val="000A1EBC"/>
    <w:rsid w:val="000A4E5A"/>
    <w:rsid w:val="000A76A6"/>
    <w:rsid w:val="000B5AA7"/>
    <w:rsid w:val="000B7CCA"/>
    <w:rsid w:val="000C767F"/>
    <w:rsid w:val="000D032C"/>
    <w:rsid w:val="000E79F4"/>
    <w:rsid w:val="000F42B7"/>
    <w:rsid w:val="000F5737"/>
    <w:rsid w:val="00100EB8"/>
    <w:rsid w:val="00103471"/>
    <w:rsid w:val="00104827"/>
    <w:rsid w:val="001125AF"/>
    <w:rsid w:val="0011313D"/>
    <w:rsid w:val="00115440"/>
    <w:rsid w:val="001216D3"/>
    <w:rsid w:val="00140B92"/>
    <w:rsid w:val="00142B88"/>
    <w:rsid w:val="00146333"/>
    <w:rsid w:val="00155477"/>
    <w:rsid w:val="00160C25"/>
    <w:rsid w:val="00167587"/>
    <w:rsid w:val="001706FD"/>
    <w:rsid w:val="00184A20"/>
    <w:rsid w:val="001870D2"/>
    <w:rsid w:val="00193B4A"/>
    <w:rsid w:val="00194BE2"/>
    <w:rsid w:val="00197F2A"/>
    <w:rsid w:val="001A68A0"/>
    <w:rsid w:val="001A6B35"/>
    <w:rsid w:val="001B1BF0"/>
    <w:rsid w:val="001D2D75"/>
    <w:rsid w:val="001E42B3"/>
    <w:rsid w:val="001E6528"/>
    <w:rsid w:val="001E675B"/>
    <w:rsid w:val="001E689E"/>
    <w:rsid w:val="001E71C8"/>
    <w:rsid w:val="001E73AD"/>
    <w:rsid w:val="00201831"/>
    <w:rsid w:val="00206E30"/>
    <w:rsid w:val="00220B18"/>
    <w:rsid w:val="002239F2"/>
    <w:rsid w:val="0023318E"/>
    <w:rsid w:val="002401CE"/>
    <w:rsid w:val="002408FC"/>
    <w:rsid w:val="002418E1"/>
    <w:rsid w:val="00275B57"/>
    <w:rsid w:val="00276529"/>
    <w:rsid w:val="00281A64"/>
    <w:rsid w:val="00283948"/>
    <w:rsid w:val="00285074"/>
    <w:rsid w:val="00285A2A"/>
    <w:rsid w:val="0029440B"/>
    <w:rsid w:val="00295E7A"/>
    <w:rsid w:val="00296283"/>
    <w:rsid w:val="0029696A"/>
    <w:rsid w:val="002A0EA9"/>
    <w:rsid w:val="002A5B28"/>
    <w:rsid w:val="002A7BEC"/>
    <w:rsid w:val="002B4229"/>
    <w:rsid w:val="002C0949"/>
    <w:rsid w:val="002C236B"/>
    <w:rsid w:val="002C59D5"/>
    <w:rsid w:val="002C7BA9"/>
    <w:rsid w:val="002D0513"/>
    <w:rsid w:val="002D5490"/>
    <w:rsid w:val="002E6CCC"/>
    <w:rsid w:val="00300190"/>
    <w:rsid w:val="003043F7"/>
    <w:rsid w:val="00311658"/>
    <w:rsid w:val="003210E9"/>
    <w:rsid w:val="00322DC9"/>
    <w:rsid w:val="00331F1E"/>
    <w:rsid w:val="003324FD"/>
    <w:rsid w:val="003401FE"/>
    <w:rsid w:val="00350B08"/>
    <w:rsid w:val="0035566E"/>
    <w:rsid w:val="003603C4"/>
    <w:rsid w:val="003869AB"/>
    <w:rsid w:val="003875E7"/>
    <w:rsid w:val="003902AE"/>
    <w:rsid w:val="0039269D"/>
    <w:rsid w:val="00397C19"/>
    <w:rsid w:val="003C29F7"/>
    <w:rsid w:val="003C31A6"/>
    <w:rsid w:val="003C402E"/>
    <w:rsid w:val="003D10F4"/>
    <w:rsid w:val="003D6182"/>
    <w:rsid w:val="003F121C"/>
    <w:rsid w:val="003F2F09"/>
    <w:rsid w:val="00413718"/>
    <w:rsid w:val="00416300"/>
    <w:rsid w:val="00427868"/>
    <w:rsid w:val="004321AE"/>
    <w:rsid w:val="0043348E"/>
    <w:rsid w:val="00437D92"/>
    <w:rsid w:val="004513DD"/>
    <w:rsid w:val="00456A5F"/>
    <w:rsid w:val="00471BFB"/>
    <w:rsid w:val="00476461"/>
    <w:rsid w:val="00484555"/>
    <w:rsid w:val="00484A3A"/>
    <w:rsid w:val="0049137A"/>
    <w:rsid w:val="004937E3"/>
    <w:rsid w:val="004B2B33"/>
    <w:rsid w:val="004C05B0"/>
    <w:rsid w:val="004C0E84"/>
    <w:rsid w:val="004D1C4B"/>
    <w:rsid w:val="004D7E27"/>
    <w:rsid w:val="004E0F33"/>
    <w:rsid w:val="004E1B19"/>
    <w:rsid w:val="004E45B2"/>
    <w:rsid w:val="00503DAB"/>
    <w:rsid w:val="005239D0"/>
    <w:rsid w:val="0053072D"/>
    <w:rsid w:val="005469C4"/>
    <w:rsid w:val="005472DE"/>
    <w:rsid w:val="00561015"/>
    <w:rsid w:val="00563ABD"/>
    <w:rsid w:val="00574D82"/>
    <w:rsid w:val="00585F24"/>
    <w:rsid w:val="00591895"/>
    <w:rsid w:val="00591B73"/>
    <w:rsid w:val="00592CC9"/>
    <w:rsid w:val="005A0399"/>
    <w:rsid w:val="005C2EAE"/>
    <w:rsid w:val="005C520E"/>
    <w:rsid w:val="005C7F55"/>
    <w:rsid w:val="005D318E"/>
    <w:rsid w:val="005D49D4"/>
    <w:rsid w:val="006017B2"/>
    <w:rsid w:val="00602976"/>
    <w:rsid w:val="006136DD"/>
    <w:rsid w:val="006228B1"/>
    <w:rsid w:val="00631C13"/>
    <w:rsid w:val="006375CA"/>
    <w:rsid w:val="0064058D"/>
    <w:rsid w:val="0065379B"/>
    <w:rsid w:val="006658D7"/>
    <w:rsid w:val="00666947"/>
    <w:rsid w:val="006747BA"/>
    <w:rsid w:val="00690322"/>
    <w:rsid w:val="006A3127"/>
    <w:rsid w:val="006A6E8E"/>
    <w:rsid w:val="006B0EE5"/>
    <w:rsid w:val="006B11F8"/>
    <w:rsid w:val="006B1B03"/>
    <w:rsid w:val="006B3425"/>
    <w:rsid w:val="006B685F"/>
    <w:rsid w:val="006D6EF7"/>
    <w:rsid w:val="006E062C"/>
    <w:rsid w:val="006E06BE"/>
    <w:rsid w:val="006F01E8"/>
    <w:rsid w:val="006F2868"/>
    <w:rsid w:val="006F3BC7"/>
    <w:rsid w:val="007010E4"/>
    <w:rsid w:val="0070315C"/>
    <w:rsid w:val="00711043"/>
    <w:rsid w:val="00720115"/>
    <w:rsid w:val="007230A0"/>
    <w:rsid w:val="007238A4"/>
    <w:rsid w:val="00726FE5"/>
    <w:rsid w:val="00734E6A"/>
    <w:rsid w:val="007422B4"/>
    <w:rsid w:val="00743611"/>
    <w:rsid w:val="00753D60"/>
    <w:rsid w:val="0076123E"/>
    <w:rsid w:val="0076221D"/>
    <w:rsid w:val="00764E5D"/>
    <w:rsid w:val="00773FEA"/>
    <w:rsid w:val="007939AA"/>
    <w:rsid w:val="00794884"/>
    <w:rsid w:val="007A0422"/>
    <w:rsid w:val="007A0CAD"/>
    <w:rsid w:val="007A7DF1"/>
    <w:rsid w:val="007C513D"/>
    <w:rsid w:val="007C57AB"/>
    <w:rsid w:val="007D14D4"/>
    <w:rsid w:val="007D3E42"/>
    <w:rsid w:val="007D422B"/>
    <w:rsid w:val="007E5013"/>
    <w:rsid w:val="007E6D2D"/>
    <w:rsid w:val="007F2005"/>
    <w:rsid w:val="007F45F0"/>
    <w:rsid w:val="007F583C"/>
    <w:rsid w:val="007F591F"/>
    <w:rsid w:val="007F6965"/>
    <w:rsid w:val="00803C7F"/>
    <w:rsid w:val="00810BC8"/>
    <w:rsid w:val="008208AD"/>
    <w:rsid w:val="00824650"/>
    <w:rsid w:val="00824900"/>
    <w:rsid w:val="0085408C"/>
    <w:rsid w:val="00863028"/>
    <w:rsid w:val="00864136"/>
    <w:rsid w:val="00873F69"/>
    <w:rsid w:val="00874F54"/>
    <w:rsid w:val="0087569B"/>
    <w:rsid w:val="008853FC"/>
    <w:rsid w:val="008A07A5"/>
    <w:rsid w:val="008A47F8"/>
    <w:rsid w:val="008A537F"/>
    <w:rsid w:val="008B579B"/>
    <w:rsid w:val="008B678C"/>
    <w:rsid w:val="008C68B1"/>
    <w:rsid w:val="008E5158"/>
    <w:rsid w:val="008F34C5"/>
    <w:rsid w:val="008F4397"/>
    <w:rsid w:val="00900288"/>
    <w:rsid w:val="009013B3"/>
    <w:rsid w:val="00901F09"/>
    <w:rsid w:val="009150C5"/>
    <w:rsid w:val="00915AC1"/>
    <w:rsid w:val="00916EA8"/>
    <w:rsid w:val="00923D26"/>
    <w:rsid w:val="00927065"/>
    <w:rsid w:val="00930EA0"/>
    <w:rsid w:val="0093130B"/>
    <w:rsid w:val="00946920"/>
    <w:rsid w:val="00946AA3"/>
    <w:rsid w:val="00947AA7"/>
    <w:rsid w:val="00955CA3"/>
    <w:rsid w:val="0095788B"/>
    <w:rsid w:val="00961054"/>
    <w:rsid w:val="009704A5"/>
    <w:rsid w:val="00971C83"/>
    <w:rsid w:val="0097377E"/>
    <w:rsid w:val="0098359C"/>
    <w:rsid w:val="00995E1B"/>
    <w:rsid w:val="00996829"/>
    <w:rsid w:val="00996DA0"/>
    <w:rsid w:val="009976DC"/>
    <w:rsid w:val="009A2DEA"/>
    <w:rsid w:val="009A5E51"/>
    <w:rsid w:val="009B6252"/>
    <w:rsid w:val="009B62AC"/>
    <w:rsid w:val="009B6875"/>
    <w:rsid w:val="009B6B1C"/>
    <w:rsid w:val="009C3DCB"/>
    <w:rsid w:val="009C78D6"/>
    <w:rsid w:val="009D377C"/>
    <w:rsid w:val="009D67EE"/>
    <w:rsid w:val="009F183C"/>
    <w:rsid w:val="009F4445"/>
    <w:rsid w:val="00A06797"/>
    <w:rsid w:val="00A16582"/>
    <w:rsid w:val="00A32F84"/>
    <w:rsid w:val="00A33C6F"/>
    <w:rsid w:val="00A36038"/>
    <w:rsid w:val="00A52FA0"/>
    <w:rsid w:val="00A53800"/>
    <w:rsid w:val="00A542AF"/>
    <w:rsid w:val="00A57F2D"/>
    <w:rsid w:val="00A62017"/>
    <w:rsid w:val="00A77A9C"/>
    <w:rsid w:val="00A868E0"/>
    <w:rsid w:val="00A86D43"/>
    <w:rsid w:val="00A90855"/>
    <w:rsid w:val="00A942D5"/>
    <w:rsid w:val="00A97B28"/>
    <w:rsid w:val="00AA2AC6"/>
    <w:rsid w:val="00AC333B"/>
    <w:rsid w:val="00AE5C77"/>
    <w:rsid w:val="00B0095D"/>
    <w:rsid w:val="00B0783A"/>
    <w:rsid w:val="00B26EDD"/>
    <w:rsid w:val="00B26F76"/>
    <w:rsid w:val="00B32C6F"/>
    <w:rsid w:val="00B331D2"/>
    <w:rsid w:val="00B36116"/>
    <w:rsid w:val="00B42F15"/>
    <w:rsid w:val="00B640E6"/>
    <w:rsid w:val="00B67675"/>
    <w:rsid w:val="00B728D3"/>
    <w:rsid w:val="00B817C3"/>
    <w:rsid w:val="00B87CE3"/>
    <w:rsid w:val="00B87D74"/>
    <w:rsid w:val="00BB5C52"/>
    <w:rsid w:val="00BC24A9"/>
    <w:rsid w:val="00BC49D6"/>
    <w:rsid w:val="00BC4CF4"/>
    <w:rsid w:val="00BC5008"/>
    <w:rsid w:val="00BC7B5D"/>
    <w:rsid w:val="00BD5E27"/>
    <w:rsid w:val="00BE2BED"/>
    <w:rsid w:val="00BF1D94"/>
    <w:rsid w:val="00C027CE"/>
    <w:rsid w:val="00C03A09"/>
    <w:rsid w:val="00C04A1F"/>
    <w:rsid w:val="00C11C25"/>
    <w:rsid w:val="00C11E3C"/>
    <w:rsid w:val="00C15BDE"/>
    <w:rsid w:val="00C22D3A"/>
    <w:rsid w:val="00C275C0"/>
    <w:rsid w:val="00C3059E"/>
    <w:rsid w:val="00C51C76"/>
    <w:rsid w:val="00C54B36"/>
    <w:rsid w:val="00C569EE"/>
    <w:rsid w:val="00C63D36"/>
    <w:rsid w:val="00C7621B"/>
    <w:rsid w:val="00C8068E"/>
    <w:rsid w:val="00C87B28"/>
    <w:rsid w:val="00C96C15"/>
    <w:rsid w:val="00CA4537"/>
    <w:rsid w:val="00CA7762"/>
    <w:rsid w:val="00CB78E5"/>
    <w:rsid w:val="00CC005B"/>
    <w:rsid w:val="00CC00F0"/>
    <w:rsid w:val="00CD309D"/>
    <w:rsid w:val="00CD4000"/>
    <w:rsid w:val="00CE53C2"/>
    <w:rsid w:val="00CF4B4E"/>
    <w:rsid w:val="00D03066"/>
    <w:rsid w:val="00D030F1"/>
    <w:rsid w:val="00D0564F"/>
    <w:rsid w:val="00D15431"/>
    <w:rsid w:val="00D16676"/>
    <w:rsid w:val="00D220F8"/>
    <w:rsid w:val="00D46914"/>
    <w:rsid w:val="00D53C17"/>
    <w:rsid w:val="00D5569A"/>
    <w:rsid w:val="00D575E9"/>
    <w:rsid w:val="00D60A7C"/>
    <w:rsid w:val="00D64034"/>
    <w:rsid w:val="00D65675"/>
    <w:rsid w:val="00D67071"/>
    <w:rsid w:val="00D710F0"/>
    <w:rsid w:val="00D71B33"/>
    <w:rsid w:val="00D7493B"/>
    <w:rsid w:val="00D91D56"/>
    <w:rsid w:val="00D9629C"/>
    <w:rsid w:val="00DA304E"/>
    <w:rsid w:val="00DD3A74"/>
    <w:rsid w:val="00DF1374"/>
    <w:rsid w:val="00DF3306"/>
    <w:rsid w:val="00E06864"/>
    <w:rsid w:val="00E162AD"/>
    <w:rsid w:val="00E22E1E"/>
    <w:rsid w:val="00E24CD1"/>
    <w:rsid w:val="00E33635"/>
    <w:rsid w:val="00E33693"/>
    <w:rsid w:val="00E455F5"/>
    <w:rsid w:val="00E5116A"/>
    <w:rsid w:val="00E529B0"/>
    <w:rsid w:val="00E548F6"/>
    <w:rsid w:val="00E61B9F"/>
    <w:rsid w:val="00E630C2"/>
    <w:rsid w:val="00E63D34"/>
    <w:rsid w:val="00E717F7"/>
    <w:rsid w:val="00E86F9D"/>
    <w:rsid w:val="00E871D0"/>
    <w:rsid w:val="00E90CFE"/>
    <w:rsid w:val="00E9382D"/>
    <w:rsid w:val="00E94877"/>
    <w:rsid w:val="00E95F17"/>
    <w:rsid w:val="00EA5E44"/>
    <w:rsid w:val="00ED4D3C"/>
    <w:rsid w:val="00ED77F6"/>
    <w:rsid w:val="00EE1950"/>
    <w:rsid w:val="00EE32CE"/>
    <w:rsid w:val="00EE59BB"/>
    <w:rsid w:val="00EF0FD9"/>
    <w:rsid w:val="00EF34C1"/>
    <w:rsid w:val="00F023F9"/>
    <w:rsid w:val="00F051D5"/>
    <w:rsid w:val="00F274AB"/>
    <w:rsid w:val="00F37742"/>
    <w:rsid w:val="00F65E1A"/>
    <w:rsid w:val="00F946B2"/>
    <w:rsid w:val="00FA3194"/>
    <w:rsid w:val="00FB204E"/>
    <w:rsid w:val="00FC62C6"/>
    <w:rsid w:val="00FD3843"/>
    <w:rsid w:val="00FE78EF"/>
    <w:rsid w:val="00FF0069"/>
    <w:rsid w:val="00FF040E"/>
    <w:rsid w:val="00FF2C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CC47B96"/>
  <w15:chartTrackingRefBased/>
  <w15:docId w15:val="{D3BC2FDA-613E-4958-AF4A-59E44CE61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eastAsia="Calibri" w:hAnsi="Calibri" w:cs="Calibri"/>
      <w:sz w:val="24"/>
      <w:szCs w:val="22"/>
      <w:lang w:val="en-US" w:eastAsia="zh-CN"/>
    </w:rPr>
  </w:style>
  <w:style w:type="paragraph" w:styleId="Heading1">
    <w:name w:val="heading 1"/>
    <w:basedOn w:val="Normal"/>
    <w:next w:val="Normal"/>
    <w:qFormat/>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qFormat/>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qFormat/>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qFormat/>
    <w:pPr>
      <w:keepNext/>
      <w:autoSpaceDE w:val="0"/>
      <w:spacing w:line="360" w:lineRule="auto"/>
      <w:ind w:firstLine="720"/>
      <w:jc w:val="both"/>
      <w:outlineLvl w:val="3"/>
    </w:pPr>
    <w:rPr>
      <w:rFonts w:ascii="Times New Roman" w:eastAsia="Times New Roman" w:hAnsi="Times New Roman" w:cs="Times New Roman"/>
      <w:i/>
      <w:iCs/>
      <w:szCs w:val="24"/>
      <w:lang w:val="hu-HU"/>
    </w:rPr>
  </w:style>
  <w:style w:type="paragraph" w:styleId="Heading6">
    <w:name w:val="heading 6"/>
    <w:basedOn w:val="Normal"/>
    <w:next w:val="Normal"/>
    <w:qFormat/>
    <w:pPr>
      <w:keepNext/>
      <w:keepLines/>
      <w:spacing w:before="200"/>
      <w:outlineLvl w:val="5"/>
    </w:pPr>
    <w:rPr>
      <w:rFonts w:ascii="Cambria" w:eastAsia="Times New Roman" w:hAnsi="Cambria" w:cs="Times New Roman"/>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StarSymbol"/>
      <w:sz w:val="18"/>
      <w:szCs w:val="18"/>
    </w:rPr>
  </w:style>
  <w:style w:type="character" w:customStyle="1" w:styleId="WW8Num2z1">
    <w:name w:val="WW8Num2z1"/>
    <w:rPr>
      <w:rFonts w:ascii="Symbol" w:hAnsi="Symbol" w:cs="StarSymbol"/>
      <w:sz w:val="18"/>
      <w:szCs w:val="18"/>
    </w:rPr>
  </w:style>
  <w:style w:type="character" w:customStyle="1" w:styleId="WW8Num5z0">
    <w:name w:val="WW8Num5z0"/>
    <w:rPr>
      <w:rFonts w:ascii="StarSymbol" w:eastAsia="StarSymbol" w:hAnsi="StarSymbol"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5z3">
    <w:name w:val="WW8Num5z3"/>
    <w:rPr>
      <w:rFonts w:ascii="Wingdings" w:hAnsi="Wingdings" w:cs="StarSymbol"/>
      <w:sz w:val="18"/>
      <w:szCs w:val="18"/>
    </w:rPr>
  </w:style>
  <w:style w:type="character" w:customStyle="1" w:styleId="WW8Num7z0">
    <w:name w:val="WW8Num7z0"/>
    <w:rPr>
      <w:rFonts w:eastAsia="Times New Roman"/>
    </w:rPr>
  </w:style>
  <w:style w:type="character" w:customStyle="1" w:styleId="Absatz-Standardschriftart">
    <w:name w:val="Absatz-Standardschriftart"/>
  </w:style>
  <w:style w:type="character" w:customStyle="1" w:styleId="Fontdeparagrafimplicit">
    <w:name w:val="Font de paragraf implicit"/>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b/>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3z0">
    <w:name w:val="WW8Num13z0"/>
    <w:rPr>
      <w:rFonts w:ascii="Times New Roman" w:eastAsia="Times New Roman" w:hAnsi="Times New Roman" w:cs="Times New Roman"/>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6z0">
    <w:name w:val="WW8Num16z0"/>
    <w:rPr>
      <w:b/>
    </w:rPr>
  </w:style>
  <w:style w:type="character" w:customStyle="1" w:styleId="WW8Num23z0">
    <w:name w:val="WW8Num23z0"/>
    <w:rPr>
      <w:rFonts w:ascii="Wingdings" w:hAnsi="Wingdings" w:cs="Wingdings"/>
    </w:rPr>
  </w:style>
  <w:style w:type="character" w:customStyle="1" w:styleId="WW8Num23z1">
    <w:name w:val="WW8Num23z1"/>
    <w:rPr>
      <w:rFonts w:ascii="Courier New" w:hAnsi="Courier New" w:cs="Courier New"/>
    </w:rPr>
  </w:style>
  <w:style w:type="character" w:customStyle="1" w:styleId="WW8Num23z3">
    <w:name w:val="WW8Num23z3"/>
    <w:rPr>
      <w:rFonts w:ascii="Symbol" w:hAnsi="Symbol" w:cs="Symbol"/>
    </w:rPr>
  </w:style>
  <w:style w:type="character" w:customStyle="1" w:styleId="WW8Num25z0">
    <w:name w:val="WW8Num25z0"/>
    <w:rPr>
      <w:rFonts w:eastAsia="Times New Roman"/>
    </w:rPr>
  </w:style>
  <w:style w:type="character" w:customStyle="1" w:styleId="WW8Num27z0">
    <w:name w:val="WW8Num27z0"/>
    <w:rPr>
      <w:rFonts w:ascii="Times New Roman" w:eastAsia="Calibri"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9z0">
    <w:name w:val="WW8Num29z0"/>
    <w:rPr>
      <w:rFonts w:eastAsia="Times New Roman"/>
    </w:rPr>
  </w:style>
  <w:style w:type="character" w:customStyle="1" w:styleId="WW8Num35z0">
    <w:name w:val="WW8Num35z0"/>
    <w:rPr>
      <w:rFonts w:ascii="Wingdings" w:hAnsi="Wingdings" w:cs="Wingdings"/>
    </w:rPr>
  </w:style>
  <w:style w:type="character" w:customStyle="1" w:styleId="WW8Num35z1">
    <w:name w:val="WW8Num35z1"/>
    <w:rPr>
      <w:rFonts w:ascii="Courier New" w:hAnsi="Courier New" w:cs="Courier New"/>
    </w:rPr>
  </w:style>
  <w:style w:type="character" w:customStyle="1" w:styleId="WW8Num35z3">
    <w:name w:val="WW8Num35z3"/>
    <w:rPr>
      <w:rFonts w:ascii="Symbol" w:hAnsi="Symbol" w:cs="Symbol"/>
    </w:rPr>
  </w:style>
  <w:style w:type="character" w:customStyle="1" w:styleId="WW8Num36z0">
    <w:name w:val="WW8Num36z0"/>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8z0">
    <w:name w:val="WW8Num38z0"/>
    <w:rPr>
      <w:b/>
    </w:rPr>
  </w:style>
  <w:style w:type="character" w:customStyle="1" w:styleId="WW8Num40z0">
    <w:name w:val="WW8Num40z0"/>
    <w:rPr>
      <w:b/>
    </w:rPr>
  </w:style>
  <w:style w:type="character" w:customStyle="1" w:styleId="WW8Num41z0">
    <w:name w:val="WW8Num41z0"/>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6z0">
    <w:name w:val="WW8Num46z0"/>
    <w:rPr>
      <w:rFonts w:ascii="Times New Roman" w:eastAsia="Calibri" w:hAnsi="Times New Roman" w:cs="Times New Roman"/>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6z3">
    <w:name w:val="WW8Num46z3"/>
    <w:rPr>
      <w:rFonts w:ascii="Symbol" w:hAnsi="Symbol" w:cs="Symbol"/>
    </w:rPr>
  </w:style>
  <w:style w:type="character" w:customStyle="1" w:styleId="DefaultParagraphFont1">
    <w:name w:val="Default Paragraph Font1"/>
  </w:style>
  <w:style w:type="character" w:customStyle="1" w:styleId="HTMLPreformattedChar">
    <w:name w:val="HTML Preformatted Char"/>
    <w:link w:val="HTMLPreformatted"/>
    <w:uiPriority w:val="99"/>
    <w:rPr>
      <w:rFonts w:ascii="Courier New" w:eastAsia="Times New Roman" w:hAnsi="Courier New" w:cs="Courier New"/>
      <w:sz w:val="20"/>
      <w:szCs w:val="20"/>
    </w:rPr>
  </w:style>
  <w:style w:type="character" w:styleId="Emphasis">
    <w:name w:val="Emphasis"/>
    <w:qFormat/>
    <w:rPr>
      <w:i/>
      <w:iCs/>
    </w:rPr>
  </w:style>
  <w:style w:type="character" w:styleId="Hyperlink">
    <w:name w:val="Hyperlink"/>
    <w:uiPriority w:val="99"/>
    <w:rPr>
      <w:color w:val="0000FF"/>
      <w:u w:val="single"/>
    </w:rPr>
  </w:style>
  <w:style w:type="character" w:customStyle="1" w:styleId="BodyTextChar">
    <w:name w:val="Body Text Char"/>
    <w:rPr>
      <w:rFonts w:ascii="Times New Roman" w:eastAsia="Times New Roman" w:hAnsi="Times New Roman" w:cs="Times New Roman"/>
      <w:sz w:val="24"/>
      <w:szCs w:val="24"/>
    </w:rPr>
  </w:style>
  <w:style w:type="character" w:customStyle="1" w:styleId="Heading4Char">
    <w:name w:val="Heading 4 Char"/>
    <w:rPr>
      <w:rFonts w:ascii="Times New Roman" w:eastAsia="Times New Roman" w:hAnsi="Times New Roman" w:cs="Times New Roman"/>
      <w:i/>
      <w:iCs/>
      <w:sz w:val="24"/>
      <w:szCs w:val="24"/>
      <w:lang w:val="hu-HU"/>
    </w:rPr>
  </w:style>
  <w:style w:type="character" w:customStyle="1" w:styleId="BalloonTextChar">
    <w:name w:val="Balloon Text Char"/>
    <w:rPr>
      <w:rFonts w:ascii="Tahoma" w:hAnsi="Tahoma" w:cs="Tahoma"/>
      <w:sz w:val="16"/>
      <w:szCs w:val="16"/>
    </w:rPr>
  </w:style>
  <w:style w:type="character" w:customStyle="1" w:styleId="PlaceholderText1">
    <w:name w:val="Placeholder Text1"/>
    <w:rPr>
      <w:color w:val="808080"/>
    </w:rPr>
  </w:style>
  <w:style w:type="character" w:customStyle="1" w:styleId="HeaderChar">
    <w:name w:val="Header Char"/>
    <w:rPr>
      <w:sz w:val="24"/>
    </w:rPr>
  </w:style>
  <w:style w:type="character" w:customStyle="1" w:styleId="FooterChar">
    <w:name w:val="Footer Char"/>
    <w:uiPriority w:val="99"/>
    <w:rPr>
      <w:sz w:val="24"/>
    </w:rPr>
  </w:style>
  <w:style w:type="character" w:customStyle="1" w:styleId="special">
    <w:name w:val="special"/>
    <w:rPr>
      <w:rFonts w:ascii="Times New Roman" w:hAnsi="Times New Roman" w:cs="Times New Roman"/>
      <w:sz w:val="26"/>
      <w:szCs w:val="26"/>
    </w:rPr>
  </w:style>
  <w:style w:type="character" w:customStyle="1" w:styleId="Heading3Char">
    <w:name w:val="Heading 3 Char"/>
    <w:rPr>
      <w:rFonts w:ascii="Cambria" w:eastAsia="Times New Roman" w:hAnsi="Cambria" w:cs="Times New Roman"/>
      <w:b/>
      <w:bCs/>
      <w:color w:val="4F81BD"/>
      <w:sz w:val="24"/>
      <w:szCs w:val="22"/>
    </w:rPr>
  </w:style>
  <w:style w:type="character" w:customStyle="1" w:styleId="HTMLCode1">
    <w:name w:val="HTML Code1"/>
    <w:rPr>
      <w:rFonts w:ascii="Courier New" w:eastAsia="Times New Roman" w:hAnsi="Courier New" w:cs="Courier New"/>
      <w:sz w:val="20"/>
      <w:szCs w:val="20"/>
    </w:rPr>
  </w:style>
  <w:style w:type="character" w:customStyle="1" w:styleId="Heading1Char">
    <w:name w:val="Heading 1 Char"/>
    <w:rPr>
      <w:rFonts w:ascii="Cambria" w:eastAsia="Times New Roman" w:hAnsi="Cambria" w:cs="Times New Roman"/>
      <w:b/>
      <w:bCs/>
      <w:color w:val="365F91"/>
      <w:sz w:val="28"/>
      <w:szCs w:val="28"/>
    </w:rPr>
  </w:style>
  <w:style w:type="character" w:styleId="FollowedHyperlink">
    <w:name w:val="FollowedHyperlink"/>
    <w:rPr>
      <w:color w:val="800080"/>
      <w:u w:val="single"/>
    </w:rPr>
  </w:style>
  <w:style w:type="character" w:customStyle="1" w:styleId="Heading6Char">
    <w:name w:val="Heading 6 Char"/>
    <w:rPr>
      <w:rFonts w:ascii="Cambria" w:eastAsia="Times New Roman" w:hAnsi="Cambria" w:cs="Times New Roman"/>
      <w:i/>
      <w:iCs/>
      <w:color w:val="243F60"/>
      <w:sz w:val="24"/>
      <w:szCs w:val="22"/>
    </w:rPr>
  </w:style>
  <w:style w:type="character" w:customStyle="1" w:styleId="surname">
    <w:name w:val="surname"/>
    <w:basedOn w:val="DefaultParagraphFont1"/>
  </w:style>
  <w:style w:type="character" w:customStyle="1" w:styleId="firstname">
    <w:name w:val="firstname"/>
    <w:basedOn w:val="DefaultParagraphFont1"/>
  </w:style>
  <w:style w:type="character" w:customStyle="1" w:styleId="eanev1">
    <w:name w:val="eanev1"/>
    <w:rPr>
      <w:rFonts w:ascii="Verdana" w:hAnsi="Verdana" w:cs="Verdana"/>
      <w:b/>
      <w:bCs/>
      <w:strike w:val="0"/>
      <w:dstrike w:val="0"/>
      <w:color w:val="000000"/>
      <w:sz w:val="27"/>
      <w:szCs w:val="27"/>
      <w:u w:val="none"/>
    </w:rPr>
  </w:style>
  <w:style w:type="character" w:customStyle="1" w:styleId="eacim1">
    <w:name w:val="eacim1"/>
    <w:rPr>
      <w:rFonts w:ascii="Verdana" w:hAnsi="Verdana" w:cs="Verdana"/>
      <w:b/>
      <w:bCs/>
      <w:strike w:val="0"/>
      <w:dstrike w:val="0"/>
      <w:color w:val="1C76B0"/>
      <w:sz w:val="26"/>
      <w:szCs w:val="26"/>
      <w:u w:val="none"/>
    </w:rPr>
  </w:style>
  <w:style w:type="character" w:customStyle="1" w:styleId="Heading2Char">
    <w:name w:val="Heading 2 Char"/>
    <w:rPr>
      <w:rFonts w:ascii="Cambria" w:eastAsia="Times New Roman" w:hAnsi="Cambria" w:cs="Times New Roman"/>
      <w:b/>
      <w:bCs/>
      <w:color w:val="4F81BD"/>
      <w:sz w:val="26"/>
      <w:szCs w:val="26"/>
    </w:rPr>
  </w:style>
  <w:style w:type="character" w:customStyle="1" w:styleId="FootnoteTextChar">
    <w:name w:val="Footnote Text Char"/>
    <w:rPr>
      <w:rFonts w:ascii="Times New Roman" w:eastAsia="Times New Roman" w:hAnsi="Times New Roman" w:cs="Times New Roman"/>
      <w:lang w:val="ro-RO"/>
    </w:rPr>
  </w:style>
  <w:style w:type="character" w:customStyle="1" w:styleId="FootnoteCharacters">
    <w:name w:val="Footnote Characters"/>
    <w:rPr>
      <w:vertAlign w:val="superscript"/>
    </w:rPr>
  </w:style>
  <w:style w:type="character" w:customStyle="1" w:styleId="H1Char">
    <w:name w:val="H1 Char"/>
    <w:rPr>
      <w:rFonts w:ascii="Times New Roman" w:eastAsia="Times New Roman" w:hAnsi="Times New Roman" w:cs="Times New Roman"/>
      <w:b/>
      <w:bCs/>
      <w:color w:val="365F91"/>
      <w:sz w:val="28"/>
      <w:szCs w:val="28"/>
    </w:rPr>
  </w:style>
  <w:style w:type="character" w:customStyle="1" w:styleId="PlandocumentCaracter">
    <w:name w:val="Plan document Caracter"/>
    <w:rPr>
      <w:rFonts w:ascii="Tahoma" w:eastAsia="Calibri" w:hAnsi="Tahoma" w:cs="Tahoma"/>
      <w:sz w:val="16"/>
      <w:szCs w:val="16"/>
      <w:lang w:eastAsia="zh-C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autoSpaceDE w:val="0"/>
      <w:jc w:val="both"/>
    </w:pPr>
    <w:rPr>
      <w:rFonts w:ascii="Times New Roman" w:eastAsia="Times New Roman" w:hAnsi="Times New Roman" w:cs="Times New Roman"/>
      <w:szCs w:val="24"/>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Legend">
    <w:name w:val="Legendă"/>
    <w:basedOn w:val="Normal"/>
    <w:next w:val="Normal"/>
    <w:pPr>
      <w:spacing w:before="120" w:after="120"/>
    </w:pPr>
    <w:rPr>
      <w:rFonts w:ascii="Times New Roman" w:eastAsia="Times New Roman" w:hAnsi="Times New Roman" w:cs="Times New Roman"/>
      <w:b/>
      <w:bCs/>
      <w:sz w:val="20"/>
      <w:szCs w:val="20"/>
      <w:lang w:val="ro-RO"/>
    </w:rPr>
  </w:style>
  <w:style w:type="paragraph" w:customStyle="1" w:styleId="HTMLPreformatted1">
    <w:name w:val="HTML Preformatted1"/>
    <w:basedOn w:val="Normal"/>
    <w:rPr>
      <w:rFonts w:ascii="Courier New" w:eastAsia="Times New Roman" w:hAnsi="Courier New" w:cs="Courier New"/>
      <w:sz w:val="20"/>
      <w:szCs w:val="20"/>
    </w:r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NormalWeb1">
    <w:name w:val="Normal (Web)1"/>
    <w:basedOn w:val="Normal"/>
    <w:pPr>
      <w:spacing w:before="280" w:after="280"/>
    </w:pPr>
    <w:rPr>
      <w:rFonts w:ascii="Times New Roman" w:eastAsia="Times New Roman" w:hAnsi="Times New Roman" w:cs="Times New Roman"/>
      <w:color w:val="000000"/>
      <w:szCs w:val="24"/>
    </w:rPr>
  </w:style>
  <w:style w:type="paragraph" w:styleId="Header">
    <w:name w:val="header"/>
    <w:basedOn w:val="Normal"/>
  </w:style>
  <w:style w:type="paragraph" w:styleId="Footer">
    <w:name w:val="footer"/>
    <w:basedOn w:val="Normal"/>
    <w:uiPriority w:val="99"/>
  </w:style>
  <w:style w:type="paragraph" w:customStyle="1" w:styleId="blurb">
    <w:name w:val="blurb"/>
    <w:basedOn w:val="Normal"/>
    <w:pPr>
      <w:spacing w:after="280"/>
    </w:pPr>
    <w:rPr>
      <w:rFonts w:ascii="Helvetica" w:eastAsia="Times New Roman" w:hAnsi="Helvetica" w:cs="Helvetica"/>
      <w:b/>
      <w:bCs/>
      <w:i/>
      <w:iCs/>
      <w:color w:val="000000"/>
      <w:sz w:val="19"/>
      <w:szCs w:val="19"/>
    </w:rPr>
  </w:style>
  <w:style w:type="paragraph" w:styleId="FootnoteText">
    <w:name w:val="footnote text"/>
    <w:basedOn w:val="Normal"/>
    <w:rPr>
      <w:rFonts w:ascii="Times New Roman" w:eastAsia="Times New Roman" w:hAnsi="Times New Roman" w:cs="Times New Roman"/>
      <w:sz w:val="20"/>
      <w:szCs w:val="20"/>
      <w:lang w:val="ro-RO"/>
    </w:rPr>
  </w:style>
  <w:style w:type="paragraph" w:customStyle="1" w:styleId="fejezet">
    <w:name w:val="fejezet"/>
    <w:pPr>
      <w:numPr>
        <w:numId w:val="6"/>
      </w:numPr>
      <w:suppressAutoHyphens/>
      <w:spacing w:before="120" w:after="300"/>
      <w:jc w:val="center"/>
    </w:pPr>
    <w:rPr>
      <w:b/>
      <w:bCs/>
      <w:sz w:val="28"/>
      <w:lang w:val="hu-HU" w:eastAsia="zh-CN"/>
    </w:rPr>
  </w:style>
  <w:style w:type="paragraph" w:customStyle="1" w:styleId="szakasz">
    <w:name w:val="szakasz"/>
    <w:basedOn w:val="Normal"/>
    <w:pPr>
      <w:numPr>
        <w:numId w:val="7"/>
      </w:numPr>
      <w:spacing w:line="360" w:lineRule="auto"/>
      <w:jc w:val="both"/>
    </w:pPr>
    <w:rPr>
      <w:rFonts w:ascii="Times New Roman" w:eastAsia="Times New Roman" w:hAnsi="Times New Roman" w:cs="Times New Roman"/>
      <w:b/>
      <w:bCs/>
      <w:szCs w:val="20"/>
      <w:lang w:val="hu-HU"/>
    </w:rPr>
  </w:style>
  <w:style w:type="paragraph" w:customStyle="1" w:styleId="H1">
    <w:name w:val="H1"/>
    <w:basedOn w:val="Heading1"/>
    <w:pPr>
      <w:numPr>
        <w:numId w:val="1"/>
      </w:numPr>
    </w:pPr>
    <w:rPr>
      <w:rFonts w:ascii="Times New Roman" w:hAnsi="Times New Roman"/>
      <w:color w:val="auto"/>
    </w:rPr>
  </w:style>
  <w:style w:type="paragraph" w:customStyle="1" w:styleId="TOCHeading1">
    <w:name w:val="TOC Heading1"/>
    <w:basedOn w:val="Heading1"/>
    <w:next w:val="Normal"/>
    <w:pPr>
      <w:spacing w:line="276" w:lineRule="auto"/>
    </w:pPr>
  </w:style>
  <w:style w:type="paragraph" w:styleId="TOC1">
    <w:name w:val="toc 1"/>
    <w:basedOn w:val="Normal"/>
    <w:next w:val="Normal"/>
    <w:uiPriority w:val="39"/>
  </w:style>
  <w:style w:type="paragraph" w:customStyle="1" w:styleId="Framecontents">
    <w:name w:val="Frame contents"/>
    <w:basedOn w:val="BodyText"/>
  </w:style>
  <w:style w:type="paragraph" w:styleId="TOC2">
    <w:name w:val="toc 2"/>
    <w:basedOn w:val="Index"/>
    <w:uiPriority w:val="39"/>
    <w:pPr>
      <w:tabs>
        <w:tab w:val="right" w:leader="dot" w:pos="9689"/>
      </w:tabs>
      <w:ind w:left="283"/>
    </w:pPr>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landocument">
    <w:name w:val="Plan document"/>
    <w:basedOn w:val="Normal"/>
    <w:rPr>
      <w:rFonts w:ascii="Tahoma" w:hAnsi="Tahoma" w:cs="Tahoma"/>
      <w:sz w:val="16"/>
      <w:szCs w:val="16"/>
    </w:rPr>
  </w:style>
  <w:style w:type="paragraph" w:styleId="CommentText">
    <w:name w:val="annotation text"/>
    <w:basedOn w:val="Normal"/>
    <w:link w:val="CommentTextChar"/>
    <w:uiPriority w:val="99"/>
    <w:semiHidden/>
    <w:rsid w:val="00322DC9"/>
    <w:rPr>
      <w:sz w:val="20"/>
      <w:szCs w:val="20"/>
    </w:rPr>
  </w:style>
  <w:style w:type="character" w:customStyle="1" w:styleId="CommentTextChar">
    <w:name w:val="Comment Text Char"/>
    <w:link w:val="CommentText"/>
    <w:uiPriority w:val="99"/>
    <w:semiHidden/>
    <w:rsid w:val="00322DC9"/>
    <w:rPr>
      <w:rFonts w:ascii="Calibri" w:eastAsia="Calibri" w:hAnsi="Calibri" w:cs="Calibri"/>
      <w:lang w:val="en-US" w:eastAsia="zh-CN"/>
    </w:rPr>
  </w:style>
  <w:style w:type="paragraph" w:styleId="PlainText">
    <w:name w:val="Plain Text"/>
    <w:basedOn w:val="Normal"/>
    <w:link w:val="PlainTextChar"/>
    <w:uiPriority w:val="99"/>
    <w:rsid w:val="00322DC9"/>
    <w:pPr>
      <w:suppressAutoHyphens w:val="0"/>
    </w:pPr>
    <w:rPr>
      <w:rFonts w:ascii="Courier New" w:eastAsia="Times New Roman" w:hAnsi="Courier New" w:cs="Courier New"/>
      <w:sz w:val="20"/>
      <w:szCs w:val="20"/>
      <w:lang w:eastAsia="en-US"/>
    </w:rPr>
  </w:style>
  <w:style w:type="character" w:customStyle="1" w:styleId="PlainTextChar">
    <w:name w:val="Plain Text Char"/>
    <w:link w:val="PlainText"/>
    <w:uiPriority w:val="99"/>
    <w:rsid w:val="00322DC9"/>
    <w:rPr>
      <w:rFonts w:ascii="Courier New" w:hAnsi="Courier New" w:cs="Courier New"/>
      <w:lang w:val="en-US" w:eastAsia="en-US"/>
    </w:rPr>
  </w:style>
  <w:style w:type="paragraph" w:styleId="ListParagraph">
    <w:name w:val="List Paragraph"/>
    <w:basedOn w:val="Normal"/>
    <w:uiPriority w:val="34"/>
    <w:qFormat/>
    <w:rsid w:val="00322DC9"/>
    <w:pPr>
      <w:suppressAutoHyphens w:val="0"/>
      <w:spacing w:after="160" w:line="259" w:lineRule="auto"/>
      <w:ind w:left="720"/>
      <w:contextualSpacing/>
    </w:pPr>
    <w:rPr>
      <w:rFonts w:cs="Times New Roman"/>
      <w:sz w:val="22"/>
      <w:lang w:val="hu-HU" w:eastAsia="en-US"/>
    </w:rPr>
  </w:style>
  <w:style w:type="paragraph" w:customStyle="1" w:styleId="Default">
    <w:name w:val="Default"/>
    <w:rsid w:val="00193B4A"/>
    <w:pPr>
      <w:autoSpaceDE w:val="0"/>
      <w:autoSpaceDN w:val="0"/>
      <w:adjustRightInd w:val="0"/>
    </w:pPr>
    <w:rPr>
      <w:color w:val="000000"/>
      <w:sz w:val="24"/>
      <w:szCs w:val="24"/>
      <w:lang w:val="hu-HU" w:eastAsia="hu-HU"/>
    </w:rPr>
  </w:style>
  <w:style w:type="character" w:styleId="CommentReference">
    <w:name w:val="annotation reference"/>
    <w:uiPriority w:val="99"/>
    <w:semiHidden/>
    <w:unhideWhenUsed/>
    <w:rsid w:val="00331F1E"/>
    <w:rPr>
      <w:sz w:val="16"/>
      <w:szCs w:val="16"/>
    </w:rPr>
  </w:style>
  <w:style w:type="paragraph" w:styleId="CommentSubject">
    <w:name w:val="annotation subject"/>
    <w:basedOn w:val="CommentText"/>
    <w:next w:val="CommentText"/>
    <w:link w:val="CommentSubjectChar"/>
    <w:uiPriority w:val="99"/>
    <w:semiHidden/>
    <w:unhideWhenUsed/>
    <w:rsid w:val="00331F1E"/>
    <w:rPr>
      <w:b/>
      <w:bCs/>
    </w:rPr>
  </w:style>
  <w:style w:type="character" w:customStyle="1" w:styleId="CommentSubjectChar">
    <w:name w:val="Comment Subject Char"/>
    <w:link w:val="CommentSubject"/>
    <w:uiPriority w:val="99"/>
    <w:semiHidden/>
    <w:rsid w:val="00331F1E"/>
    <w:rPr>
      <w:rFonts w:ascii="Calibri" w:eastAsia="Calibri" w:hAnsi="Calibri" w:cs="Calibri"/>
      <w:b/>
      <w:bCs/>
      <w:lang w:val="en-US" w:eastAsia="zh-CN"/>
    </w:rPr>
  </w:style>
  <w:style w:type="paragraph" w:styleId="BalloonText">
    <w:name w:val="Balloon Text"/>
    <w:basedOn w:val="Normal"/>
    <w:link w:val="BalloonTextChar1"/>
    <w:uiPriority w:val="99"/>
    <w:semiHidden/>
    <w:unhideWhenUsed/>
    <w:rsid w:val="00331F1E"/>
    <w:rPr>
      <w:rFonts w:ascii="Segoe UI" w:hAnsi="Segoe UI" w:cs="Segoe UI"/>
      <w:sz w:val="18"/>
      <w:szCs w:val="18"/>
    </w:rPr>
  </w:style>
  <w:style w:type="character" w:customStyle="1" w:styleId="BalloonTextChar1">
    <w:name w:val="Balloon Text Char1"/>
    <w:link w:val="BalloonText"/>
    <w:uiPriority w:val="99"/>
    <w:semiHidden/>
    <w:rsid w:val="00331F1E"/>
    <w:rPr>
      <w:rFonts w:ascii="Segoe UI" w:eastAsia="Calibri" w:hAnsi="Segoe UI" w:cs="Segoe UI"/>
      <w:sz w:val="18"/>
      <w:szCs w:val="18"/>
      <w:lang w:eastAsia="zh-CN"/>
    </w:rPr>
  </w:style>
  <w:style w:type="table" w:styleId="TableGrid">
    <w:name w:val="Table Grid"/>
    <w:basedOn w:val="TableNormal"/>
    <w:uiPriority w:val="59"/>
    <w:rsid w:val="003F12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A6B35"/>
    <w:rPr>
      <w:color w:val="605E5C"/>
      <w:shd w:val="clear" w:color="auto" w:fill="E1DFDD"/>
    </w:rPr>
  </w:style>
  <w:style w:type="paragraph" w:styleId="TOCHeading">
    <w:name w:val="TOC Heading"/>
    <w:basedOn w:val="Heading1"/>
    <w:next w:val="Normal"/>
    <w:uiPriority w:val="39"/>
    <w:unhideWhenUsed/>
    <w:qFormat/>
    <w:rsid w:val="001216D3"/>
    <w:pPr>
      <w:suppressAutoHyphens w:val="0"/>
      <w:spacing w:before="240" w:line="259" w:lineRule="auto"/>
      <w:outlineLvl w:val="9"/>
    </w:pPr>
    <w:rPr>
      <w:rFonts w:ascii="Calibri Light" w:hAnsi="Calibri Light"/>
      <w:b w:val="0"/>
      <w:bCs w:val="0"/>
      <w:color w:val="2F5496"/>
      <w:sz w:val="32"/>
      <w:szCs w:val="32"/>
      <w:lang w:eastAsia="en-US"/>
    </w:rPr>
  </w:style>
  <w:style w:type="paragraph" w:styleId="TableofFigures">
    <w:name w:val="table of figures"/>
    <w:basedOn w:val="Normal"/>
    <w:next w:val="Normal"/>
    <w:uiPriority w:val="99"/>
    <w:unhideWhenUsed/>
    <w:rsid w:val="00CC005B"/>
  </w:style>
  <w:style w:type="paragraph" w:styleId="HTMLPreformatted">
    <w:name w:val="HTML Preformatted"/>
    <w:basedOn w:val="Normal"/>
    <w:link w:val="HTMLPreformattedChar"/>
    <w:uiPriority w:val="99"/>
    <w:semiHidden/>
    <w:unhideWhenUsed/>
    <w:rsid w:val="00390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n-GB" w:eastAsia="en-GB"/>
    </w:rPr>
  </w:style>
  <w:style w:type="character" w:customStyle="1" w:styleId="HTMLPreformattedChar1">
    <w:name w:val="HTML Preformatted Char1"/>
    <w:uiPriority w:val="99"/>
    <w:semiHidden/>
    <w:rsid w:val="003902AE"/>
    <w:rPr>
      <w:rFonts w:ascii="Courier New" w:eastAsia="Calibri" w:hAnsi="Courier New" w:cs="Courier New"/>
      <w:lang w:val="en-US" w:eastAsia="zh-CN"/>
    </w:rPr>
  </w:style>
  <w:style w:type="paragraph" w:styleId="EndnoteText">
    <w:name w:val="endnote text"/>
    <w:basedOn w:val="Normal"/>
    <w:link w:val="EndnoteTextChar"/>
    <w:uiPriority w:val="99"/>
    <w:semiHidden/>
    <w:unhideWhenUsed/>
    <w:rsid w:val="00930EA0"/>
    <w:rPr>
      <w:sz w:val="20"/>
      <w:szCs w:val="20"/>
    </w:rPr>
  </w:style>
  <w:style w:type="character" w:customStyle="1" w:styleId="EndnoteTextChar">
    <w:name w:val="Endnote Text Char"/>
    <w:link w:val="EndnoteText"/>
    <w:uiPriority w:val="99"/>
    <w:semiHidden/>
    <w:rsid w:val="00930EA0"/>
    <w:rPr>
      <w:rFonts w:ascii="Calibri" w:eastAsia="Calibri" w:hAnsi="Calibri" w:cs="Calibri"/>
      <w:lang w:val="en-US" w:eastAsia="zh-CN"/>
    </w:rPr>
  </w:style>
  <w:style w:type="character" w:styleId="EndnoteReference">
    <w:name w:val="endnote reference"/>
    <w:uiPriority w:val="99"/>
    <w:semiHidden/>
    <w:unhideWhenUsed/>
    <w:rsid w:val="00930EA0"/>
    <w:rPr>
      <w:vertAlign w:val="superscript"/>
    </w:rPr>
  </w:style>
  <w:style w:type="character" w:styleId="FootnoteReference">
    <w:name w:val="footnote reference"/>
    <w:uiPriority w:val="99"/>
    <w:semiHidden/>
    <w:unhideWhenUsed/>
    <w:rsid w:val="00930EA0"/>
    <w:rPr>
      <w:vertAlign w:val="superscript"/>
    </w:rPr>
  </w:style>
  <w:style w:type="paragraph" w:styleId="Bibliography">
    <w:name w:val="Bibliography"/>
    <w:basedOn w:val="Normal"/>
    <w:next w:val="Normal"/>
    <w:uiPriority w:val="37"/>
    <w:unhideWhenUsed/>
    <w:rsid w:val="00547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625">
      <w:bodyDiv w:val="1"/>
      <w:marLeft w:val="0"/>
      <w:marRight w:val="0"/>
      <w:marTop w:val="0"/>
      <w:marBottom w:val="0"/>
      <w:divBdr>
        <w:top w:val="none" w:sz="0" w:space="0" w:color="auto"/>
        <w:left w:val="none" w:sz="0" w:space="0" w:color="auto"/>
        <w:bottom w:val="none" w:sz="0" w:space="0" w:color="auto"/>
        <w:right w:val="none" w:sz="0" w:space="0" w:color="auto"/>
      </w:divBdr>
    </w:div>
    <w:div w:id="88888387">
      <w:bodyDiv w:val="1"/>
      <w:marLeft w:val="0"/>
      <w:marRight w:val="0"/>
      <w:marTop w:val="0"/>
      <w:marBottom w:val="0"/>
      <w:divBdr>
        <w:top w:val="none" w:sz="0" w:space="0" w:color="auto"/>
        <w:left w:val="none" w:sz="0" w:space="0" w:color="auto"/>
        <w:bottom w:val="none" w:sz="0" w:space="0" w:color="auto"/>
        <w:right w:val="none" w:sz="0" w:space="0" w:color="auto"/>
      </w:divBdr>
    </w:div>
    <w:div w:id="89935513">
      <w:bodyDiv w:val="1"/>
      <w:marLeft w:val="0"/>
      <w:marRight w:val="0"/>
      <w:marTop w:val="0"/>
      <w:marBottom w:val="0"/>
      <w:divBdr>
        <w:top w:val="none" w:sz="0" w:space="0" w:color="auto"/>
        <w:left w:val="none" w:sz="0" w:space="0" w:color="auto"/>
        <w:bottom w:val="none" w:sz="0" w:space="0" w:color="auto"/>
        <w:right w:val="none" w:sz="0" w:space="0" w:color="auto"/>
      </w:divBdr>
    </w:div>
    <w:div w:id="96487871">
      <w:bodyDiv w:val="1"/>
      <w:marLeft w:val="0"/>
      <w:marRight w:val="0"/>
      <w:marTop w:val="0"/>
      <w:marBottom w:val="0"/>
      <w:divBdr>
        <w:top w:val="none" w:sz="0" w:space="0" w:color="auto"/>
        <w:left w:val="none" w:sz="0" w:space="0" w:color="auto"/>
        <w:bottom w:val="none" w:sz="0" w:space="0" w:color="auto"/>
        <w:right w:val="none" w:sz="0" w:space="0" w:color="auto"/>
      </w:divBdr>
    </w:div>
    <w:div w:id="104932936">
      <w:bodyDiv w:val="1"/>
      <w:marLeft w:val="0"/>
      <w:marRight w:val="0"/>
      <w:marTop w:val="0"/>
      <w:marBottom w:val="0"/>
      <w:divBdr>
        <w:top w:val="none" w:sz="0" w:space="0" w:color="auto"/>
        <w:left w:val="none" w:sz="0" w:space="0" w:color="auto"/>
        <w:bottom w:val="none" w:sz="0" w:space="0" w:color="auto"/>
        <w:right w:val="none" w:sz="0" w:space="0" w:color="auto"/>
      </w:divBdr>
    </w:div>
    <w:div w:id="105001552">
      <w:bodyDiv w:val="1"/>
      <w:marLeft w:val="0"/>
      <w:marRight w:val="0"/>
      <w:marTop w:val="0"/>
      <w:marBottom w:val="0"/>
      <w:divBdr>
        <w:top w:val="none" w:sz="0" w:space="0" w:color="auto"/>
        <w:left w:val="none" w:sz="0" w:space="0" w:color="auto"/>
        <w:bottom w:val="none" w:sz="0" w:space="0" w:color="auto"/>
        <w:right w:val="none" w:sz="0" w:space="0" w:color="auto"/>
      </w:divBdr>
    </w:div>
    <w:div w:id="122114353">
      <w:bodyDiv w:val="1"/>
      <w:marLeft w:val="0"/>
      <w:marRight w:val="0"/>
      <w:marTop w:val="0"/>
      <w:marBottom w:val="0"/>
      <w:divBdr>
        <w:top w:val="none" w:sz="0" w:space="0" w:color="auto"/>
        <w:left w:val="none" w:sz="0" w:space="0" w:color="auto"/>
        <w:bottom w:val="none" w:sz="0" w:space="0" w:color="auto"/>
        <w:right w:val="none" w:sz="0" w:space="0" w:color="auto"/>
      </w:divBdr>
    </w:div>
    <w:div w:id="132261003">
      <w:bodyDiv w:val="1"/>
      <w:marLeft w:val="0"/>
      <w:marRight w:val="0"/>
      <w:marTop w:val="0"/>
      <w:marBottom w:val="0"/>
      <w:divBdr>
        <w:top w:val="none" w:sz="0" w:space="0" w:color="auto"/>
        <w:left w:val="none" w:sz="0" w:space="0" w:color="auto"/>
        <w:bottom w:val="none" w:sz="0" w:space="0" w:color="auto"/>
        <w:right w:val="none" w:sz="0" w:space="0" w:color="auto"/>
      </w:divBdr>
    </w:div>
    <w:div w:id="170221842">
      <w:bodyDiv w:val="1"/>
      <w:marLeft w:val="0"/>
      <w:marRight w:val="0"/>
      <w:marTop w:val="0"/>
      <w:marBottom w:val="0"/>
      <w:divBdr>
        <w:top w:val="none" w:sz="0" w:space="0" w:color="auto"/>
        <w:left w:val="none" w:sz="0" w:space="0" w:color="auto"/>
        <w:bottom w:val="none" w:sz="0" w:space="0" w:color="auto"/>
        <w:right w:val="none" w:sz="0" w:space="0" w:color="auto"/>
      </w:divBdr>
    </w:div>
    <w:div w:id="176506113">
      <w:bodyDiv w:val="1"/>
      <w:marLeft w:val="0"/>
      <w:marRight w:val="0"/>
      <w:marTop w:val="0"/>
      <w:marBottom w:val="0"/>
      <w:divBdr>
        <w:top w:val="none" w:sz="0" w:space="0" w:color="auto"/>
        <w:left w:val="none" w:sz="0" w:space="0" w:color="auto"/>
        <w:bottom w:val="none" w:sz="0" w:space="0" w:color="auto"/>
        <w:right w:val="none" w:sz="0" w:space="0" w:color="auto"/>
      </w:divBdr>
    </w:div>
    <w:div w:id="177889131">
      <w:bodyDiv w:val="1"/>
      <w:marLeft w:val="0"/>
      <w:marRight w:val="0"/>
      <w:marTop w:val="0"/>
      <w:marBottom w:val="0"/>
      <w:divBdr>
        <w:top w:val="none" w:sz="0" w:space="0" w:color="auto"/>
        <w:left w:val="none" w:sz="0" w:space="0" w:color="auto"/>
        <w:bottom w:val="none" w:sz="0" w:space="0" w:color="auto"/>
        <w:right w:val="none" w:sz="0" w:space="0" w:color="auto"/>
      </w:divBdr>
    </w:div>
    <w:div w:id="181172270">
      <w:bodyDiv w:val="1"/>
      <w:marLeft w:val="0"/>
      <w:marRight w:val="0"/>
      <w:marTop w:val="0"/>
      <w:marBottom w:val="0"/>
      <w:divBdr>
        <w:top w:val="none" w:sz="0" w:space="0" w:color="auto"/>
        <w:left w:val="none" w:sz="0" w:space="0" w:color="auto"/>
        <w:bottom w:val="none" w:sz="0" w:space="0" w:color="auto"/>
        <w:right w:val="none" w:sz="0" w:space="0" w:color="auto"/>
      </w:divBdr>
    </w:div>
    <w:div w:id="181408100">
      <w:bodyDiv w:val="1"/>
      <w:marLeft w:val="0"/>
      <w:marRight w:val="0"/>
      <w:marTop w:val="0"/>
      <w:marBottom w:val="0"/>
      <w:divBdr>
        <w:top w:val="none" w:sz="0" w:space="0" w:color="auto"/>
        <w:left w:val="none" w:sz="0" w:space="0" w:color="auto"/>
        <w:bottom w:val="none" w:sz="0" w:space="0" w:color="auto"/>
        <w:right w:val="none" w:sz="0" w:space="0" w:color="auto"/>
      </w:divBdr>
    </w:div>
    <w:div w:id="214436652">
      <w:bodyDiv w:val="1"/>
      <w:marLeft w:val="0"/>
      <w:marRight w:val="0"/>
      <w:marTop w:val="0"/>
      <w:marBottom w:val="0"/>
      <w:divBdr>
        <w:top w:val="none" w:sz="0" w:space="0" w:color="auto"/>
        <w:left w:val="none" w:sz="0" w:space="0" w:color="auto"/>
        <w:bottom w:val="none" w:sz="0" w:space="0" w:color="auto"/>
        <w:right w:val="none" w:sz="0" w:space="0" w:color="auto"/>
      </w:divBdr>
    </w:div>
    <w:div w:id="242181922">
      <w:bodyDiv w:val="1"/>
      <w:marLeft w:val="0"/>
      <w:marRight w:val="0"/>
      <w:marTop w:val="0"/>
      <w:marBottom w:val="0"/>
      <w:divBdr>
        <w:top w:val="none" w:sz="0" w:space="0" w:color="auto"/>
        <w:left w:val="none" w:sz="0" w:space="0" w:color="auto"/>
        <w:bottom w:val="none" w:sz="0" w:space="0" w:color="auto"/>
        <w:right w:val="none" w:sz="0" w:space="0" w:color="auto"/>
      </w:divBdr>
    </w:div>
    <w:div w:id="263811330">
      <w:bodyDiv w:val="1"/>
      <w:marLeft w:val="0"/>
      <w:marRight w:val="0"/>
      <w:marTop w:val="0"/>
      <w:marBottom w:val="0"/>
      <w:divBdr>
        <w:top w:val="none" w:sz="0" w:space="0" w:color="auto"/>
        <w:left w:val="none" w:sz="0" w:space="0" w:color="auto"/>
        <w:bottom w:val="none" w:sz="0" w:space="0" w:color="auto"/>
        <w:right w:val="none" w:sz="0" w:space="0" w:color="auto"/>
      </w:divBdr>
    </w:div>
    <w:div w:id="266668074">
      <w:bodyDiv w:val="1"/>
      <w:marLeft w:val="0"/>
      <w:marRight w:val="0"/>
      <w:marTop w:val="0"/>
      <w:marBottom w:val="0"/>
      <w:divBdr>
        <w:top w:val="none" w:sz="0" w:space="0" w:color="auto"/>
        <w:left w:val="none" w:sz="0" w:space="0" w:color="auto"/>
        <w:bottom w:val="none" w:sz="0" w:space="0" w:color="auto"/>
        <w:right w:val="none" w:sz="0" w:space="0" w:color="auto"/>
      </w:divBdr>
    </w:div>
    <w:div w:id="281695529">
      <w:bodyDiv w:val="1"/>
      <w:marLeft w:val="0"/>
      <w:marRight w:val="0"/>
      <w:marTop w:val="0"/>
      <w:marBottom w:val="0"/>
      <w:divBdr>
        <w:top w:val="none" w:sz="0" w:space="0" w:color="auto"/>
        <w:left w:val="none" w:sz="0" w:space="0" w:color="auto"/>
        <w:bottom w:val="none" w:sz="0" w:space="0" w:color="auto"/>
        <w:right w:val="none" w:sz="0" w:space="0" w:color="auto"/>
      </w:divBdr>
    </w:div>
    <w:div w:id="296228659">
      <w:bodyDiv w:val="1"/>
      <w:marLeft w:val="0"/>
      <w:marRight w:val="0"/>
      <w:marTop w:val="0"/>
      <w:marBottom w:val="0"/>
      <w:divBdr>
        <w:top w:val="none" w:sz="0" w:space="0" w:color="auto"/>
        <w:left w:val="none" w:sz="0" w:space="0" w:color="auto"/>
        <w:bottom w:val="none" w:sz="0" w:space="0" w:color="auto"/>
        <w:right w:val="none" w:sz="0" w:space="0" w:color="auto"/>
      </w:divBdr>
    </w:div>
    <w:div w:id="298653568">
      <w:bodyDiv w:val="1"/>
      <w:marLeft w:val="0"/>
      <w:marRight w:val="0"/>
      <w:marTop w:val="0"/>
      <w:marBottom w:val="0"/>
      <w:divBdr>
        <w:top w:val="none" w:sz="0" w:space="0" w:color="auto"/>
        <w:left w:val="none" w:sz="0" w:space="0" w:color="auto"/>
        <w:bottom w:val="none" w:sz="0" w:space="0" w:color="auto"/>
        <w:right w:val="none" w:sz="0" w:space="0" w:color="auto"/>
      </w:divBdr>
    </w:div>
    <w:div w:id="317151014">
      <w:bodyDiv w:val="1"/>
      <w:marLeft w:val="0"/>
      <w:marRight w:val="0"/>
      <w:marTop w:val="0"/>
      <w:marBottom w:val="0"/>
      <w:divBdr>
        <w:top w:val="none" w:sz="0" w:space="0" w:color="auto"/>
        <w:left w:val="none" w:sz="0" w:space="0" w:color="auto"/>
        <w:bottom w:val="none" w:sz="0" w:space="0" w:color="auto"/>
        <w:right w:val="none" w:sz="0" w:space="0" w:color="auto"/>
      </w:divBdr>
    </w:div>
    <w:div w:id="327634287">
      <w:bodyDiv w:val="1"/>
      <w:marLeft w:val="0"/>
      <w:marRight w:val="0"/>
      <w:marTop w:val="0"/>
      <w:marBottom w:val="0"/>
      <w:divBdr>
        <w:top w:val="none" w:sz="0" w:space="0" w:color="auto"/>
        <w:left w:val="none" w:sz="0" w:space="0" w:color="auto"/>
        <w:bottom w:val="none" w:sz="0" w:space="0" w:color="auto"/>
        <w:right w:val="none" w:sz="0" w:space="0" w:color="auto"/>
      </w:divBdr>
    </w:div>
    <w:div w:id="328532018">
      <w:bodyDiv w:val="1"/>
      <w:marLeft w:val="0"/>
      <w:marRight w:val="0"/>
      <w:marTop w:val="0"/>
      <w:marBottom w:val="0"/>
      <w:divBdr>
        <w:top w:val="none" w:sz="0" w:space="0" w:color="auto"/>
        <w:left w:val="none" w:sz="0" w:space="0" w:color="auto"/>
        <w:bottom w:val="none" w:sz="0" w:space="0" w:color="auto"/>
        <w:right w:val="none" w:sz="0" w:space="0" w:color="auto"/>
      </w:divBdr>
    </w:div>
    <w:div w:id="340359114">
      <w:bodyDiv w:val="1"/>
      <w:marLeft w:val="0"/>
      <w:marRight w:val="0"/>
      <w:marTop w:val="0"/>
      <w:marBottom w:val="0"/>
      <w:divBdr>
        <w:top w:val="none" w:sz="0" w:space="0" w:color="auto"/>
        <w:left w:val="none" w:sz="0" w:space="0" w:color="auto"/>
        <w:bottom w:val="none" w:sz="0" w:space="0" w:color="auto"/>
        <w:right w:val="none" w:sz="0" w:space="0" w:color="auto"/>
      </w:divBdr>
    </w:div>
    <w:div w:id="351077440">
      <w:bodyDiv w:val="1"/>
      <w:marLeft w:val="0"/>
      <w:marRight w:val="0"/>
      <w:marTop w:val="0"/>
      <w:marBottom w:val="0"/>
      <w:divBdr>
        <w:top w:val="none" w:sz="0" w:space="0" w:color="auto"/>
        <w:left w:val="none" w:sz="0" w:space="0" w:color="auto"/>
        <w:bottom w:val="none" w:sz="0" w:space="0" w:color="auto"/>
        <w:right w:val="none" w:sz="0" w:space="0" w:color="auto"/>
      </w:divBdr>
    </w:div>
    <w:div w:id="362291741">
      <w:bodyDiv w:val="1"/>
      <w:marLeft w:val="0"/>
      <w:marRight w:val="0"/>
      <w:marTop w:val="0"/>
      <w:marBottom w:val="0"/>
      <w:divBdr>
        <w:top w:val="none" w:sz="0" w:space="0" w:color="auto"/>
        <w:left w:val="none" w:sz="0" w:space="0" w:color="auto"/>
        <w:bottom w:val="none" w:sz="0" w:space="0" w:color="auto"/>
        <w:right w:val="none" w:sz="0" w:space="0" w:color="auto"/>
      </w:divBdr>
    </w:div>
    <w:div w:id="364330597">
      <w:bodyDiv w:val="1"/>
      <w:marLeft w:val="0"/>
      <w:marRight w:val="0"/>
      <w:marTop w:val="0"/>
      <w:marBottom w:val="0"/>
      <w:divBdr>
        <w:top w:val="none" w:sz="0" w:space="0" w:color="auto"/>
        <w:left w:val="none" w:sz="0" w:space="0" w:color="auto"/>
        <w:bottom w:val="none" w:sz="0" w:space="0" w:color="auto"/>
        <w:right w:val="none" w:sz="0" w:space="0" w:color="auto"/>
      </w:divBdr>
    </w:div>
    <w:div w:id="370112086">
      <w:bodyDiv w:val="1"/>
      <w:marLeft w:val="0"/>
      <w:marRight w:val="0"/>
      <w:marTop w:val="0"/>
      <w:marBottom w:val="0"/>
      <w:divBdr>
        <w:top w:val="none" w:sz="0" w:space="0" w:color="auto"/>
        <w:left w:val="none" w:sz="0" w:space="0" w:color="auto"/>
        <w:bottom w:val="none" w:sz="0" w:space="0" w:color="auto"/>
        <w:right w:val="none" w:sz="0" w:space="0" w:color="auto"/>
      </w:divBdr>
    </w:div>
    <w:div w:id="432482031">
      <w:bodyDiv w:val="1"/>
      <w:marLeft w:val="0"/>
      <w:marRight w:val="0"/>
      <w:marTop w:val="0"/>
      <w:marBottom w:val="0"/>
      <w:divBdr>
        <w:top w:val="none" w:sz="0" w:space="0" w:color="auto"/>
        <w:left w:val="none" w:sz="0" w:space="0" w:color="auto"/>
        <w:bottom w:val="none" w:sz="0" w:space="0" w:color="auto"/>
        <w:right w:val="none" w:sz="0" w:space="0" w:color="auto"/>
      </w:divBdr>
    </w:div>
    <w:div w:id="472136392">
      <w:bodyDiv w:val="1"/>
      <w:marLeft w:val="0"/>
      <w:marRight w:val="0"/>
      <w:marTop w:val="0"/>
      <w:marBottom w:val="0"/>
      <w:divBdr>
        <w:top w:val="none" w:sz="0" w:space="0" w:color="auto"/>
        <w:left w:val="none" w:sz="0" w:space="0" w:color="auto"/>
        <w:bottom w:val="none" w:sz="0" w:space="0" w:color="auto"/>
        <w:right w:val="none" w:sz="0" w:space="0" w:color="auto"/>
      </w:divBdr>
    </w:div>
    <w:div w:id="488981302">
      <w:bodyDiv w:val="1"/>
      <w:marLeft w:val="0"/>
      <w:marRight w:val="0"/>
      <w:marTop w:val="0"/>
      <w:marBottom w:val="0"/>
      <w:divBdr>
        <w:top w:val="none" w:sz="0" w:space="0" w:color="auto"/>
        <w:left w:val="none" w:sz="0" w:space="0" w:color="auto"/>
        <w:bottom w:val="none" w:sz="0" w:space="0" w:color="auto"/>
        <w:right w:val="none" w:sz="0" w:space="0" w:color="auto"/>
      </w:divBdr>
    </w:div>
    <w:div w:id="490029542">
      <w:bodyDiv w:val="1"/>
      <w:marLeft w:val="0"/>
      <w:marRight w:val="0"/>
      <w:marTop w:val="0"/>
      <w:marBottom w:val="0"/>
      <w:divBdr>
        <w:top w:val="none" w:sz="0" w:space="0" w:color="auto"/>
        <w:left w:val="none" w:sz="0" w:space="0" w:color="auto"/>
        <w:bottom w:val="none" w:sz="0" w:space="0" w:color="auto"/>
        <w:right w:val="none" w:sz="0" w:space="0" w:color="auto"/>
      </w:divBdr>
    </w:div>
    <w:div w:id="521554966">
      <w:bodyDiv w:val="1"/>
      <w:marLeft w:val="0"/>
      <w:marRight w:val="0"/>
      <w:marTop w:val="0"/>
      <w:marBottom w:val="0"/>
      <w:divBdr>
        <w:top w:val="none" w:sz="0" w:space="0" w:color="auto"/>
        <w:left w:val="none" w:sz="0" w:space="0" w:color="auto"/>
        <w:bottom w:val="none" w:sz="0" w:space="0" w:color="auto"/>
        <w:right w:val="none" w:sz="0" w:space="0" w:color="auto"/>
      </w:divBdr>
    </w:div>
    <w:div w:id="561600063">
      <w:bodyDiv w:val="1"/>
      <w:marLeft w:val="0"/>
      <w:marRight w:val="0"/>
      <w:marTop w:val="0"/>
      <w:marBottom w:val="0"/>
      <w:divBdr>
        <w:top w:val="none" w:sz="0" w:space="0" w:color="auto"/>
        <w:left w:val="none" w:sz="0" w:space="0" w:color="auto"/>
        <w:bottom w:val="none" w:sz="0" w:space="0" w:color="auto"/>
        <w:right w:val="none" w:sz="0" w:space="0" w:color="auto"/>
      </w:divBdr>
    </w:div>
    <w:div w:id="577323612">
      <w:bodyDiv w:val="1"/>
      <w:marLeft w:val="0"/>
      <w:marRight w:val="0"/>
      <w:marTop w:val="0"/>
      <w:marBottom w:val="0"/>
      <w:divBdr>
        <w:top w:val="none" w:sz="0" w:space="0" w:color="auto"/>
        <w:left w:val="none" w:sz="0" w:space="0" w:color="auto"/>
        <w:bottom w:val="none" w:sz="0" w:space="0" w:color="auto"/>
        <w:right w:val="none" w:sz="0" w:space="0" w:color="auto"/>
      </w:divBdr>
    </w:div>
    <w:div w:id="604844212">
      <w:bodyDiv w:val="1"/>
      <w:marLeft w:val="0"/>
      <w:marRight w:val="0"/>
      <w:marTop w:val="0"/>
      <w:marBottom w:val="0"/>
      <w:divBdr>
        <w:top w:val="none" w:sz="0" w:space="0" w:color="auto"/>
        <w:left w:val="none" w:sz="0" w:space="0" w:color="auto"/>
        <w:bottom w:val="none" w:sz="0" w:space="0" w:color="auto"/>
        <w:right w:val="none" w:sz="0" w:space="0" w:color="auto"/>
      </w:divBdr>
    </w:div>
    <w:div w:id="640767237">
      <w:bodyDiv w:val="1"/>
      <w:marLeft w:val="0"/>
      <w:marRight w:val="0"/>
      <w:marTop w:val="0"/>
      <w:marBottom w:val="0"/>
      <w:divBdr>
        <w:top w:val="none" w:sz="0" w:space="0" w:color="auto"/>
        <w:left w:val="none" w:sz="0" w:space="0" w:color="auto"/>
        <w:bottom w:val="none" w:sz="0" w:space="0" w:color="auto"/>
        <w:right w:val="none" w:sz="0" w:space="0" w:color="auto"/>
      </w:divBdr>
    </w:div>
    <w:div w:id="641882283">
      <w:bodyDiv w:val="1"/>
      <w:marLeft w:val="0"/>
      <w:marRight w:val="0"/>
      <w:marTop w:val="0"/>
      <w:marBottom w:val="0"/>
      <w:divBdr>
        <w:top w:val="none" w:sz="0" w:space="0" w:color="auto"/>
        <w:left w:val="none" w:sz="0" w:space="0" w:color="auto"/>
        <w:bottom w:val="none" w:sz="0" w:space="0" w:color="auto"/>
        <w:right w:val="none" w:sz="0" w:space="0" w:color="auto"/>
      </w:divBdr>
    </w:div>
    <w:div w:id="662659739">
      <w:bodyDiv w:val="1"/>
      <w:marLeft w:val="0"/>
      <w:marRight w:val="0"/>
      <w:marTop w:val="0"/>
      <w:marBottom w:val="0"/>
      <w:divBdr>
        <w:top w:val="none" w:sz="0" w:space="0" w:color="auto"/>
        <w:left w:val="none" w:sz="0" w:space="0" w:color="auto"/>
        <w:bottom w:val="none" w:sz="0" w:space="0" w:color="auto"/>
        <w:right w:val="none" w:sz="0" w:space="0" w:color="auto"/>
      </w:divBdr>
    </w:div>
    <w:div w:id="679427041">
      <w:bodyDiv w:val="1"/>
      <w:marLeft w:val="0"/>
      <w:marRight w:val="0"/>
      <w:marTop w:val="0"/>
      <w:marBottom w:val="0"/>
      <w:divBdr>
        <w:top w:val="none" w:sz="0" w:space="0" w:color="auto"/>
        <w:left w:val="none" w:sz="0" w:space="0" w:color="auto"/>
        <w:bottom w:val="none" w:sz="0" w:space="0" w:color="auto"/>
        <w:right w:val="none" w:sz="0" w:space="0" w:color="auto"/>
      </w:divBdr>
    </w:div>
    <w:div w:id="686911216">
      <w:bodyDiv w:val="1"/>
      <w:marLeft w:val="0"/>
      <w:marRight w:val="0"/>
      <w:marTop w:val="0"/>
      <w:marBottom w:val="0"/>
      <w:divBdr>
        <w:top w:val="none" w:sz="0" w:space="0" w:color="auto"/>
        <w:left w:val="none" w:sz="0" w:space="0" w:color="auto"/>
        <w:bottom w:val="none" w:sz="0" w:space="0" w:color="auto"/>
        <w:right w:val="none" w:sz="0" w:space="0" w:color="auto"/>
      </w:divBdr>
    </w:div>
    <w:div w:id="692461631">
      <w:bodyDiv w:val="1"/>
      <w:marLeft w:val="0"/>
      <w:marRight w:val="0"/>
      <w:marTop w:val="0"/>
      <w:marBottom w:val="0"/>
      <w:divBdr>
        <w:top w:val="none" w:sz="0" w:space="0" w:color="auto"/>
        <w:left w:val="none" w:sz="0" w:space="0" w:color="auto"/>
        <w:bottom w:val="none" w:sz="0" w:space="0" w:color="auto"/>
        <w:right w:val="none" w:sz="0" w:space="0" w:color="auto"/>
      </w:divBdr>
    </w:div>
    <w:div w:id="700128598">
      <w:bodyDiv w:val="1"/>
      <w:marLeft w:val="0"/>
      <w:marRight w:val="0"/>
      <w:marTop w:val="0"/>
      <w:marBottom w:val="0"/>
      <w:divBdr>
        <w:top w:val="none" w:sz="0" w:space="0" w:color="auto"/>
        <w:left w:val="none" w:sz="0" w:space="0" w:color="auto"/>
        <w:bottom w:val="none" w:sz="0" w:space="0" w:color="auto"/>
        <w:right w:val="none" w:sz="0" w:space="0" w:color="auto"/>
      </w:divBdr>
    </w:div>
    <w:div w:id="710376477">
      <w:bodyDiv w:val="1"/>
      <w:marLeft w:val="0"/>
      <w:marRight w:val="0"/>
      <w:marTop w:val="0"/>
      <w:marBottom w:val="0"/>
      <w:divBdr>
        <w:top w:val="none" w:sz="0" w:space="0" w:color="auto"/>
        <w:left w:val="none" w:sz="0" w:space="0" w:color="auto"/>
        <w:bottom w:val="none" w:sz="0" w:space="0" w:color="auto"/>
        <w:right w:val="none" w:sz="0" w:space="0" w:color="auto"/>
      </w:divBdr>
    </w:div>
    <w:div w:id="714044607">
      <w:bodyDiv w:val="1"/>
      <w:marLeft w:val="0"/>
      <w:marRight w:val="0"/>
      <w:marTop w:val="0"/>
      <w:marBottom w:val="0"/>
      <w:divBdr>
        <w:top w:val="none" w:sz="0" w:space="0" w:color="auto"/>
        <w:left w:val="none" w:sz="0" w:space="0" w:color="auto"/>
        <w:bottom w:val="none" w:sz="0" w:space="0" w:color="auto"/>
        <w:right w:val="none" w:sz="0" w:space="0" w:color="auto"/>
      </w:divBdr>
    </w:div>
    <w:div w:id="716777447">
      <w:bodyDiv w:val="1"/>
      <w:marLeft w:val="0"/>
      <w:marRight w:val="0"/>
      <w:marTop w:val="0"/>
      <w:marBottom w:val="0"/>
      <w:divBdr>
        <w:top w:val="none" w:sz="0" w:space="0" w:color="auto"/>
        <w:left w:val="none" w:sz="0" w:space="0" w:color="auto"/>
        <w:bottom w:val="none" w:sz="0" w:space="0" w:color="auto"/>
        <w:right w:val="none" w:sz="0" w:space="0" w:color="auto"/>
      </w:divBdr>
    </w:div>
    <w:div w:id="767043123">
      <w:bodyDiv w:val="1"/>
      <w:marLeft w:val="0"/>
      <w:marRight w:val="0"/>
      <w:marTop w:val="0"/>
      <w:marBottom w:val="0"/>
      <w:divBdr>
        <w:top w:val="none" w:sz="0" w:space="0" w:color="auto"/>
        <w:left w:val="none" w:sz="0" w:space="0" w:color="auto"/>
        <w:bottom w:val="none" w:sz="0" w:space="0" w:color="auto"/>
        <w:right w:val="none" w:sz="0" w:space="0" w:color="auto"/>
      </w:divBdr>
    </w:div>
    <w:div w:id="768501094">
      <w:bodyDiv w:val="1"/>
      <w:marLeft w:val="0"/>
      <w:marRight w:val="0"/>
      <w:marTop w:val="0"/>
      <w:marBottom w:val="0"/>
      <w:divBdr>
        <w:top w:val="none" w:sz="0" w:space="0" w:color="auto"/>
        <w:left w:val="none" w:sz="0" w:space="0" w:color="auto"/>
        <w:bottom w:val="none" w:sz="0" w:space="0" w:color="auto"/>
        <w:right w:val="none" w:sz="0" w:space="0" w:color="auto"/>
      </w:divBdr>
    </w:div>
    <w:div w:id="793015561">
      <w:bodyDiv w:val="1"/>
      <w:marLeft w:val="0"/>
      <w:marRight w:val="0"/>
      <w:marTop w:val="0"/>
      <w:marBottom w:val="0"/>
      <w:divBdr>
        <w:top w:val="none" w:sz="0" w:space="0" w:color="auto"/>
        <w:left w:val="none" w:sz="0" w:space="0" w:color="auto"/>
        <w:bottom w:val="none" w:sz="0" w:space="0" w:color="auto"/>
        <w:right w:val="none" w:sz="0" w:space="0" w:color="auto"/>
      </w:divBdr>
    </w:div>
    <w:div w:id="801729754">
      <w:bodyDiv w:val="1"/>
      <w:marLeft w:val="0"/>
      <w:marRight w:val="0"/>
      <w:marTop w:val="0"/>
      <w:marBottom w:val="0"/>
      <w:divBdr>
        <w:top w:val="none" w:sz="0" w:space="0" w:color="auto"/>
        <w:left w:val="none" w:sz="0" w:space="0" w:color="auto"/>
        <w:bottom w:val="none" w:sz="0" w:space="0" w:color="auto"/>
        <w:right w:val="none" w:sz="0" w:space="0" w:color="auto"/>
      </w:divBdr>
    </w:div>
    <w:div w:id="812914044">
      <w:bodyDiv w:val="1"/>
      <w:marLeft w:val="0"/>
      <w:marRight w:val="0"/>
      <w:marTop w:val="0"/>
      <w:marBottom w:val="0"/>
      <w:divBdr>
        <w:top w:val="none" w:sz="0" w:space="0" w:color="auto"/>
        <w:left w:val="none" w:sz="0" w:space="0" w:color="auto"/>
        <w:bottom w:val="none" w:sz="0" w:space="0" w:color="auto"/>
        <w:right w:val="none" w:sz="0" w:space="0" w:color="auto"/>
      </w:divBdr>
    </w:div>
    <w:div w:id="816605384">
      <w:bodyDiv w:val="1"/>
      <w:marLeft w:val="0"/>
      <w:marRight w:val="0"/>
      <w:marTop w:val="0"/>
      <w:marBottom w:val="0"/>
      <w:divBdr>
        <w:top w:val="none" w:sz="0" w:space="0" w:color="auto"/>
        <w:left w:val="none" w:sz="0" w:space="0" w:color="auto"/>
        <w:bottom w:val="none" w:sz="0" w:space="0" w:color="auto"/>
        <w:right w:val="none" w:sz="0" w:space="0" w:color="auto"/>
      </w:divBdr>
    </w:div>
    <w:div w:id="818693138">
      <w:bodyDiv w:val="1"/>
      <w:marLeft w:val="0"/>
      <w:marRight w:val="0"/>
      <w:marTop w:val="0"/>
      <w:marBottom w:val="0"/>
      <w:divBdr>
        <w:top w:val="none" w:sz="0" w:space="0" w:color="auto"/>
        <w:left w:val="none" w:sz="0" w:space="0" w:color="auto"/>
        <w:bottom w:val="none" w:sz="0" w:space="0" w:color="auto"/>
        <w:right w:val="none" w:sz="0" w:space="0" w:color="auto"/>
      </w:divBdr>
    </w:div>
    <w:div w:id="821895951">
      <w:bodyDiv w:val="1"/>
      <w:marLeft w:val="0"/>
      <w:marRight w:val="0"/>
      <w:marTop w:val="0"/>
      <w:marBottom w:val="0"/>
      <w:divBdr>
        <w:top w:val="none" w:sz="0" w:space="0" w:color="auto"/>
        <w:left w:val="none" w:sz="0" w:space="0" w:color="auto"/>
        <w:bottom w:val="none" w:sz="0" w:space="0" w:color="auto"/>
        <w:right w:val="none" w:sz="0" w:space="0" w:color="auto"/>
      </w:divBdr>
    </w:div>
    <w:div w:id="836074668">
      <w:bodyDiv w:val="1"/>
      <w:marLeft w:val="0"/>
      <w:marRight w:val="0"/>
      <w:marTop w:val="0"/>
      <w:marBottom w:val="0"/>
      <w:divBdr>
        <w:top w:val="none" w:sz="0" w:space="0" w:color="auto"/>
        <w:left w:val="none" w:sz="0" w:space="0" w:color="auto"/>
        <w:bottom w:val="none" w:sz="0" w:space="0" w:color="auto"/>
        <w:right w:val="none" w:sz="0" w:space="0" w:color="auto"/>
      </w:divBdr>
    </w:div>
    <w:div w:id="854267537">
      <w:bodyDiv w:val="1"/>
      <w:marLeft w:val="0"/>
      <w:marRight w:val="0"/>
      <w:marTop w:val="0"/>
      <w:marBottom w:val="0"/>
      <w:divBdr>
        <w:top w:val="none" w:sz="0" w:space="0" w:color="auto"/>
        <w:left w:val="none" w:sz="0" w:space="0" w:color="auto"/>
        <w:bottom w:val="none" w:sz="0" w:space="0" w:color="auto"/>
        <w:right w:val="none" w:sz="0" w:space="0" w:color="auto"/>
      </w:divBdr>
    </w:div>
    <w:div w:id="886449109">
      <w:bodyDiv w:val="1"/>
      <w:marLeft w:val="0"/>
      <w:marRight w:val="0"/>
      <w:marTop w:val="0"/>
      <w:marBottom w:val="0"/>
      <w:divBdr>
        <w:top w:val="none" w:sz="0" w:space="0" w:color="auto"/>
        <w:left w:val="none" w:sz="0" w:space="0" w:color="auto"/>
        <w:bottom w:val="none" w:sz="0" w:space="0" w:color="auto"/>
        <w:right w:val="none" w:sz="0" w:space="0" w:color="auto"/>
      </w:divBdr>
    </w:div>
    <w:div w:id="894271129">
      <w:bodyDiv w:val="1"/>
      <w:marLeft w:val="0"/>
      <w:marRight w:val="0"/>
      <w:marTop w:val="0"/>
      <w:marBottom w:val="0"/>
      <w:divBdr>
        <w:top w:val="none" w:sz="0" w:space="0" w:color="auto"/>
        <w:left w:val="none" w:sz="0" w:space="0" w:color="auto"/>
        <w:bottom w:val="none" w:sz="0" w:space="0" w:color="auto"/>
        <w:right w:val="none" w:sz="0" w:space="0" w:color="auto"/>
      </w:divBdr>
    </w:div>
    <w:div w:id="936522279">
      <w:bodyDiv w:val="1"/>
      <w:marLeft w:val="0"/>
      <w:marRight w:val="0"/>
      <w:marTop w:val="0"/>
      <w:marBottom w:val="0"/>
      <w:divBdr>
        <w:top w:val="none" w:sz="0" w:space="0" w:color="auto"/>
        <w:left w:val="none" w:sz="0" w:space="0" w:color="auto"/>
        <w:bottom w:val="none" w:sz="0" w:space="0" w:color="auto"/>
        <w:right w:val="none" w:sz="0" w:space="0" w:color="auto"/>
      </w:divBdr>
    </w:div>
    <w:div w:id="937368440">
      <w:bodyDiv w:val="1"/>
      <w:marLeft w:val="0"/>
      <w:marRight w:val="0"/>
      <w:marTop w:val="0"/>
      <w:marBottom w:val="0"/>
      <w:divBdr>
        <w:top w:val="none" w:sz="0" w:space="0" w:color="auto"/>
        <w:left w:val="none" w:sz="0" w:space="0" w:color="auto"/>
        <w:bottom w:val="none" w:sz="0" w:space="0" w:color="auto"/>
        <w:right w:val="none" w:sz="0" w:space="0" w:color="auto"/>
      </w:divBdr>
    </w:div>
    <w:div w:id="937757877">
      <w:bodyDiv w:val="1"/>
      <w:marLeft w:val="0"/>
      <w:marRight w:val="0"/>
      <w:marTop w:val="0"/>
      <w:marBottom w:val="0"/>
      <w:divBdr>
        <w:top w:val="none" w:sz="0" w:space="0" w:color="auto"/>
        <w:left w:val="none" w:sz="0" w:space="0" w:color="auto"/>
        <w:bottom w:val="none" w:sz="0" w:space="0" w:color="auto"/>
        <w:right w:val="none" w:sz="0" w:space="0" w:color="auto"/>
      </w:divBdr>
    </w:div>
    <w:div w:id="959608243">
      <w:bodyDiv w:val="1"/>
      <w:marLeft w:val="0"/>
      <w:marRight w:val="0"/>
      <w:marTop w:val="0"/>
      <w:marBottom w:val="0"/>
      <w:divBdr>
        <w:top w:val="none" w:sz="0" w:space="0" w:color="auto"/>
        <w:left w:val="none" w:sz="0" w:space="0" w:color="auto"/>
        <w:bottom w:val="none" w:sz="0" w:space="0" w:color="auto"/>
        <w:right w:val="none" w:sz="0" w:space="0" w:color="auto"/>
      </w:divBdr>
    </w:div>
    <w:div w:id="975724611">
      <w:bodyDiv w:val="1"/>
      <w:marLeft w:val="0"/>
      <w:marRight w:val="0"/>
      <w:marTop w:val="0"/>
      <w:marBottom w:val="0"/>
      <w:divBdr>
        <w:top w:val="none" w:sz="0" w:space="0" w:color="auto"/>
        <w:left w:val="none" w:sz="0" w:space="0" w:color="auto"/>
        <w:bottom w:val="none" w:sz="0" w:space="0" w:color="auto"/>
        <w:right w:val="none" w:sz="0" w:space="0" w:color="auto"/>
      </w:divBdr>
    </w:div>
    <w:div w:id="987980756">
      <w:bodyDiv w:val="1"/>
      <w:marLeft w:val="0"/>
      <w:marRight w:val="0"/>
      <w:marTop w:val="0"/>
      <w:marBottom w:val="0"/>
      <w:divBdr>
        <w:top w:val="none" w:sz="0" w:space="0" w:color="auto"/>
        <w:left w:val="none" w:sz="0" w:space="0" w:color="auto"/>
        <w:bottom w:val="none" w:sz="0" w:space="0" w:color="auto"/>
        <w:right w:val="none" w:sz="0" w:space="0" w:color="auto"/>
      </w:divBdr>
    </w:div>
    <w:div w:id="995379029">
      <w:bodyDiv w:val="1"/>
      <w:marLeft w:val="0"/>
      <w:marRight w:val="0"/>
      <w:marTop w:val="0"/>
      <w:marBottom w:val="0"/>
      <w:divBdr>
        <w:top w:val="none" w:sz="0" w:space="0" w:color="auto"/>
        <w:left w:val="none" w:sz="0" w:space="0" w:color="auto"/>
        <w:bottom w:val="none" w:sz="0" w:space="0" w:color="auto"/>
        <w:right w:val="none" w:sz="0" w:space="0" w:color="auto"/>
      </w:divBdr>
    </w:div>
    <w:div w:id="1004553231">
      <w:bodyDiv w:val="1"/>
      <w:marLeft w:val="0"/>
      <w:marRight w:val="0"/>
      <w:marTop w:val="0"/>
      <w:marBottom w:val="0"/>
      <w:divBdr>
        <w:top w:val="none" w:sz="0" w:space="0" w:color="auto"/>
        <w:left w:val="none" w:sz="0" w:space="0" w:color="auto"/>
        <w:bottom w:val="none" w:sz="0" w:space="0" w:color="auto"/>
        <w:right w:val="none" w:sz="0" w:space="0" w:color="auto"/>
      </w:divBdr>
    </w:div>
    <w:div w:id="1007443650">
      <w:bodyDiv w:val="1"/>
      <w:marLeft w:val="0"/>
      <w:marRight w:val="0"/>
      <w:marTop w:val="0"/>
      <w:marBottom w:val="0"/>
      <w:divBdr>
        <w:top w:val="none" w:sz="0" w:space="0" w:color="auto"/>
        <w:left w:val="none" w:sz="0" w:space="0" w:color="auto"/>
        <w:bottom w:val="none" w:sz="0" w:space="0" w:color="auto"/>
        <w:right w:val="none" w:sz="0" w:space="0" w:color="auto"/>
      </w:divBdr>
    </w:div>
    <w:div w:id="1016729812">
      <w:bodyDiv w:val="1"/>
      <w:marLeft w:val="0"/>
      <w:marRight w:val="0"/>
      <w:marTop w:val="0"/>
      <w:marBottom w:val="0"/>
      <w:divBdr>
        <w:top w:val="none" w:sz="0" w:space="0" w:color="auto"/>
        <w:left w:val="none" w:sz="0" w:space="0" w:color="auto"/>
        <w:bottom w:val="none" w:sz="0" w:space="0" w:color="auto"/>
        <w:right w:val="none" w:sz="0" w:space="0" w:color="auto"/>
      </w:divBdr>
    </w:div>
    <w:div w:id="1075516205">
      <w:bodyDiv w:val="1"/>
      <w:marLeft w:val="0"/>
      <w:marRight w:val="0"/>
      <w:marTop w:val="0"/>
      <w:marBottom w:val="0"/>
      <w:divBdr>
        <w:top w:val="none" w:sz="0" w:space="0" w:color="auto"/>
        <w:left w:val="none" w:sz="0" w:space="0" w:color="auto"/>
        <w:bottom w:val="none" w:sz="0" w:space="0" w:color="auto"/>
        <w:right w:val="none" w:sz="0" w:space="0" w:color="auto"/>
      </w:divBdr>
    </w:div>
    <w:div w:id="1077284197">
      <w:bodyDiv w:val="1"/>
      <w:marLeft w:val="0"/>
      <w:marRight w:val="0"/>
      <w:marTop w:val="0"/>
      <w:marBottom w:val="0"/>
      <w:divBdr>
        <w:top w:val="none" w:sz="0" w:space="0" w:color="auto"/>
        <w:left w:val="none" w:sz="0" w:space="0" w:color="auto"/>
        <w:bottom w:val="none" w:sz="0" w:space="0" w:color="auto"/>
        <w:right w:val="none" w:sz="0" w:space="0" w:color="auto"/>
      </w:divBdr>
    </w:div>
    <w:div w:id="1084959381">
      <w:bodyDiv w:val="1"/>
      <w:marLeft w:val="0"/>
      <w:marRight w:val="0"/>
      <w:marTop w:val="0"/>
      <w:marBottom w:val="0"/>
      <w:divBdr>
        <w:top w:val="none" w:sz="0" w:space="0" w:color="auto"/>
        <w:left w:val="none" w:sz="0" w:space="0" w:color="auto"/>
        <w:bottom w:val="none" w:sz="0" w:space="0" w:color="auto"/>
        <w:right w:val="none" w:sz="0" w:space="0" w:color="auto"/>
      </w:divBdr>
    </w:div>
    <w:div w:id="1096754636">
      <w:bodyDiv w:val="1"/>
      <w:marLeft w:val="0"/>
      <w:marRight w:val="0"/>
      <w:marTop w:val="0"/>
      <w:marBottom w:val="0"/>
      <w:divBdr>
        <w:top w:val="none" w:sz="0" w:space="0" w:color="auto"/>
        <w:left w:val="none" w:sz="0" w:space="0" w:color="auto"/>
        <w:bottom w:val="none" w:sz="0" w:space="0" w:color="auto"/>
        <w:right w:val="none" w:sz="0" w:space="0" w:color="auto"/>
      </w:divBdr>
    </w:div>
    <w:div w:id="1123427422">
      <w:bodyDiv w:val="1"/>
      <w:marLeft w:val="0"/>
      <w:marRight w:val="0"/>
      <w:marTop w:val="0"/>
      <w:marBottom w:val="0"/>
      <w:divBdr>
        <w:top w:val="none" w:sz="0" w:space="0" w:color="auto"/>
        <w:left w:val="none" w:sz="0" w:space="0" w:color="auto"/>
        <w:bottom w:val="none" w:sz="0" w:space="0" w:color="auto"/>
        <w:right w:val="none" w:sz="0" w:space="0" w:color="auto"/>
      </w:divBdr>
    </w:div>
    <w:div w:id="1145315778">
      <w:bodyDiv w:val="1"/>
      <w:marLeft w:val="0"/>
      <w:marRight w:val="0"/>
      <w:marTop w:val="0"/>
      <w:marBottom w:val="0"/>
      <w:divBdr>
        <w:top w:val="none" w:sz="0" w:space="0" w:color="auto"/>
        <w:left w:val="none" w:sz="0" w:space="0" w:color="auto"/>
        <w:bottom w:val="none" w:sz="0" w:space="0" w:color="auto"/>
        <w:right w:val="none" w:sz="0" w:space="0" w:color="auto"/>
      </w:divBdr>
    </w:div>
    <w:div w:id="1178543081">
      <w:bodyDiv w:val="1"/>
      <w:marLeft w:val="0"/>
      <w:marRight w:val="0"/>
      <w:marTop w:val="0"/>
      <w:marBottom w:val="0"/>
      <w:divBdr>
        <w:top w:val="none" w:sz="0" w:space="0" w:color="auto"/>
        <w:left w:val="none" w:sz="0" w:space="0" w:color="auto"/>
        <w:bottom w:val="none" w:sz="0" w:space="0" w:color="auto"/>
        <w:right w:val="none" w:sz="0" w:space="0" w:color="auto"/>
      </w:divBdr>
    </w:div>
    <w:div w:id="1202284285">
      <w:bodyDiv w:val="1"/>
      <w:marLeft w:val="0"/>
      <w:marRight w:val="0"/>
      <w:marTop w:val="0"/>
      <w:marBottom w:val="0"/>
      <w:divBdr>
        <w:top w:val="none" w:sz="0" w:space="0" w:color="auto"/>
        <w:left w:val="none" w:sz="0" w:space="0" w:color="auto"/>
        <w:bottom w:val="none" w:sz="0" w:space="0" w:color="auto"/>
        <w:right w:val="none" w:sz="0" w:space="0" w:color="auto"/>
      </w:divBdr>
    </w:div>
    <w:div w:id="1220900887">
      <w:bodyDiv w:val="1"/>
      <w:marLeft w:val="0"/>
      <w:marRight w:val="0"/>
      <w:marTop w:val="0"/>
      <w:marBottom w:val="0"/>
      <w:divBdr>
        <w:top w:val="none" w:sz="0" w:space="0" w:color="auto"/>
        <w:left w:val="none" w:sz="0" w:space="0" w:color="auto"/>
        <w:bottom w:val="none" w:sz="0" w:space="0" w:color="auto"/>
        <w:right w:val="none" w:sz="0" w:space="0" w:color="auto"/>
      </w:divBdr>
    </w:div>
    <w:div w:id="1230384895">
      <w:bodyDiv w:val="1"/>
      <w:marLeft w:val="0"/>
      <w:marRight w:val="0"/>
      <w:marTop w:val="0"/>
      <w:marBottom w:val="0"/>
      <w:divBdr>
        <w:top w:val="none" w:sz="0" w:space="0" w:color="auto"/>
        <w:left w:val="none" w:sz="0" w:space="0" w:color="auto"/>
        <w:bottom w:val="none" w:sz="0" w:space="0" w:color="auto"/>
        <w:right w:val="none" w:sz="0" w:space="0" w:color="auto"/>
      </w:divBdr>
    </w:div>
    <w:div w:id="1232277449">
      <w:bodyDiv w:val="1"/>
      <w:marLeft w:val="0"/>
      <w:marRight w:val="0"/>
      <w:marTop w:val="0"/>
      <w:marBottom w:val="0"/>
      <w:divBdr>
        <w:top w:val="none" w:sz="0" w:space="0" w:color="auto"/>
        <w:left w:val="none" w:sz="0" w:space="0" w:color="auto"/>
        <w:bottom w:val="none" w:sz="0" w:space="0" w:color="auto"/>
        <w:right w:val="none" w:sz="0" w:space="0" w:color="auto"/>
      </w:divBdr>
    </w:div>
    <w:div w:id="1242326394">
      <w:bodyDiv w:val="1"/>
      <w:marLeft w:val="0"/>
      <w:marRight w:val="0"/>
      <w:marTop w:val="0"/>
      <w:marBottom w:val="0"/>
      <w:divBdr>
        <w:top w:val="none" w:sz="0" w:space="0" w:color="auto"/>
        <w:left w:val="none" w:sz="0" w:space="0" w:color="auto"/>
        <w:bottom w:val="none" w:sz="0" w:space="0" w:color="auto"/>
        <w:right w:val="none" w:sz="0" w:space="0" w:color="auto"/>
      </w:divBdr>
    </w:div>
    <w:div w:id="1266352847">
      <w:bodyDiv w:val="1"/>
      <w:marLeft w:val="0"/>
      <w:marRight w:val="0"/>
      <w:marTop w:val="0"/>
      <w:marBottom w:val="0"/>
      <w:divBdr>
        <w:top w:val="none" w:sz="0" w:space="0" w:color="auto"/>
        <w:left w:val="none" w:sz="0" w:space="0" w:color="auto"/>
        <w:bottom w:val="none" w:sz="0" w:space="0" w:color="auto"/>
        <w:right w:val="none" w:sz="0" w:space="0" w:color="auto"/>
      </w:divBdr>
    </w:div>
    <w:div w:id="1269463642">
      <w:bodyDiv w:val="1"/>
      <w:marLeft w:val="0"/>
      <w:marRight w:val="0"/>
      <w:marTop w:val="0"/>
      <w:marBottom w:val="0"/>
      <w:divBdr>
        <w:top w:val="none" w:sz="0" w:space="0" w:color="auto"/>
        <w:left w:val="none" w:sz="0" w:space="0" w:color="auto"/>
        <w:bottom w:val="none" w:sz="0" w:space="0" w:color="auto"/>
        <w:right w:val="none" w:sz="0" w:space="0" w:color="auto"/>
      </w:divBdr>
    </w:div>
    <w:div w:id="1273131171">
      <w:bodyDiv w:val="1"/>
      <w:marLeft w:val="0"/>
      <w:marRight w:val="0"/>
      <w:marTop w:val="0"/>
      <w:marBottom w:val="0"/>
      <w:divBdr>
        <w:top w:val="none" w:sz="0" w:space="0" w:color="auto"/>
        <w:left w:val="none" w:sz="0" w:space="0" w:color="auto"/>
        <w:bottom w:val="none" w:sz="0" w:space="0" w:color="auto"/>
        <w:right w:val="none" w:sz="0" w:space="0" w:color="auto"/>
      </w:divBdr>
    </w:div>
    <w:div w:id="1286813239">
      <w:bodyDiv w:val="1"/>
      <w:marLeft w:val="0"/>
      <w:marRight w:val="0"/>
      <w:marTop w:val="0"/>
      <w:marBottom w:val="0"/>
      <w:divBdr>
        <w:top w:val="none" w:sz="0" w:space="0" w:color="auto"/>
        <w:left w:val="none" w:sz="0" w:space="0" w:color="auto"/>
        <w:bottom w:val="none" w:sz="0" w:space="0" w:color="auto"/>
        <w:right w:val="none" w:sz="0" w:space="0" w:color="auto"/>
      </w:divBdr>
    </w:div>
    <w:div w:id="1353649842">
      <w:bodyDiv w:val="1"/>
      <w:marLeft w:val="0"/>
      <w:marRight w:val="0"/>
      <w:marTop w:val="0"/>
      <w:marBottom w:val="0"/>
      <w:divBdr>
        <w:top w:val="none" w:sz="0" w:space="0" w:color="auto"/>
        <w:left w:val="none" w:sz="0" w:space="0" w:color="auto"/>
        <w:bottom w:val="none" w:sz="0" w:space="0" w:color="auto"/>
        <w:right w:val="none" w:sz="0" w:space="0" w:color="auto"/>
      </w:divBdr>
    </w:div>
    <w:div w:id="1365714312">
      <w:bodyDiv w:val="1"/>
      <w:marLeft w:val="0"/>
      <w:marRight w:val="0"/>
      <w:marTop w:val="0"/>
      <w:marBottom w:val="0"/>
      <w:divBdr>
        <w:top w:val="none" w:sz="0" w:space="0" w:color="auto"/>
        <w:left w:val="none" w:sz="0" w:space="0" w:color="auto"/>
        <w:bottom w:val="none" w:sz="0" w:space="0" w:color="auto"/>
        <w:right w:val="none" w:sz="0" w:space="0" w:color="auto"/>
      </w:divBdr>
    </w:div>
    <w:div w:id="1367944276">
      <w:bodyDiv w:val="1"/>
      <w:marLeft w:val="0"/>
      <w:marRight w:val="0"/>
      <w:marTop w:val="0"/>
      <w:marBottom w:val="0"/>
      <w:divBdr>
        <w:top w:val="none" w:sz="0" w:space="0" w:color="auto"/>
        <w:left w:val="none" w:sz="0" w:space="0" w:color="auto"/>
        <w:bottom w:val="none" w:sz="0" w:space="0" w:color="auto"/>
        <w:right w:val="none" w:sz="0" w:space="0" w:color="auto"/>
      </w:divBdr>
    </w:div>
    <w:div w:id="1368069789">
      <w:bodyDiv w:val="1"/>
      <w:marLeft w:val="0"/>
      <w:marRight w:val="0"/>
      <w:marTop w:val="0"/>
      <w:marBottom w:val="0"/>
      <w:divBdr>
        <w:top w:val="none" w:sz="0" w:space="0" w:color="auto"/>
        <w:left w:val="none" w:sz="0" w:space="0" w:color="auto"/>
        <w:bottom w:val="none" w:sz="0" w:space="0" w:color="auto"/>
        <w:right w:val="none" w:sz="0" w:space="0" w:color="auto"/>
      </w:divBdr>
    </w:div>
    <w:div w:id="1368916034">
      <w:bodyDiv w:val="1"/>
      <w:marLeft w:val="0"/>
      <w:marRight w:val="0"/>
      <w:marTop w:val="0"/>
      <w:marBottom w:val="0"/>
      <w:divBdr>
        <w:top w:val="none" w:sz="0" w:space="0" w:color="auto"/>
        <w:left w:val="none" w:sz="0" w:space="0" w:color="auto"/>
        <w:bottom w:val="none" w:sz="0" w:space="0" w:color="auto"/>
        <w:right w:val="none" w:sz="0" w:space="0" w:color="auto"/>
      </w:divBdr>
    </w:div>
    <w:div w:id="1377243084">
      <w:bodyDiv w:val="1"/>
      <w:marLeft w:val="0"/>
      <w:marRight w:val="0"/>
      <w:marTop w:val="0"/>
      <w:marBottom w:val="0"/>
      <w:divBdr>
        <w:top w:val="none" w:sz="0" w:space="0" w:color="auto"/>
        <w:left w:val="none" w:sz="0" w:space="0" w:color="auto"/>
        <w:bottom w:val="none" w:sz="0" w:space="0" w:color="auto"/>
        <w:right w:val="none" w:sz="0" w:space="0" w:color="auto"/>
      </w:divBdr>
    </w:div>
    <w:div w:id="1377508913">
      <w:bodyDiv w:val="1"/>
      <w:marLeft w:val="0"/>
      <w:marRight w:val="0"/>
      <w:marTop w:val="0"/>
      <w:marBottom w:val="0"/>
      <w:divBdr>
        <w:top w:val="none" w:sz="0" w:space="0" w:color="auto"/>
        <w:left w:val="none" w:sz="0" w:space="0" w:color="auto"/>
        <w:bottom w:val="none" w:sz="0" w:space="0" w:color="auto"/>
        <w:right w:val="none" w:sz="0" w:space="0" w:color="auto"/>
      </w:divBdr>
    </w:div>
    <w:div w:id="1395158060">
      <w:bodyDiv w:val="1"/>
      <w:marLeft w:val="0"/>
      <w:marRight w:val="0"/>
      <w:marTop w:val="0"/>
      <w:marBottom w:val="0"/>
      <w:divBdr>
        <w:top w:val="none" w:sz="0" w:space="0" w:color="auto"/>
        <w:left w:val="none" w:sz="0" w:space="0" w:color="auto"/>
        <w:bottom w:val="none" w:sz="0" w:space="0" w:color="auto"/>
        <w:right w:val="none" w:sz="0" w:space="0" w:color="auto"/>
      </w:divBdr>
    </w:div>
    <w:div w:id="1408696407">
      <w:bodyDiv w:val="1"/>
      <w:marLeft w:val="0"/>
      <w:marRight w:val="0"/>
      <w:marTop w:val="0"/>
      <w:marBottom w:val="0"/>
      <w:divBdr>
        <w:top w:val="none" w:sz="0" w:space="0" w:color="auto"/>
        <w:left w:val="none" w:sz="0" w:space="0" w:color="auto"/>
        <w:bottom w:val="none" w:sz="0" w:space="0" w:color="auto"/>
        <w:right w:val="none" w:sz="0" w:space="0" w:color="auto"/>
      </w:divBdr>
    </w:div>
    <w:div w:id="1431972771">
      <w:bodyDiv w:val="1"/>
      <w:marLeft w:val="0"/>
      <w:marRight w:val="0"/>
      <w:marTop w:val="0"/>
      <w:marBottom w:val="0"/>
      <w:divBdr>
        <w:top w:val="none" w:sz="0" w:space="0" w:color="auto"/>
        <w:left w:val="none" w:sz="0" w:space="0" w:color="auto"/>
        <w:bottom w:val="none" w:sz="0" w:space="0" w:color="auto"/>
        <w:right w:val="none" w:sz="0" w:space="0" w:color="auto"/>
      </w:divBdr>
    </w:div>
    <w:div w:id="1437215199">
      <w:bodyDiv w:val="1"/>
      <w:marLeft w:val="0"/>
      <w:marRight w:val="0"/>
      <w:marTop w:val="0"/>
      <w:marBottom w:val="0"/>
      <w:divBdr>
        <w:top w:val="none" w:sz="0" w:space="0" w:color="auto"/>
        <w:left w:val="none" w:sz="0" w:space="0" w:color="auto"/>
        <w:bottom w:val="none" w:sz="0" w:space="0" w:color="auto"/>
        <w:right w:val="none" w:sz="0" w:space="0" w:color="auto"/>
      </w:divBdr>
    </w:div>
    <w:div w:id="1451195479">
      <w:bodyDiv w:val="1"/>
      <w:marLeft w:val="0"/>
      <w:marRight w:val="0"/>
      <w:marTop w:val="0"/>
      <w:marBottom w:val="0"/>
      <w:divBdr>
        <w:top w:val="none" w:sz="0" w:space="0" w:color="auto"/>
        <w:left w:val="none" w:sz="0" w:space="0" w:color="auto"/>
        <w:bottom w:val="none" w:sz="0" w:space="0" w:color="auto"/>
        <w:right w:val="none" w:sz="0" w:space="0" w:color="auto"/>
      </w:divBdr>
    </w:div>
    <w:div w:id="1472674507">
      <w:bodyDiv w:val="1"/>
      <w:marLeft w:val="0"/>
      <w:marRight w:val="0"/>
      <w:marTop w:val="0"/>
      <w:marBottom w:val="0"/>
      <w:divBdr>
        <w:top w:val="none" w:sz="0" w:space="0" w:color="auto"/>
        <w:left w:val="none" w:sz="0" w:space="0" w:color="auto"/>
        <w:bottom w:val="none" w:sz="0" w:space="0" w:color="auto"/>
        <w:right w:val="none" w:sz="0" w:space="0" w:color="auto"/>
      </w:divBdr>
    </w:div>
    <w:div w:id="1481387579">
      <w:bodyDiv w:val="1"/>
      <w:marLeft w:val="0"/>
      <w:marRight w:val="0"/>
      <w:marTop w:val="0"/>
      <w:marBottom w:val="0"/>
      <w:divBdr>
        <w:top w:val="none" w:sz="0" w:space="0" w:color="auto"/>
        <w:left w:val="none" w:sz="0" w:space="0" w:color="auto"/>
        <w:bottom w:val="none" w:sz="0" w:space="0" w:color="auto"/>
        <w:right w:val="none" w:sz="0" w:space="0" w:color="auto"/>
      </w:divBdr>
    </w:div>
    <w:div w:id="1497959898">
      <w:bodyDiv w:val="1"/>
      <w:marLeft w:val="0"/>
      <w:marRight w:val="0"/>
      <w:marTop w:val="0"/>
      <w:marBottom w:val="0"/>
      <w:divBdr>
        <w:top w:val="none" w:sz="0" w:space="0" w:color="auto"/>
        <w:left w:val="none" w:sz="0" w:space="0" w:color="auto"/>
        <w:bottom w:val="none" w:sz="0" w:space="0" w:color="auto"/>
        <w:right w:val="none" w:sz="0" w:space="0" w:color="auto"/>
      </w:divBdr>
    </w:div>
    <w:div w:id="1523200257">
      <w:bodyDiv w:val="1"/>
      <w:marLeft w:val="0"/>
      <w:marRight w:val="0"/>
      <w:marTop w:val="0"/>
      <w:marBottom w:val="0"/>
      <w:divBdr>
        <w:top w:val="none" w:sz="0" w:space="0" w:color="auto"/>
        <w:left w:val="none" w:sz="0" w:space="0" w:color="auto"/>
        <w:bottom w:val="none" w:sz="0" w:space="0" w:color="auto"/>
        <w:right w:val="none" w:sz="0" w:space="0" w:color="auto"/>
      </w:divBdr>
    </w:div>
    <w:div w:id="1523667430">
      <w:bodyDiv w:val="1"/>
      <w:marLeft w:val="0"/>
      <w:marRight w:val="0"/>
      <w:marTop w:val="0"/>
      <w:marBottom w:val="0"/>
      <w:divBdr>
        <w:top w:val="none" w:sz="0" w:space="0" w:color="auto"/>
        <w:left w:val="none" w:sz="0" w:space="0" w:color="auto"/>
        <w:bottom w:val="none" w:sz="0" w:space="0" w:color="auto"/>
        <w:right w:val="none" w:sz="0" w:space="0" w:color="auto"/>
      </w:divBdr>
    </w:div>
    <w:div w:id="1551382692">
      <w:bodyDiv w:val="1"/>
      <w:marLeft w:val="0"/>
      <w:marRight w:val="0"/>
      <w:marTop w:val="0"/>
      <w:marBottom w:val="0"/>
      <w:divBdr>
        <w:top w:val="none" w:sz="0" w:space="0" w:color="auto"/>
        <w:left w:val="none" w:sz="0" w:space="0" w:color="auto"/>
        <w:bottom w:val="none" w:sz="0" w:space="0" w:color="auto"/>
        <w:right w:val="none" w:sz="0" w:space="0" w:color="auto"/>
      </w:divBdr>
    </w:div>
    <w:div w:id="1560827092">
      <w:bodyDiv w:val="1"/>
      <w:marLeft w:val="0"/>
      <w:marRight w:val="0"/>
      <w:marTop w:val="0"/>
      <w:marBottom w:val="0"/>
      <w:divBdr>
        <w:top w:val="none" w:sz="0" w:space="0" w:color="auto"/>
        <w:left w:val="none" w:sz="0" w:space="0" w:color="auto"/>
        <w:bottom w:val="none" w:sz="0" w:space="0" w:color="auto"/>
        <w:right w:val="none" w:sz="0" w:space="0" w:color="auto"/>
      </w:divBdr>
    </w:div>
    <w:div w:id="1585455676">
      <w:bodyDiv w:val="1"/>
      <w:marLeft w:val="0"/>
      <w:marRight w:val="0"/>
      <w:marTop w:val="0"/>
      <w:marBottom w:val="0"/>
      <w:divBdr>
        <w:top w:val="none" w:sz="0" w:space="0" w:color="auto"/>
        <w:left w:val="none" w:sz="0" w:space="0" w:color="auto"/>
        <w:bottom w:val="none" w:sz="0" w:space="0" w:color="auto"/>
        <w:right w:val="none" w:sz="0" w:space="0" w:color="auto"/>
      </w:divBdr>
    </w:div>
    <w:div w:id="1603535549">
      <w:bodyDiv w:val="1"/>
      <w:marLeft w:val="0"/>
      <w:marRight w:val="0"/>
      <w:marTop w:val="0"/>
      <w:marBottom w:val="0"/>
      <w:divBdr>
        <w:top w:val="none" w:sz="0" w:space="0" w:color="auto"/>
        <w:left w:val="none" w:sz="0" w:space="0" w:color="auto"/>
        <w:bottom w:val="none" w:sz="0" w:space="0" w:color="auto"/>
        <w:right w:val="none" w:sz="0" w:space="0" w:color="auto"/>
      </w:divBdr>
    </w:div>
    <w:div w:id="1629359897">
      <w:bodyDiv w:val="1"/>
      <w:marLeft w:val="0"/>
      <w:marRight w:val="0"/>
      <w:marTop w:val="0"/>
      <w:marBottom w:val="0"/>
      <w:divBdr>
        <w:top w:val="none" w:sz="0" w:space="0" w:color="auto"/>
        <w:left w:val="none" w:sz="0" w:space="0" w:color="auto"/>
        <w:bottom w:val="none" w:sz="0" w:space="0" w:color="auto"/>
        <w:right w:val="none" w:sz="0" w:space="0" w:color="auto"/>
      </w:divBdr>
    </w:div>
    <w:div w:id="1643272586">
      <w:bodyDiv w:val="1"/>
      <w:marLeft w:val="0"/>
      <w:marRight w:val="0"/>
      <w:marTop w:val="0"/>
      <w:marBottom w:val="0"/>
      <w:divBdr>
        <w:top w:val="none" w:sz="0" w:space="0" w:color="auto"/>
        <w:left w:val="none" w:sz="0" w:space="0" w:color="auto"/>
        <w:bottom w:val="none" w:sz="0" w:space="0" w:color="auto"/>
        <w:right w:val="none" w:sz="0" w:space="0" w:color="auto"/>
      </w:divBdr>
    </w:div>
    <w:div w:id="1648895780">
      <w:bodyDiv w:val="1"/>
      <w:marLeft w:val="0"/>
      <w:marRight w:val="0"/>
      <w:marTop w:val="0"/>
      <w:marBottom w:val="0"/>
      <w:divBdr>
        <w:top w:val="none" w:sz="0" w:space="0" w:color="auto"/>
        <w:left w:val="none" w:sz="0" w:space="0" w:color="auto"/>
        <w:bottom w:val="none" w:sz="0" w:space="0" w:color="auto"/>
        <w:right w:val="none" w:sz="0" w:space="0" w:color="auto"/>
      </w:divBdr>
    </w:div>
    <w:div w:id="1673878490">
      <w:bodyDiv w:val="1"/>
      <w:marLeft w:val="0"/>
      <w:marRight w:val="0"/>
      <w:marTop w:val="0"/>
      <w:marBottom w:val="0"/>
      <w:divBdr>
        <w:top w:val="none" w:sz="0" w:space="0" w:color="auto"/>
        <w:left w:val="none" w:sz="0" w:space="0" w:color="auto"/>
        <w:bottom w:val="none" w:sz="0" w:space="0" w:color="auto"/>
        <w:right w:val="none" w:sz="0" w:space="0" w:color="auto"/>
      </w:divBdr>
    </w:div>
    <w:div w:id="1677734646">
      <w:bodyDiv w:val="1"/>
      <w:marLeft w:val="0"/>
      <w:marRight w:val="0"/>
      <w:marTop w:val="0"/>
      <w:marBottom w:val="0"/>
      <w:divBdr>
        <w:top w:val="none" w:sz="0" w:space="0" w:color="auto"/>
        <w:left w:val="none" w:sz="0" w:space="0" w:color="auto"/>
        <w:bottom w:val="none" w:sz="0" w:space="0" w:color="auto"/>
        <w:right w:val="none" w:sz="0" w:space="0" w:color="auto"/>
      </w:divBdr>
    </w:div>
    <w:div w:id="1678147149">
      <w:bodyDiv w:val="1"/>
      <w:marLeft w:val="0"/>
      <w:marRight w:val="0"/>
      <w:marTop w:val="0"/>
      <w:marBottom w:val="0"/>
      <w:divBdr>
        <w:top w:val="none" w:sz="0" w:space="0" w:color="auto"/>
        <w:left w:val="none" w:sz="0" w:space="0" w:color="auto"/>
        <w:bottom w:val="none" w:sz="0" w:space="0" w:color="auto"/>
        <w:right w:val="none" w:sz="0" w:space="0" w:color="auto"/>
      </w:divBdr>
    </w:div>
    <w:div w:id="1686901109">
      <w:bodyDiv w:val="1"/>
      <w:marLeft w:val="0"/>
      <w:marRight w:val="0"/>
      <w:marTop w:val="0"/>
      <w:marBottom w:val="0"/>
      <w:divBdr>
        <w:top w:val="none" w:sz="0" w:space="0" w:color="auto"/>
        <w:left w:val="none" w:sz="0" w:space="0" w:color="auto"/>
        <w:bottom w:val="none" w:sz="0" w:space="0" w:color="auto"/>
        <w:right w:val="none" w:sz="0" w:space="0" w:color="auto"/>
      </w:divBdr>
    </w:div>
    <w:div w:id="1691833803">
      <w:bodyDiv w:val="1"/>
      <w:marLeft w:val="0"/>
      <w:marRight w:val="0"/>
      <w:marTop w:val="0"/>
      <w:marBottom w:val="0"/>
      <w:divBdr>
        <w:top w:val="none" w:sz="0" w:space="0" w:color="auto"/>
        <w:left w:val="none" w:sz="0" w:space="0" w:color="auto"/>
        <w:bottom w:val="none" w:sz="0" w:space="0" w:color="auto"/>
        <w:right w:val="none" w:sz="0" w:space="0" w:color="auto"/>
      </w:divBdr>
    </w:div>
    <w:div w:id="1698656285">
      <w:bodyDiv w:val="1"/>
      <w:marLeft w:val="0"/>
      <w:marRight w:val="0"/>
      <w:marTop w:val="0"/>
      <w:marBottom w:val="0"/>
      <w:divBdr>
        <w:top w:val="none" w:sz="0" w:space="0" w:color="auto"/>
        <w:left w:val="none" w:sz="0" w:space="0" w:color="auto"/>
        <w:bottom w:val="none" w:sz="0" w:space="0" w:color="auto"/>
        <w:right w:val="none" w:sz="0" w:space="0" w:color="auto"/>
      </w:divBdr>
    </w:div>
    <w:div w:id="1704205009">
      <w:bodyDiv w:val="1"/>
      <w:marLeft w:val="0"/>
      <w:marRight w:val="0"/>
      <w:marTop w:val="0"/>
      <w:marBottom w:val="0"/>
      <w:divBdr>
        <w:top w:val="none" w:sz="0" w:space="0" w:color="auto"/>
        <w:left w:val="none" w:sz="0" w:space="0" w:color="auto"/>
        <w:bottom w:val="none" w:sz="0" w:space="0" w:color="auto"/>
        <w:right w:val="none" w:sz="0" w:space="0" w:color="auto"/>
      </w:divBdr>
    </w:div>
    <w:div w:id="1734038917">
      <w:bodyDiv w:val="1"/>
      <w:marLeft w:val="0"/>
      <w:marRight w:val="0"/>
      <w:marTop w:val="0"/>
      <w:marBottom w:val="0"/>
      <w:divBdr>
        <w:top w:val="none" w:sz="0" w:space="0" w:color="auto"/>
        <w:left w:val="none" w:sz="0" w:space="0" w:color="auto"/>
        <w:bottom w:val="none" w:sz="0" w:space="0" w:color="auto"/>
        <w:right w:val="none" w:sz="0" w:space="0" w:color="auto"/>
      </w:divBdr>
    </w:div>
    <w:div w:id="1758941072">
      <w:bodyDiv w:val="1"/>
      <w:marLeft w:val="0"/>
      <w:marRight w:val="0"/>
      <w:marTop w:val="0"/>
      <w:marBottom w:val="0"/>
      <w:divBdr>
        <w:top w:val="none" w:sz="0" w:space="0" w:color="auto"/>
        <w:left w:val="none" w:sz="0" w:space="0" w:color="auto"/>
        <w:bottom w:val="none" w:sz="0" w:space="0" w:color="auto"/>
        <w:right w:val="none" w:sz="0" w:space="0" w:color="auto"/>
      </w:divBdr>
    </w:div>
    <w:div w:id="1768883108">
      <w:bodyDiv w:val="1"/>
      <w:marLeft w:val="0"/>
      <w:marRight w:val="0"/>
      <w:marTop w:val="0"/>
      <w:marBottom w:val="0"/>
      <w:divBdr>
        <w:top w:val="none" w:sz="0" w:space="0" w:color="auto"/>
        <w:left w:val="none" w:sz="0" w:space="0" w:color="auto"/>
        <w:bottom w:val="none" w:sz="0" w:space="0" w:color="auto"/>
        <w:right w:val="none" w:sz="0" w:space="0" w:color="auto"/>
      </w:divBdr>
    </w:div>
    <w:div w:id="1813400455">
      <w:bodyDiv w:val="1"/>
      <w:marLeft w:val="0"/>
      <w:marRight w:val="0"/>
      <w:marTop w:val="0"/>
      <w:marBottom w:val="0"/>
      <w:divBdr>
        <w:top w:val="none" w:sz="0" w:space="0" w:color="auto"/>
        <w:left w:val="none" w:sz="0" w:space="0" w:color="auto"/>
        <w:bottom w:val="none" w:sz="0" w:space="0" w:color="auto"/>
        <w:right w:val="none" w:sz="0" w:space="0" w:color="auto"/>
      </w:divBdr>
    </w:div>
    <w:div w:id="1830318731">
      <w:bodyDiv w:val="1"/>
      <w:marLeft w:val="0"/>
      <w:marRight w:val="0"/>
      <w:marTop w:val="0"/>
      <w:marBottom w:val="0"/>
      <w:divBdr>
        <w:top w:val="none" w:sz="0" w:space="0" w:color="auto"/>
        <w:left w:val="none" w:sz="0" w:space="0" w:color="auto"/>
        <w:bottom w:val="none" w:sz="0" w:space="0" w:color="auto"/>
        <w:right w:val="none" w:sz="0" w:space="0" w:color="auto"/>
      </w:divBdr>
    </w:div>
    <w:div w:id="1834638701">
      <w:bodyDiv w:val="1"/>
      <w:marLeft w:val="0"/>
      <w:marRight w:val="0"/>
      <w:marTop w:val="0"/>
      <w:marBottom w:val="0"/>
      <w:divBdr>
        <w:top w:val="none" w:sz="0" w:space="0" w:color="auto"/>
        <w:left w:val="none" w:sz="0" w:space="0" w:color="auto"/>
        <w:bottom w:val="none" w:sz="0" w:space="0" w:color="auto"/>
        <w:right w:val="none" w:sz="0" w:space="0" w:color="auto"/>
      </w:divBdr>
    </w:div>
    <w:div w:id="1835871214">
      <w:bodyDiv w:val="1"/>
      <w:marLeft w:val="0"/>
      <w:marRight w:val="0"/>
      <w:marTop w:val="0"/>
      <w:marBottom w:val="0"/>
      <w:divBdr>
        <w:top w:val="none" w:sz="0" w:space="0" w:color="auto"/>
        <w:left w:val="none" w:sz="0" w:space="0" w:color="auto"/>
        <w:bottom w:val="none" w:sz="0" w:space="0" w:color="auto"/>
        <w:right w:val="none" w:sz="0" w:space="0" w:color="auto"/>
      </w:divBdr>
    </w:div>
    <w:div w:id="1839535096">
      <w:bodyDiv w:val="1"/>
      <w:marLeft w:val="0"/>
      <w:marRight w:val="0"/>
      <w:marTop w:val="0"/>
      <w:marBottom w:val="0"/>
      <w:divBdr>
        <w:top w:val="none" w:sz="0" w:space="0" w:color="auto"/>
        <w:left w:val="none" w:sz="0" w:space="0" w:color="auto"/>
        <w:bottom w:val="none" w:sz="0" w:space="0" w:color="auto"/>
        <w:right w:val="none" w:sz="0" w:space="0" w:color="auto"/>
      </w:divBdr>
    </w:div>
    <w:div w:id="1861360389">
      <w:bodyDiv w:val="1"/>
      <w:marLeft w:val="0"/>
      <w:marRight w:val="0"/>
      <w:marTop w:val="0"/>
      <w:marBottom w:val="0"/>
      <w:divBdr>
        <w:top w:val="none" w:sz="0" w:space="0" w:color="auto"/>
        <w:left w:val="none" w:sz="0" w:space="0" w:color="auto"/>
        <w:bottom w:val="none" w:sz="0" w:space="0" w:color="auto"/>
        <w:right w:val="none" w:sz="0" w:space="0" w:color="auto"/>
      </w:divBdr>
    </w:div>
    <w:div w:id="1866365580">
      <w:bodyDiv w:val="1"/>
      <w:marLeft w:val="0"/>
      <w:marRight w:val="0"/>
      <w:marTop w:val="0"/>
      <w:marBottom w:val="0"/>
      <w:divBdr>
        <w:top w:val="none" w:sz="0" w:space="0" w:color="auto"/>
        <w:left w:val="none" w:sz="0" w:space="0" w:color="auto"/>
        <w:bottom w:val="none" w:sz="0" w:space="0" w:color="auto"/>
        <w:right w:val="none" w:sz="0" w:space="0" w:color="auto"/>
      </w:divBdr>
    </w:div>
    <w:div w:id="1883053076">
      <w:bodyDiv w:val="1"/>
      <w:marLeft w:val="0"/>
      <w:marRight w:val="0"/>
      <w:marTop w:val="0"/>
      <w:marBottom w:val="0"/>
      <w:divBdr>
        <w:top w:val="none" w:sz="0" w:space="0" w:color="auto"/>
        <w:left w:val="none" w:sz="0" w:space="0" w:color="auto"/>
        <w:bottom w:val="none" w:sz="0" w:space="0" w:color="auto"/>
        <w:right w:val="none" w:sz="0" w:space="0" w:color="auto"/>
      </w:divBdr>
    </w:div>
    <w:div w:id="1885830115">
      <w:bodyDiv w:val="1"/>
      <w:marLeft w:val="0"/>
      <w:marRight w:val="0"/>
      <w:marTop w:val="0"/>
      <w:marBottom w:val="0"/>
      <w:divBdr>
        <w:top w:val="none" w:sz="0" w:space="0" w:color="auto"/>
        <w:left w:val="none" w:sz="0" w:space="0" w:color="auto"/>
        <w:bottom w:val="none" w:sz="0" w:space="0" w:color="auto"/>
        <w:right w:val="none" w:sz="0" w:space="0" w:color="auto"/>
      </w:divBdr>
    </w:div>
    <w:div w:id="1905917974">
      <w:bodyDiv w:val="1"/>
      <w:marLeft w:val="0"/>
      <w:marRight w:val="0"/>
      <w:marTop w:val="0"/>
      <w:marBottom w:val="0"/>
      <w:divBdr>
        <w:top w:val="none" w:sz="0" w:space="0" w:color="auto"/>
        <w:left w:val="none" w:sz="0" w:space="0" w:color="auto"/>
        <w:bottom w:val="none" w:sz="0" w:space="0" w:color="auto"/>
        <w:right w:val="none" w:sz="0" w:space="0" w:color="auto"/>
      </w:divBdr>
    </w:div>
    <w:div w:id="1920601682">
      <w:bodyDiv w:val="1"/>
      <w:marLeft w:val="0"/>
      <w:marRight w:val="0"/>
      <w:marTop w:val="0"/>
      <w:marBottom w:val="0"/>
      <w:divBdr>
        <w:top w:val="none" w:sz="0" w:space="0" w:color="auto"/>
        <w:left w:val="none" w:sz="0" w:space="0" w:color="auto"/>
        <w:bottom w:val="none" w:sz="0" w:space="0" w:color="auto"/>
        <w:right w:val="none" w:sz="0" w:space="0" w:color="auto"/>
      </w:divBdr>
    </w:div>
    <w:div w:id="1922444372">
      <w:bodyDiv w:val="1"/>
      <w:marLeft w:val="0"/>
      <w:marRight w:val="0"/>
      <w:marTop w:val="0"/>
      <w:marBottom w:val="0"/>
      <w:divBdr>
        <w:top w:val="none" w:sz="0" w:space="0" w:color="auto"/>
        <w:left w:val="none" w:sz="0" w:space="0" w:color="auto"/>
        <w:bottom w:val="none" w:sz="0" w:space="0" w:color="auto"/>
        <w:right w:val="none" w:sz="0" w:space="0" w:color="auto"/>
      </w:divBdr>
    </w:div>
    <w:div w:id="1936395794">
      <w:bodyDiv w:val="1"/>
      <w:marLeft w:val="0"/>
      <w:marRight w:val="0"/>
      <w:marTop w:val="0"/>
      <w:marBottom w:val="0"/>
      <w:divBdr>
        <w:top w:val="none" w:sz="0" w:space="0" w:color="auto"/>
        <w:left w:val="none" w:sz="0" w:space="0" w:color="auto"/>
        <w:bottom w:val="none" w:sz="0" w:space="0" w:color="auto"/>
        <w:right w:val="none" w:sz="0" w:space="0" w:color="auto"/>
      </w:divBdr>
    </w:div>
    <w:div w:id="1937445977">
      <w:bodyDiv w:val="1"/>
      <w:marLeft w:val="0"/>
      <w:marRight w:val="0"/>
      <w:marTop w:val="0"/>
      <w:marBottom w:val="0"/>
      <w:divBdr>
        <w:top w:val="none" w:sz="0" w:space="0" w:color="auto"/>
        <w:left w:val="none" w:sz="0" w:space="0" w:color="auto"/>
        <w:bottom w:val="none" w:sz="0" w:space="0" w:color="auto"/>
        <w:right w:val="none" w:sz="0" w:space="0" w:color="auto"/>
      </w:divBdr>
    </w:div>
    <w:div w:id="1940522899">
      <w:bodyDiv w:val="1"/>
      <w:marLeft w:val="0"/>
      <w:marRight w:val="0"/>
      <w:marTop w:val="0"/>
      <w:marBottom w:val="0"/>
      <w:divBdr>
        <w:top w:val="none" w:sz="0" w:space="0" w:color="auto"/>
        <w:left w:val="none" w:sz="0" w:space="0" w:color="auto"/>
        <w:bottom w:val="none" w:sz="0" w:space="0" w:color="auto"/>
        <w:right w:val="none" w:sz="0" w:space="0" w:color="auto"/>
      </w:divBdr>
    </w:div>
    <w:div w:id="1942301233">
      <w:bodyDiv w:val="1"/>
      <w:marLeft w:val="0"/>
      <w:marRight w:val="0"/>
      <w:marTop w:val="0"/>
      <w:marBottom w:val="0"/>
      <w:divBdr>
        <w:top w:val="none" w:sz="0" w:space="0" w:color="auto"/>
        <w:left w:val="none" w:sz="0" w:space="0" w:color="auto"/>
        <w:bottom w:val="none" w:sz="0" w:space="0" w:color="auto"/>
        <w:right w:val="none" w:sz="0" w:space="0" w:color="auto"/>
      </w:divBdr>
    </w:div>
    <w:div w:id="1944143434">
      <w:bodyDiv w:val="1"/>
      <w:marLeft w:val="0"/>
      <w:marRight w:val="0"/>
      <w:marTop w:val="0"/>
      <w:marBottom w:val="0"/>
      <w:divBdr>
        <w:top w:val="none" w:sz="0" w:space="0" w:color="auto"/>
        <w:left w:val="none" w:sz="0" w:space="0" w:color="auto"/>
        <w:bottom w:val="none" w:sz="0" w:space="0" w:color="auto"/>
        <w:right w:val="none" w:sz="0" w:space="0" w:color="auto"/>
      </w:divBdr>
    </w:div>
    <w:div w:id="1950894240">
      <w:bodyDiv w:val="1"/>
      <w:marLeft w:val="0"/>
      <w:marRight w:val="0"/>
      <w:marTop w:val="0"/>
      <w:marBottom w:val="0"/>
      <w:divBdr>
        <w:top w:val="none" w:sz="0" w:space="0" w:color="auto"/>
        <w:left w:val="none" w:sz="0" w:space="0" w:color="auto"/>
        <w:bottom w:val="none" w:sz="0" w:space="0" w:color="auto"/>
        <w:right w:val="none" w:sz="0" w:space="0" w:color="auto"/>
      </w:divBdr>
      <w:divsChild>
        <w:div w:id="753627921">
          <w:marLeft w:val="0"/>
          <w:marRight w:val="0"/>
          <w:marTop w:val="0"/>
          <w:marBottom w:val="0"/>
          <w:divBdr>
            <w:top w:val="none" w:sz="0" w:space="0" w:color="auto"/>
            <w:left w:val="none" w:sz="0" w:space="0" w:color="auto"/>
            <w:bottom w:val="none" w:sz="0" w:space="0" w:color="auto"/>
            <w:right w:val="none" w:sz="0" w:space="0" w:color="auto"/>
          </w:divBdr>
        </w:div>
      </w:divsChild>
    </w:div>
    <w:div w:id="1959951526">
      <w:bodyDiv w:val="1"/>
      <w:marLeft w:val="0"/>
      <w:marRight w:val="0"/>
      <w:marTop w:val="0"/>
      <w:marBottom w:val="0"/>
      <w:divBdr>
        <w:top w:val="none" w:sz="0" w:space="0" w:color="auto"/>
        <w:left w:val="none" w:sz="0" w:space="0" w:color="auto"/>
        <w:bottom w:val="none" w:sz="0" w:space="0" w:color="auto"/>
        <w:right w:val="none" w:sz="0" w:space="0" w:color="auto"/>
      </w:divBdr>
    </w:div>
    <w:div w:id="1962805831">
      <w:bodyDiv w:val="1"/>
      <w:marLeft w:val="0"/>
      <w:marRight w:val="0"/>
      <w:marTop w:val="0"/>
      <w:marBottom w:val="0"/>
      <w:divBdr>
        <w:top w:val="none" w:sz="0" w:space="0" w:color="auto"/>
        <w:left w:val="none" w:sz="0" w:space="0" w:color="auto"/>
        <w:bottom w:val="none" w:sz="0" w:space="0" w:color="auto"/>
        <w:right w:val="none" w:sz="0" w:space="0" w:color="auto"/>
      </w:divBdr>
    </w:div>
    <w:div w:id="1963533484">
      <w:bodyDiv w:val="1"/>
      <w:marLeft w:val="0"/>
      <w:marRight w:val="0"/>
      <w:marTop w:val="0"/>
      <w:marBottom w:val="0"/>
      <w:divBdr>
        <w:top w:val="none" w:sz="0" w:space="0" w:color="auto"/>
        <w:left w:val="none" w:sz="0" w:space="0" w:color="auto"/>
        <w:bottom w:val="none" w:sz="0" w:space="0" w:color="auto"/>
        <w:right w:val="none" w:sz="0" w:space="0" w:color="auto"/>
      </w:divBdr>
    </w:div>
    <w:div w:id="2018923608">
      <w:bodyDiv w:val="1"/>
      <w:marLeft w:val="0"/>
      <w:marRight w:val="0"/>
      <w:marTop w:val="0"/>
      <w:marBottom w:val="0"/>
      <w:divBdr>
        <w:top w:val="none" w:sz="0" w:space="0" w:color="auto"/>
        <w:left w:val="none" w:sz="0" w:space="0" w:color="auto"/>
        <w:bottom w:val="none" w:sz="0" w:space="0" w:color="auto"/>
        <w:right w:val="none" w:sz="0" w:space="0" w:color="auto"/>
      </w:divBdr>
    </w:div>
    <w:div w:id="2020812095">
      <w:bodyDiv w:val="1"/>
      <w:marLeft w:val="0"/>
      <w:marRight w:val="0"/>
      <w:marTop w:val="0"/>
      <w:marBottom w:val="0"/>
      <w:divBdr>
        <w:top w:val="none" w:sz="0" w:space="0" w:color="auto"/>
        <w:left w:val="none" w:sz="0" w:space="0" w:color="auto"/>
        <w:bottom w:val="none" w:sz="0" w:space="0" w:color="auto"/>
        <w:right w:val="none" w:sz="0" w:space="0" w:color="auto"/>
      </w:divBdr>
    </w:div>
    <w:div w:id="2022512903">
      <w:bodyDiv w:val="1"/>
      <w:marLeft w:val="0"/>
      <w:marRight w:val="0"/>
      <w:marTop w:val="0"/>
      <w:marBottom w:val="0"/>
      <w:divBdr>
        <w:top w:val="none" w:sz="0" w:space="0" w:color="auto"/>
        <w:left w:val="none" w:sz="0" w:space="0" w:color="auto"/>
        <w:bottom w:val="none" w:sz="0" w:space="0" w:color="auto"/>
        <w:right w:val="none" w:sz="0" w:space="0" w:color="auto"/>
      </w:divBdr>
    </w:div>
    <w:div w:id="2024476913">
      <w:bodyDiv w:val="1"/>
      <w:marLeft w:val="0"/>
      <w:marRight w:val="0"/>
      <w:marTop w:val="0"/>
      <w:marBottom w:val="0"/>
      <w:divBdr>
        <w:top w:val="none" w:sz="0" w:space="0" w:color="auto"/>
        <w:left w:val="none" w:sz="0" w:space="0" w:color="auto"/>
        <w:bottom w:val="none" w:sz="0" w:space="0" w:color="auto"/>
        <w:right w:val="none" w:sz="0" w:space="0" w:color="auto"/>
      </w:divBdr>
    </w:div>
    <w:div w:id="2026902422">
      <w:bodyDiv w:val="1"/>
      <w:marLeft w:val="0"/>
      <w:marRight w:val="0"/>
      <w:marTop w:val="0"/>
      <w:marBottom w:val="0"/>
      <w:divBdr>
        <w:top w:val="none" w:sz="0" w:space="0" w:color="auto"/>
        <w:left w:val="none" w:sz="0" w:space="0" w:color="auto"/>
        <w:bottom w:val="none" w:sz="0" w:space="0" w:color="auto"/>
        <w:right w:val="none" w:sz="0" w:space="0" w:color="auto"/>
      </w:divBdr>
    </w:div>
    <w:div w:id="2045598962">
      <w:bodyDiv w:val="1"/>
      <w:marLeft w:val="0"/>
      <w:marRight w:val="0"/>
      <w:marTop w:val="0"/>
      <w:marBottom w:val="0"/>
      <w:divBdr>
        <w:top w:val="none" w:sz="0" w:space="0" w:color="auto"/>
        <w:left w:val="none" w:sz="0" w:space="0" w:color="auto"/>
        <w:bottom w:val="none" w:sz="0" w:space="0" w:color="auto"/>
        <w:right w:val="none" w:sz="0" w:space="0" w:color="auto"/>
      </w:divBdr>
    </w:div>
    <w:div w:id="2052921499">
      <w:bodyDiv w:val="1"/>
      <w:marLeft w:val="0"/>
      <w:marRight w:val="0"/>
      <w:marTop w:val="0"/>
      <w:marBottom w:val="0"/>
      <w:divBdr>
        <w:top w:val="none" w:sz="0" w:space="0" w:color="auto"/>
        <w:left w:val="none" w:sz="0" w:space="0" w:color="auto"/>
        <w:bottom w:val="none" w:sz="0" w:space="0" w:color="auto"/>
        <w:right w:val="none" w:sz="0" w:space="0" w:color="auto"/>
      </w:divBdr>
    </w:div>
    <w:div w:id="2063675930">
      <w:bodyDiv w:val="1"/>
      <w:marLeft w:val="0"/>
      <w:marRight w:val="0"/>
      <w:marTop w:val="0"/>
      <w:marBottom w:val="0"/>
      <w:divBdr>
        <w:top w:val="none" w:sz="0" w:space="0" w:color="auto"/>
        <w:left w:val="none" w:sz="0" w:space="0" w:color="auto"/>
        <w:bottom w:val="none" w:sz="0" w:space="0" w:color="auto"/>
        <w:right w:val="none" w:sz="0" w:space="0" w:color="auto"/>
      </w:divBdr>
    </w:div>
    <w:div w:id="2080864194">
      <w:bodyDiv w:val="1"/>
      <w:marLeft w:val="0"/>
      <w:marRight w:val="0"/>
      <w:marTop w:val="0"/>
      <w:marBottom w:val="0"/>
      <w:divBdr>
        <w:top w:val="none" w:sz="0" w:space="0" w:color="auto"/>
        <w:left w:val="none" w:sz="0" w:space="0" w:color="auto"/>
        <w:bottom w:val="none" w:sz="0" w:space="0" w:color="auto"/>
        <w:right w:val="none" w:sz="0" w:space="0" w:color="auto"/>
      </w:divBdr>
    </w:div>
    <w:div w:id="2088765582">
      <w:bodyDiv w:val="1"/>
      <w:marLeft w:val="0"/>
      <w:marRight w:val="0"/>
      <w:marTop w:val="0"/>
      <w:marBottom w:val="0"/>
      <w:divBdr>
        <w:top w:val="none" w:sz="0" w:space="0" w:color="auto"/>
        <w:left w:val="none" w:sz="0" w:space="0" w:color="auto"/>
        <w:bottom w:val="none" w:sz="0" w:space="0" w:color="auto"/>
        <w:right w:val="none" w:sz="0" w:space="0" w:color="auto"/>
      </w:divBdr>
    </w:div>
    <w:div w:id="2110545912">
      <w:bodyDiv w:val="1"/>
      <w:marLeft w:val="0"/>
      <w:marRight w:val="0"/>
      <w:marTop w:val="0"/>
      <w:marBottom w:val="0"/>
      <w:divBdr>
        <w:top w:val="none" w:sz="0" w:space="0" w:color="auto"/>
        <w:left w:val="none" w:sz="0" w:space="0" w:color="auto"/>
        <w:bottom w:val="none" w:sz="0" w:space="0" w:color="auto"/>
        <w:right w:val="none" w:sz="0" w:space="0" w:color="auto"/>
      </w:divBdr>
    </w:div>
    <w:div w:id="2129153231">
      <w:bodyDiv w:val="1"/>
      <w:marLeft w:val="0"/>
      <w:marRight w:val="0"/>
      <w:marTop w:val="0"/>
      <w:marBottom w:val="0"/>
      <w:divBdr>
        <w:top w:val="none" w:sz="0" w:space="0" w:color="auto"/>
        <w:left w:val="none" w:sz="0" w:space="0" w:color="auto"/>
        <w:bottom w:val="none" w:sz="0" w:space="0" w:color="auto"/>
        <w:right w:val="none" w:sz="0" w:space="0" w:color="auto"/>
      </w:divBdr>
    </w:div>
    <w:div w:id="2138989558">
      <w:bodyDiv w:val="1"/>
      <w:marLeft w:val="0"/>
      <w:marRight w:val="0"/>
      <w:marTop w:val="0"/>
      <w:marBottom w:val="0"/>
      <w:divBdr>
        <w:top w:val="none" w:sz="0" w:space="0" w:color="auto"/>
        <w:left w:val="none" w:sz="0" w:space="0" w:color="auto"/>
        <w:bottom w:val="none" w:sz="0" w:space="0" w:color="auto"/>
        <w:right w:val="none" w:sz="0" w:space="0" w:color="auto"/>
      </w:divBdr>
    </w:div>
    <w:div w:id="2142569861">
      <w:bodyDiv w:val="1"/>
      <w:marLeft w:val="0"/>
      <w:marRight w:val="0"/>
      <w:marTop w:val="0"/>
      <w:marBottom w:val="0"/>
      <w:divBdr>
        <w:top w:val="none" w:sz="0" w:space="0" w:color="auto"/>
        <w:left w:val="none" w:sz="0" w:space="0" w:color="auto"/>
        <w:bottom w:val="none" w:sz="0" w:space="0" w:color="auto"/>
        <w:right w:val="none" w:sz="0" w:space="0" w:color="auto"/>
      </w:divBdr>
    </w:div>
    <w:div w:id="214519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tic-01.hindawi.com/articles/ijta/volume-2014/625156/figures/625156.fig.001.jp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header" Target="header1.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android.com/training/wearables/data-layer"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ntTable" Target="fontTable.xml"/><Relationship Id="rId8" Type="http://schemas.openxmlformats.org/officeDocument/2006/relationships/hyperlink" Target="https://developer.android.com/guide/components/service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Developer\Projects\StrokeMonitor\Dolgozat\Tesztek.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Developer\Projects\StrokeMonitor\Dolgozat\Tesztek.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Developer\Projects\StrokeMonitor\Dolgozat\Tesztek.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Developer\Projects\StrokeMonitor\Dolgozat\Teszte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hu-HU" b="1"/>
              <a:t>Pulzus összehasonlítás</a:t>
            </a:r>
            <a:endParaRPr lang="en-GB" b="1"/>
          </a:p>
        </c:rich>
      </c:tx>
      <c:overlay val="0"/>
      <c:spPr>
        <a:noFill/>
        <a:ln>
          <a:noFill/>
        </a:ln>
        <a:effectLst/>
      </c:spPr>
      <c:txPr>
        <a:bodyPr rot="0" spcFirstLastPara="1" vertOverflow="ellipsis" vert="horz" wrap="square" anchor="ctr" anchorCtr="1"/>
        <a:lstStyle/>
        <a:p>
          <a:pPr>
            <a:defRPr sz="132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Sheet1!$B$2</c:f>
              <c:strCache>
                <c:ptCount val="1"/>
                <c:pt idx="0">
                  <c:v>Fitbit Versa Lite</c:v>
                </c:pt>
              </c:strCache>
            </c:strRef>
          </c:tx>
          <c:spPr>
            <a:solidFill>
              <a:schemeClr val="accent1"/>
            </a:solidFill>
            <a:ln>
              <a:noFill/>
            </a:ln>
            <a:effectLst/>
          </c:spPr>
          <c:invertIfNegative val="0"/>
          <c:val>
            <c:numRef>
              <c:f>Sheet1!$B$3:$B$12</c:f>
              <c:numCache>
                <c:formatCode>General</c:formatCode>
                <c:ptCount val="10"/>
                <c:pt idx="0">
                  <c:v>81</c:v>
                </c:pt>
                <c:pt idx="1">
                  <c:v>79</c:v>
                </c:pt>
                <c:pt idx="2">
                  <c:v>85</c:v>
                </c:pt>
                <c:pt idx="3">
                  <c:v>81</c:v>
                </c:pt>
                <c:pt idx="4">
                  <c:v>79</c:v>
                </c:pt>
                <c:pt idx="5">
                  <c:v>84</c:v>
                </c:pt>
                <c:pt idx="6">
                  <c:v>84</c:v>
                </c:pt>
                <c:pt idx="7">
                  <c:v>83</c:v>
                </c:pt>
                <c:pt idx="8">
                  <c:v>82</c:v>
                </c:pt>
                <c:pt idx="9">
                  <c:v>81</c:v>
                </c:pt>
              </c:numCache>
            </c:numRef>
          </c:val>
          <c:extLst>
            <c:ext xmlns:c16="http://schemas.microsoft.com/office/drawing/2014/chart" uri="{C3380CC4-5D6E-409C-BE32-E72D297353CC}">
              <c16:uniqueId val="{00000000-5090-4026-BD67-66D23EB2A023}"/>
            </c:ext>
          </c:extLst>
        </c:ser>
        <c:ser>
          <c:idx val="1"/>
          <c:order val="1"/>
          <c:tx>
            <c:strRef>
              <c:f>Sheet1!$C$2</c:f>
              <c:strCache>
                <c:ptCount val="1"/>
                <c:pt idx="0">
                  <c:v>Medisana BU A50</c:v>
                </c:pt>
              </c:strCache>
            </c:strRef>
          </c:tx>
          <c:spPr>
            <a:solidFill>
              <a:schemeClr val="accent2"/>
            </a:solidFill>
            <a:ln>
              <a:noFill/>
            </a:ln>
            <a:effectLst/>
          </c:spPr>
          <c:invertIfNegative val="0"/>
          <c:val>
            <c:numRef>
              <c:f>Sheet1!$C$3:$C$12</c:f>
              <c:numCache>
                <c:formatCode>General</c:formatCode>
                <c:ptCount val="10"/>
                <c:pt idx="0">
                  <c:v>81</c:v>
                </c:pt>
                <c:pt idx="1">
                  <c:v>80</c:v>
                </c:pt>
                <c:pt idx="2">
                  <c:v>85</c:v>
                </c:pt>
                <c:pt idx="3">
                  <c:v>83</c:v>
                </c:pt>
                <c:pt idx="4">
                  <c:v>81</c:v>
                </c:pt>
                <c:pt idx="5">
                  <c:v>84</c:v>
                </c:pt>
                <c:pt idx="6">
                  <c:v>85</c:v>
                </c:pt>
                <c:pt idx="7">
                  <c:v>82</c:v>
                </c:pt>
                <c:pt idx="8">
                  <c:v>82</c:v>
                </c:pt>
                <c:pt idx="9">
                  <c:v>81</c:v>
                </c:pt>
              </c:numCache>
            </c:numRef>
          </c:val>
          <c:extLst>
            <c:ext xmlns:c16="http://schemas.microsoft.com/office/drawing/2014/chart" uri="{C3380CC4-5D6E-409C-BE32-E72D297353CC}">
              <c16:uniqueId val="{00000001-5090-4026-BD67-66D23EB2A023}"/>
            </c:ext>
          </c:extLst>
        </c:ser>
        <c:dLbls>
          <c:showLegendKey val="0"/>
          <c:showVal val="0"/>
          <c:showCatName val="0"/>
          <c:showSerName val="0"/>
          <c:showPercent val="0"/>
          <c:showBubbleSize val="0"/>
        </c:dLbls>
        <c:gapWidth val="219"/>
        <c:overlap val="-27"/>
        <c:axId val="1430038688"/>
        <c:axId val="1430042432"/>
      </c:barChart>
      <c:catAx>
        <c:axId val="143003868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hu-HU" sz="1200" b="1"/>
                  <a:t>Mérés</a:t>
                </a:r>
                <a:endParaRPr lang="en-GB" sz="1200" b="1"/>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0042432"/>
        <c:crosses val="autoZero"/>
        <c:auto val="1"/>
        <c:lblAlgn val="ctr"/>
        <c:lblOffset val="100"/>
        <c:noMultiLvlLbl val="0"/>
      </c:catAx>
      <c:valAx>
        <c:axId val="1430042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hu-HU" sz="1200" b="1"/>
                  <a:t>Pulzus</a:t>
                </a:r>
                <a:endParaRPr lang="en-GB" sz="1200" b="1"/>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30038688"/>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b="1">
                <a:latin typeface="Times New Roman" panose="02020603050405020304" pitchFamily="18" charset="0"/>
                <a:cs typeface="Times New Roman" panose="02020603050405020304" pitchFamily="18" charset="0"/>
              </a:rPr>
              <a:t>Szaladás</a:t>
            </a:r>
            <a:endParaRPr lang="en-GB"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Sheet1!$A$38:$A$52</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Sheet1!$B$38:$B$52</c:f>
              <c:numCache>
                <c:formatCode>General</c:formatCode>
                <c:ptCount val="15"/>
                <c:pt idx="0">
                  <c:v>91</c:v>
                </c:pt>
                <c:pt idx="1">
                  <c:v>89</c:v>
                </c:pt>
                <c:pt idx="2">
                  <c:v>90</c:v>
                </c:pt>
                <c:pt idx="3">
                  <c:v>91</c:v>
                </c:pt>
                <c:pt idx="4">
                  <c:v>93</c:v>
                </c:pt>
                <c:pt idx="5">
                  <c:v>98</c:v>
                </c:pt>
                <c:pt idx="6">
                  <c:v>134</c:v>
                </c:pt>
                <c:pt idx="7">
                  <c:v>160</c:v>
                </c:pt>
                <c:pt idx="8">
                  <c:v>164</c:v>
                </c:pt>
                <c:pt idx="9">
                  <c:v>170</c:v>
                </c:pt>
                <c:pt idx="10">
                  <c:v>177</c:v>
                </c:pt>
                <c:pt idx="11">
                  <c:v>156</c:v>
                </c:pt>
                <c:pt idx="12">
                  <c:v>123</c:v>
                </c:pt>
                <c:pt idx="13">
                  <c:v>117</c:v>
                </c:pt>
                <c:pt idx="14">
                  <c:v>111</c:v>
                </c:pt>
              </c:numCache>
            </c:numRef>
          </c:val>
          <c:smooth val="0"/>
          <c:extLst>
            <c:ext xmlns:c16="http://schemas.microsoft.com/office/drawing/2014/chart" uri="{C3380CC4-5D6E-409C-BE32-E72D297353CC}">
              <c16:uniqueId val="{00000000-1975-43A1-BB08-0203E8590C03}"/>
            </c:ext>
          </c:extLst>
        </c:ser>
        <c:dLbls>
          <c:showLegendKey val="0"/>
          <c:showVal val="0"/>
          <c:showCatName val="0"/>
          <c:showSerName val="0"/>
          <c:showPercent val="0"/>
          <c:showBubbleSize val="0"/>
        </c:dLbls>
        <c:marker val="1"/>
        <c:smooth val="0"/>
        <c:axId val="1435183744"/>
        <c:axId val="1493359296"/>
      </c:lineChart>
      <c:catAx>
        <c:axId val="1435183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sz="1200" b="1">
                    <a:latin typeface="Times New Roman" panose="02020603050405020304" pitchFamily="18" charset="0"/>
                    <a:cs typeface="Times New Roman" panose="02020603050405020304" pitchFamily="18" charset="0"/>
                  </a:rPr>
                  <a:t>Perc</a:t>
                </a:r>
                <a:endParaRPr lang="en-GB"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3359296"/>
        <c:crosses val="autoZero"/>
        <c:auto val="1"/>
        <c:lblAlgn val="ctr"/>
        <c:lblOffset val="100"/>
        <c:noMultiLvlLbl val="0"/>
      </c:catAx>
      <c:valAx>
        <c:axId val="1493359296"/>
        <c:scaling>
          <c:orientation val="minMax"/>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sz="1200" b="1">
                    <a:latin typeface="Times New Roman" panose="02020603050405020304" pitchFamily="18" charset="0"/>
                    <a:cs typeface="Times New Roman" panose="02020603050405020304" pitchFamily="18" charset="0"/>
                  </a:rPr>
                  <a:t>Pulzus</a:t>
                </a:r>
                <a:endParaRPr lang="en-GB" b="1">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183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2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hu-HU" b="1"/>
              <a:t>Kerékpár</a:t>
            </a:r>
            <a:endParaRPr lang="en-US" b="1"/>
          </a:p>
        </c:rich>
      </c:tx>
      <c:overlay val="0"/>
      <c:spPr>
        <a:noFill/>
        <a:ln>
          <a:noFill/>
        </a:ln>
        <a:effectLst/>
      </c:spPr>
      <c:txPr>
        <a:bodyPr rot="0" spcFirstLastPara="1" vertOverflow="ellipsis" vert="horz" wrap="square" anchor="ctr" anchorCtr="1"/>
        <a:lstStyle/>
        <a:p>
          <a:pPr>
            <a:defRPr sz="132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Sheet1!$B$58</c:f>
              <c:strCache>
                <c:ptCount val="1"/>
                <c:pt idx="0">
                  <c:v>Pulzus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Sheet1!$A$59:$A$78</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Sheet1!$B$59:$B$78</c:f>
              <c:numCache>
                <c:formatCode>General</c:formatCode>
                <c:ptCount val="20"/>
                <c:pt idx="0">
                  <c:v>94</c:v>
                </c:pt>
                <c:pt idx="1">
                  <c:v>95</c:v>
                </c:pt>
                <c:pt idx="2">
                  <c:v>94</c:v>
                </c:pt>
                <c:pt idx="3">
                  <c:v>93</c:v>
                </c:pt>
                <c:pt idx="4">
                  <c:v>97</c:v>
                </c:pt>
                <c:pt idx="5">
                  <c:v>105</c:v>
                </c:pt>
                <c:pt idx="6">
                  <c:v>122</c:v>
                </c:pt>
                <c:pt idx="7">
                  <c:v>126</c:v>
                </c:pt>
                <c:pt idx="8">
                  <c:v>135</c:v>
                </c:pt>
                <c:pt idx="9">
                  <c:v>136</c:v>
                </c:pt>
                <c:pt idx="10">
                  <c:v>140</c:v>
                </c:pt>
                <c:pt idx="11">
                  <c:v>139</c:v>
                </c:pt>
                <c:pt idx="12">
                  <c:v>131</c:v>
                </c:pt>
                <c:pt idx="13">
                  <c:v>135</c:v>
                </c:pt>
                <c:pt idx="14">
                  <c:v>131</c:v>
                </c:pt>
                <c:pt idx="15">
                  <c:v>133</c:v>
                </c:pt>
                <c:pt idx="16">
                  <c:v>119</c:v>
                </c:pt>
                <c:pt idx="17">
                  <c:v>117</c:v>
                </c:pt>
                <c:pt idx="18">
                  <c:v>113</c:v>
                </c:pt>
                <c:pt idx="19">
                  <c:v>108</c:v>
                </c:pt>
              </c:numCache>
            </c:numRef>
          </c:val>
          <c:smooth val="0"/>
          <c:extLst>
            <c:ext xmlns:c16="http://schemas.microsoft.com/office/drawing/2014/chart" uri="{C3380CC4-5D6E-409C-BE32-E72D297353CC}">
              <c16:uniqueId val="{00000000-4E59-48E1-BEF4-D5CDBB2C4BC3}"/>
            </c:ext>
          </c:extLst>
        </c:ser>
        <c:dLbls>
          <c:showLegendKey val="0"/>
          <c:showVal val="0"/>
          <c:showCatName val="0"/>
          <c:showSerName val="0"/>
          <c:showPercent val="0"/>
          <c:showBubbleSize val="0"/>
        </c:dLbls>
        <c:marker val="1"/>
        <c:smooth val="0"/>
        <c:axId val="924599007"/>
        <c:axId val="924600255"/>
      </c:lineChart>
      <c:catAx>
        <c:axId val="924599007"/>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hu-HU" sz="1200" b="1"/>
                  <a:t>Perc</a:t>
                </a:r>
                <a:endParaRPr lang="en-GB" sz="1200" b="1"/>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24600255"/>
        <c:crosses val="autoZero"/>
        <c:auto val="1"/>
        <c:lblAlgn val="ctr"/>
        <c:lblOffset val="100"/>
        <c:noMultiLvlLbl val="0"/>
      </c:catAx>
      <c:valAx>
        <c:axId val="924600255"/>
        <c:scaling>
          <c:orientation val="minMax"/>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b="1"/>
                  <a:t> </a:t>
                </a:r>
                <a:r>
                  <a:rPr lang="hu-HU" sz="1200" b="1"/>
                  <a:t>Pulzus</a:t>
                </a:r>
                <a:endParaRPr lang="en-GB" sz="1200" b="1"/>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24599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4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hu-HU" b="1"/>
              <a:t>Gimnasztika</a:t>
            </a:r>
            <a:endParaRPr lang="en-GB" b="1"/>
          </a:p>
        </c:rich>
      </c:tx>
      <c:overlay val="0"/>
      <c:spPr>
        <a:noFill/>
        <a:ln>
          <a:noFill/>
        </a:ln>
        <a:effectLst/>
      </c:spPr>
      <c:txPr>
        <a:bodyPr rot="0" spcFirstLastPara="1" vertOverflow="ellipsis" vert="horz" wrap="square" anchor="ctr" anchorCtr="1"/>
        <a:lstStyle/>
        <a:p>
          <a:pPr>
            <a:defRPr sz="1440" b="1"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Sheet1!$B$83</c:f>
              <c:strCache>
                <c:ptCount val="1"/>
                <c:pt idx="0">
                  <c:v>Pulzus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Sheet1!$A$84:$A$101</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cat>
          <c:val>
            <c:numRef>
              <c:f>Sheet1!$B$84:$B$101</c:f>
              <c:numCache>
                <c:formatCode>General</c:formatCode>
                <c:ptCount val="18"/>
                <c:pt idx="0">
                  <c:v>98</c:v>
                </c:pt>
                <c:pt idx="1">
                  <c:v>96</c:v>
                </c:pt>
                <c:pt idx="2">
                  <c:v>95</c:v>
                </c:pt>
                <c:pt idx="3">
                  <c:v>97</c:v>
                </c:pt>
                <c:pt idx="4">
                  <c:v>95</c:v>
                </c:pt>
                <c:pt idx="5">
                  <c:v>109</c:v>
                </c:pt>
                <c:pt idx="6">
                  <c:v>118</c:v>
                </c:pt>
                <c:pt idx="7">
                  <c:v>126</c:v>
                </c:pt>
                <c:pt idx="8">
                  <c:v>120</c:v>
                </c:pt>
                <c:pt idx="9">
                  <c:v>119</c:v>
                </c:pt>
                <c:pt idx="10">
                  <c:v>135</c:v>
                </c:pt>
                <c:pt idx="11">
                  <c:v>138</c:v>
                </c:pt>
                <c:pt idx="12">
                  <c:v>137</c:v>
                </c:pt>
                <c:pt idx="13">
                  <c:v>129</c:v>
                </c:pt>
                <c:pt idx="14">
                  <c:v>121</c:v>
                </c:pt>
                <c:pt idx="15">
                  <c:v>118</c:v>
                </c:pt>
                <c:pt idx="16">
                  <c:v>113</c:v>
                </c:pt>
                <c:pt idx="17">
                  <c:v>105</c:v>
                </c:pt>
              </c:numCache>
            </c:numRef>
          </c:val>
          <c:smooth val="0"/>
          <c:extLst>
            <c:ext xmlns:c16="http://schemas.microsoft.com/office/drawing/2014/chart" uri="{C3380CC4-5D6E-409C-BE32-E72D297353CC}">
              <c16:uniqueId val="{00000000-169E-40B5-B541-7324BD5D81C1}"/>
            </c:ext>
          </c:extLst>
        </c:ser>
        <c:dLbls>
          <c:showLegendKey val="0"/>
          <c:showVal val="0"/>
          <c:showCatName val="0"/>
          <c:showSerName val="0"/>
          <c:showPercent val="0"/>
          <c:showBubbleSize val="0"/>
        </c:dLbls>
        <c:marker val="1"/>
        <c:smooth val="0"/>
        <c:axId val="1071413727"/>
        <c:axId val="1071415391"/>
      </c:lineChart>
      <c:catAx>
        <c:axId val="1071413727"/>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b="1"/>
                  <a:t> </a:t>
                </a:r>
                <a:r>
                  <a:rPr lang="hu-HU" b="1"/>
                  <a:t>Perc</a:t>
                </a:r>
                <a:endParaRPr lang="en-GB" b="1"/>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71415391"/>
        <c:crosses val="autoZero"/>
        <c:auto val="1"/>
        <c:lblAlgn val="ctr"/>
        <c:lblOffset val="100"/>
        <c:noMultiLvlLbl val="0"/>
      </c:catAx>
      <c:valAx>
        <c:axId val="1071415391"/>
        <c:scaling>
          <c:orientation val="minMax"/>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hu-HU" b="1"/>
                  <a:t>Pulzus</a:t>
                </a:r>
                <a:r>
                  <a:rPr lang="en-GB" b="1"/>
                  <a:t> </a:t>
                </a:r>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71413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Hoo16</b:Tag>
    <b:SourceType>JournalArticle</b:SourceType>
    <b:Guid>{70D86126-5093-4DD2-9BCD-890DACC387EF}</b:Guid>
    <b:Title>Atrial Fibrilaltion and Mechanisms of Stroke</b:Title>
    <b:JournalName>AHA Journals</b:JournalName>
    <b:Year>2016</b:Year>
    <b:Pages>895-900</b:Pages>
    <b:Author>
      <b:Author>
        <b:Corporate>Hooman Kame, Peter M. Okin, Mitchell S.V. Elkind, Costantino Iadecola</b:Corporate>
      </b:Author>
    </b:Author>
    <b:Volume>47:3</b:Volume>
    <b:Issue>Stroke</b:Issue>
    <b:LCID>en-US</b:LCID>
    <b:RefOrder>1</b:RefOrder>
  </b:Source>
  <b:Source>
    <b:Tag>Mit21</b:Tag>
    <b:SourceType>BookSection</b:SourceType>
    <b:Guid>{CEBD9A47-BB0E-42BF-B1F4-9D91096B428A}</b:Guid>
    <b:Title>Atrial Fibrillation</b:Title>
    <b:Year>2021</b:Year>
    <b:BookTitle>MSD Manual</b:BookTitle>
    <b:Publisher>Libin Cardiovascular Institute of Alberta, University of Calgary</b:Publisher>
    <b:Author>
      <b:Author>
        <b:NameList>
          <b:Person>
            <b:Last>Mitchell</b:Last>
            <b:First>L.</b:First>
            <b:Middle>Brent</b:Middle>
          </b:Person>
        </b:NameList>
      </b:Author>
    </b:Author>
    <b:RefOrder>2</b:RefOrder>
  </b:Source>
  <b:Source>
    <b:Tag>Tar20</b:Tag>
    <b:SourceType>ArticleInAPeriodical</b:SourceType>
    <b:Guid>{FD5EB48A-95B7-4D74-9F27-9A2944B71957}</b:Guid>
    <b:Title>Medscape</b:Title>
    <b:Year>2020</b:Year>
    <b:Author>
      <b:Author>
        <b:Corporate>Tarek Ajam</b:Corporate>
      </b:Author>
    </b:Author>
    <b:JournalName>Medscape</b:JournalName>
    <b:Month>Feb</b:Month>
    <b:Day>27</b:Day>
    <b:PeriodicalTitle>CHADS2 Score for Stroke Risk Assessment in Atrial Fibrillation</b:PeriodicalTitle>
    <b:RefOrder>3</b:RefOrder>
  </b:Source>
  <b:Source>
    <b:Tag>DrM15</b:Tag>
    <b:SourceType>Book</b:SourceType>
    <b:Guid>{DBE8351F-4975-42D5-86E6-B9FEE8604FDC}</b:Guid>
    <b:Title>Belgyógyászat</b:Title>
    <b:Year>2015</b:Year>
    <b:City>Budapest</b:City>
    <b:Publisher>Medicina Könyvkiadó Zrt.</b:Publisher>
    <b:Author>
      <b:Author>
        <b:Corporate>Dr. Med. Gerd Herold</b:Corporate>
      </b:Author>
    </b:Author>
    <b:RefOrder>4</b:RefOrder>
  </b:Source>
  <b:Source>
    <b:Tag>Pao141</b:Tag>
    <b:SourceType>JournalArticle</b:SourceType>
    <b:Guid>{BE55038E-0329-473C-9E4D-8AA83FBB7087}</b:Guid>
    <b:Author>
      <b:Author>
        <b:Corporate>Paola Pierleoni, Luca Pernini, Alberto Belli, Lorenzo Palma</b:Corporate>
      </b:Author>
    </b:Author>
    <b:Title>An Android-Based Heart  Monitoring System for the Elderly and for Patients with Heart Disease</b:Title>
    <b:JournalName>International Journal of Telemedicine and Applications</b:JournalName>
    <b:Year>2014</b:Year>
    <b:Pages>11</b:Pages>
    <b:Volume>2014</b:Volume>
    <b:Issue>Article ID 625156,</b:Issue>
    <b:LCID>en-GB</b:LCID>
    <b:RefOrder>5</b:RefOrder>
  </b:Source>
  <b:Source>
    <b:Tag>ElA15</b:Tag>
    <b:SourceType>JournalArticle</b:SourceType>
    <b:Guid>{927DB80C-DE0B-4E1A-8FD7-42A82A05E5F2}</b:Guid>
    <b:Author>
      <b:Author>
        <b:Corporate>El-Amrawy, Fatema, Mohamed Ismail Nounou</b:Corporate>
      </b:Author>
    </b:Author>
    <b:Title>Are currently available wearable devices for activity tracking and heart rate monitoring accurate, precise, and medically beneficial?.</b:Title>
    <b:JournalName>Healthcare informatics research</b:JournalName>
    <b:Year>2015</b:Year>
    <b:Pages>305</b:Pages>
    <b:Volume>21.4</b:Volume>
    <b:LCID>en-GB</b:LCID>
    <b:RefOrder>6</b:RefOrder>
  </b:Source>
  <b:Source>
    <b:Tag>Kum15</b:Tag>
    <b:SourceType>ConferenceProceedings</b:SourceType>
    <b:Guid>{79775BB9-6EAB-4685-85A7-708B4CF63972}</b:Guid>
    <b:Title>Android based health care monitoring system.</b:Title>
    <b:Year>2015</b:Year>
    <b:LCID>en-GB</b:LCID>
    <b:Author>
      <b:Author>
        <b:Corporate>Kumar, Maradugu Anil, and Y. Ravi Sekhar</b:Corporate>
      </b:Author>
    </b:Author>
    <b:ConferenceName>2015 International Conference on Innovations in Information</b:ConferenceName>
    <b:RefOrder>7</b:RefOrder>
  </b:Source>
  <b:Source>
    <b:Tag>Ngu16</b:Tag>
    <b:SourceType>ArticleInAPeriodical</b:SourceType>
    <b:Guid>{73E4DD3E-4F77-4A9F-99C7-A3B923B97745}</b:Guid>
    <b:Title>Use of smartphone technology in cardiology.</b:Title>
    <b:Year>2016</b:Year>
    <b:Author>
      <b:Author>
        <b:Corporate>Nguyen, Hoang H., and Jennifer NA Silva</b:Corporate>
      </b:Author>
    </b:Author>
    <b:Pages>376-386</b:Pages>
    <b:LCID>en-GB</b:LCID>
    <b:PeriodicalTitle>Trends in cardiovascular medicine</b:PeriodicalTitle>
    <b:RefOrder>8</b:RefOrder>
  </b:Source>
  <b:Source>
    <b:Tag>AZE16</b:Tag>
    <b:SourceType>ArticleInAPeriodical</b:SourceType>
    <b:Guid>{5AE10F4D-AEF5-4A06-BCB0-3657E2DD5D24}</b:Guid>
    <b:Year>2016</b:Year>
    <b:Month>Április</b:Month>
    <b:Day>27</b:Day>
    <b:LCID>hu-HU</b:LCID>
    <b:PeriodicalTitle>AZ EURÓPAI PARLAMENT ÉS A TANÁCS (EU) 2016/679 RENDELETE</b:PeriodicalTitle>
    <b:RefOrder>9</b:RefOrder>
  </b:Source>
  <b:Source>
    <b:Tag>Flu21</b:Tag>
    <b:SourceType>DocumentFromInternetSite</b:SourceType>
    <b:Guid>{1AF6EFD1-066F-4085-B32B-3E0B092E28C1}</b:Guid>
    <b:Title>Flutter architectural overview</b:Title>
    <b:Year>2021</b:Year>
    <b:LCID>en-GB</b:LCID>
    <b:URL>https://flutter.dev/docs/resources/architectural-overview</b:URL>
    <b:RefOrder>10</b:RefOrder>
  </b:Source>
</b:Sources>
</file>

<file path=customXml/itemProps1.xml><?xml version="1.0" encoding="utf-8"?>
<ds:datastoreItem xmlns:ds="http://schemas.openxmlformats.org/officeDocument/2006/customXml" ds:itemID="{D5513ED2-99A0-48FB-B69D-C2CCDE126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14895</Words>
  <Characters>84903</Characters>
  <Application>Microsoft Office Word</Application>
  <DocSecurity>0</DocSecurity>
  <Lines>707</Lines>
  <Paragraphs>199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UNIVERSITATEA „SAPIENTIA” TÂRGU-MUREŞ</vt:lpstr>
      <vt:lpstr>UNIVERSITATEA „PETRU MAIOR” TÂRGU-MUREŞ</vt:lpstr>
    </vt:vector>
  </TitlesOfParts>
  <Company/>
  <LinksUpToDate>false</LinksUpToDate>
  <CharactersWithSpaces>99599</CharactersWithSpaces>
  <SharedDoc>false</SharedDoc>
  <HLinks>
    <vt:vector size="510" baseType="variant">
      <vt:variant>
        <vt:i4>851972</vt:i4>
      </vt:variant>
      <vt:variant>
        <vt:i4>657</vt:i4>
      </vt:variant>
      <vt:variant>
        <vt:i4>0</vt:i4>
      </vt:variant>
      <vt:variant>
        <vt:i4>5</vt:i4>
      </vt:variant>
      <vt:variant>
        <vt:lpwstr>https://flutter.dev/docs/resources/architectural-overview</vt:lpwstr>
      </vt:variant>
      <vt:variant>
        <vt:lpwstr/>
      </vt:variant>
      <vt:variant>
        <vt:i4>2359409</vt:i4>
      </vt:variant>
      <vt:variant>
        <vt:i4>654</vt:i4>
      </vt:variant>
      <vt:variant>
        <vt:i4>0</vt:i4>
      </vt:variant>
      <vt:variant>
        <vt:i4>5</vt:i4>
      </vt:variant>
      <vt:variant>
        <vt:lpwstr>https://doi.org/10.1155/2014/625156</vt:lpwstr>
      </vt:variant>
      <vt:variant>
        <vt:lpwstr/>
      </vt:variant>
      <vt:variant>
        <vt:i4>1638494</vt:i4>
      </vt:variant>
      <vt:variant>
        <vt:i4>498</vt:i4>
      </vt:variant>
      <vt:variant>
        <vt:i4>0</vt:i4>
      </vt:variant>
      <vt:variant>
        <vt:i4>5</vt:i4>
      </vt:variant>
      <vt:variant>
        <vt:lpwstr>https://static-01.hindawi.com/articles/ijta/volume-2014/625156/figures/625156.fig.001.jpg</vt:lpwstr>
      </vt:variant>
      <vt:variant>
        <vt:lpwstr/>
      </vt:variant>
      <vt:variant>
        <vt:i4>1179705</vt:i4>
      </vt:variant>
      <vt:variant>
        <vt:i4>488</vt:i4>
      </vt:variant>
      <vt:variant>
        <vt:i4>0</vt:i4>
      </vt:variant>
      <vt:variant>
        <vt:i4>5</vt:i4>
      </vt:variant>
      <vt:variant>
        <vt:lpwstr/>
      </vt:variant>
      <vt:variant>
        <vt:lpwstr>_Toc76119163</vt:lpwstr>
      </vt:variant>
      <vt:variant>
        <vt:i4>1245241</vt:i4>
      </vt:variant>
      <vt:variant>
        <vt:i4>482</vt:i4>
      </vt:variant>
      <vt:variant>
        <vt:i4>0</vt:i4>
      </vt:variant>
      <vt:variant>
        <vt:i4>5</vt:i4>
      </vt:variant>
      <vt:variant>
        <vt:lpwstr/>
      </vt:variant>
      <vt:variant>
        <vt:lpwstr>_Toc76119162</vt:lpwstr>
      </vt:variant>
      <vt:variant>
        <vt:i4>1048633</vt:i4>
      </vt:variant>
      <vt:variant>
        <vt:i4>476</vt:i4>
      </vt:variant>
      <vt:variant>
        <vt:i4>0</vt:i4>
      </vt:variant>
      <vt:variant>
        <vt:i4>5</vt:i4>
      </vt:variant>
      <vt:variant>
        <vt:lpwstr/>
      </vt:variant>
      <vt:variant>
        <vt:lpwstr>_Toc76119161</vt:lpwstr>
      </vt:variant>
      <vt:variant>
        <vt:i4>1114169</vt:i4>
      </vt:variant>
      <vt:variant>
        <vt:i4>470</vt:i4>
      </vt:variant>
      <vt:variant>
        <vt:i4>0</vt:i4>
      </vt:variant>
      <vt:variant>
        <vt:i4>5</vt:i4>
      </vt:variant>
      <vt:variant>
        <vt:lpwstr/>
      </vt:variant>
      <vt:variant>
        <vt:lpwstr>_Toc76119160</vt:lpwstr>
      </vt:variant>
      <vt:variant>
        <vt:i4>1572922</vt:i4>
      </vt:variant>
      <vt:variant>
        <vt:i4>464</vt:i4>
      </vt:variant>
      <vt:variant>
        <vt:i4>0</vt:i4>
      </vt:variant>
      <vt:variant>
        <vt:i4>5</vt:i4>
      </vt:variant>
      <vt:variant>
        <vt:lpwstr/>
      </vt:variant>
      <vt:variant>
        <vt:lpwstr>_Toc76119159</vt:lpwstr>
      </vt:variant>
      <vt:variant>
        <vt:i4>1638458</vt:i4>
      </vt:variant>
      <vt:variant>
        <vt:i4>458</vt:i4>
      </vt:variant>
      <vt:variant>
        <vt:i4>0</vt:i4>
      </vt:variant>
      <vt:variant>
        <vt:i4>5</vt:i4>
      </vt:variant>
      <vt:variant>
        <vt:lpwstr/>
      </vt:variant>
      <vt:variant>
        <vt:lpwstr>_Toc76119158</vt:lpwstr>
      </vt:variant>
      <vt:variant>
        <vt:i4>1441850</vt:i4>
      </vt:variant>
      <vt:variant>
        <vt:i4>452</vt:i4>
      </vt:variant>
      <vt:variant>
        <vt:i4>0</vt:i4>
      </vt:variant>
      <vt:variant>
        <vt:i4>5</vt:i4>
      </vt:variant>
      <vt:variant>
        <vt:lpwstr/>
      </vt:variant>
      <vt:variant>
        <vt:lpwstr>_Toc76119157</vt:lpwstr>
      </vt:variant>
      <vt:variant>
        <vt:i4>1507386</vt:i4>
      </vt:variant>
      <vt:variant>
        <vt:i4>446</vt:i4>
      </vt:variant>
      <vt:variant>
        <vt:i4>0</vt:i4>
      </vt:variant>
      <vt:variant>
        <vt:i4>5</vt:i4>
      </vt:variant>
      <vt:variant>
        <vt:lpwstr/>
      </vt:variant>
      <vt:variant>
        <vt:lpwstr>_Toc76119156</vt:lpwstr>
      </vt:variant>
      <vt:variant>
        <vt:i4>1310778</vt:i4>
      </vt:variant>
      <vt:variant>
        <vt:i4>440</vt:i4>
      </vt:variant>
      <vt:variant>
        <vt:i4>0</vt:i4>
      </vt:variant>
      <vt:variant>
        <vt:i4>5</vt:i4>
      </vt:variant>
      <vt:variant>
        <vt:lpwstr/>
      </vt:variant>
      <vt:variant>
        <vt:lpwstr>_Toc76119155</vt:lpwstr>
      </vt:variant>
      <vt:variant>
        <vt:i4>1376314</vt:i4>
      </vt:variant>
      <vt:variant>
        <vt:i4>434</vt:i4>
      </vt:variant>
      <vt:variant>
        <vt:i4>0</vt:i4>
      </vt:variant>
      <vt:variant>
        <vt:i4>5</vt:i4>
      </vt:variant>
      <vt:variant>
        <vt:lpwstr/>
      </vt:variant>
      <vt:variant>
        <vt:lpwstr>_Toc76119154</vt:lpwstr>
      </vt:variant>
      <vt:variant>
        <vt:i4>1179706</vt:i4>
      </vt:variant>
      <vt:variant>
        <vt:i4>428</vt:i4>
      </vt:variant>
      <vt:variant>
        <vt:i4>0</vt:i4>
      </vt:variant>
      <vt:variant>
        <vt:i4>5</vt:i4>
      </vt:variant>
      <vt:variant>
        <vt:lpwstr/>
      </vt:variant>
      <vt:variant>
        <vt:lpwstr>_Toc76119153</vt:lpwstr>
      </vt:variant>
      <vt:variant>
        <vt:i4>1245242</vt:i4>
      </vt:variant>
      <vt:variant>
        <vt:i4>422</vt:i4>
      </vt:variant>
      <vt:variant>
        <vt:i4>0</vt:i4>
      </vt:variant>
      <vt:variant>
        <vt:i4>5</vt:i4>
      </vt:variant>
      <vt:variant>
        <vt:lpwstr/>
      </vt:variant>
      <vt:variant>
        <vt:lpwstr>_Toc76119152</vt:lpwstr>
      </vt:variant>
      <vt:variant>
        <vt:i4>1048634</vt:i4>
      </vt:variant>
      <vt:variant>
        <vt:i4>416</vt:i4>
      </vt:variant>
      <vt:variant>
        <vt:i4>0</vt:i4>
      </vt:variant>
      <vt:variant>
        <vt:i4>5</vt:i4>
      </vt:variant>
      <vt:variant>
        <vt:lpwstr/>
      </vt:variant>
      <vt:variant>
        <vt:lpwstr>_Toc76119151</vt:lpwstr>
      </vt:variant>
      <vt:variant>
        <vt:i4>1114170</vt:i4>
      </vt:variant>
      <vt:variant>
        <vt:i4>410</vt:i4>
      </vt:variant>
      <vt:variant>
        <vt:i4>0</vt:i4>
      </vt:variant>
      <vt:variant>
        <vt:i4>5</vt:i4>
      </vt:variant>
      <vt:variant>
        <vt:lpwstr/>
      </vt:variant>
      <vt:variant>
        <vt:lpwstr>_Toc76119150</vt:lpwstr>
      </vt:variant>
      <vt:variant>
        <vt:i4>1572923</vt:i4>
      </vt:variant>
      <vt:variant>
        <vt:i4>404</vt:i4>
      </vt:variant>
      <vt:variant>
        <vt:i4>0</vt:i4>
      </vt:variant>
      <vt:variant>
        <vt:i4>5</vt:i4>
      </vt:variant>
      <vt:variant>
        <vt:lpwstr/>
      </vt:variant>
      <vt:variant>
        <vt:lpwstr>_Toc76119149</vt:lpwstr>
      </vt:variant>
      <vt:variant>
        <vt:i4>1638459</vt:i4>
      </vt:variant>
      <vt:variant>
        <vt:i4>398</vt:i4>
      </vt:variant>
      <vt:variant>
        <vt:i4>0</vt:i4>
      </vt:variant>
      <vt:variant>
        <vt:i4>5</vt:i4>
      </vt:variant>
      <vt:variant>
        <vt:lpwstr/>
      </vt:variant>
      <vt:variant>
        <vt:lpwstr>_Toc76119148</vt:lpwstr>
      </vt:variant>
      <vt:variant>
        <vt:i4>1441851</vt:i4>
      </vt:variant>
      <vt:variant>
        <vt:i4>392</vt:i4>
      </vt:variant>
      <vt:variant>
        <vt:i4>0</vt:i4>
      </vt:variant>
      <vt:variant>
        <vt:i4>5</vt:i4>
      </vt:variant>
      <vt:variant>
        <vt:lpwstr/>
      </vt:variant>
      <vt:variant>
        <vt:lpwstr>_Toc76119147</vt:lpwstr>
      </vt:variant>
      <vt:variant>
        <vt:i4>1507387</vt:i4>
      </vt:variant>
      <vt:variant>
        <vt:i4>386</vt:i4>
      </vt:variant>
      <vt:variant>
        <vt:i4>0</vt:i4>
      </vt:variant>
      <vt:variant>
        <vt:i4>5</vt:i4>
      </vt:variant>
      <vt:variant>
        <vt:lpwstr/>
      </vt:variant>
      <vt:variant>
        <vt:lpwstr>_Toc76119146</vt:lpwstr>
      </vt:variant>
      <vt:variant>
        <vt:i4>1310779</vt:i4>
      </vt:variant>
      <vt:variant>
        <vt:i4>380</vt:i4>
      </vt:variant>
      <vt:variant>
        <vt:i4>0</vt:i4>
      </vt:variant>
      <vt:variant>
        <vt:i4>5</vt:i4>
      </vt:variant>
      <vt:variant>
        <vt:lpwstr/>
      </vt:variant>
      <vt:variant>
        <vt:lpwstr>_Toc76119145</vt:lpwstr>
      </vt:variant>
      <vt:variant>
        <vt:i4>1376315</vt:i4>
      </vt:variant>
      <vt:variant>
        <vt:i4>374</vt:i4>
      </vt:variant>
      <vt:variant>
        <vt:i4>0</vt:i4>
      </vt:variant>
      <vt:variant>
        <vt:i4>5</vt:i4>
      </vt:variant>
      <vt:variant>
        <vt:lpwstr/>
      </vt:variant>
      <vt:variant>
        <vt:lpwstr>_Toc76119144</vt:lpwstr>
      </vt:variant>
      <vt:variant>
        <vt:i4>1179707</vt:i4>
      </vt:variant>
      <vt:variant>
        <vt:i4>368</vt:i4>
      </vt:variant>
      <vt:variant>
        <vt:i4>0</vt:i4>
      </vt:variant>
      <vt:variant>
        <vt:i4>5</vt:i4>
      </vt:variant>
      <vt:variant>
        <vt:lpwstr/>
      </vt:variant>
      <vt:variant>
        <vt:lpwstr>_Toc76119143</vt:lpwstr>
      </vt:variant>
      <vt:variant>
        <vt:i4>1245243</vt:i4>
      </vt:variant>
      <vt:variant>
        <vt:i4>362</vt:i4>
      </vt:variant>
      <vt:variant>
        <vt:i4>0</vt:i4>
      </vt:variant>
      <vt:variant>
        <vt:i4>5</vt:i4>
      </vt:variant>
      <vt:variant>
        <vt:lpwstr/>
      </vt:variant>
      <vt:variant>
        <vt:lpwstr>_Toc76119142</vt:lpwstr>
      </vt:variant>
      <vt:variant>
        <vt:i4>1048635</vt:i4>
      </vt:variant>
      <vt:variant>
        <vt:i4>356</vt:i4>
      </vt:variant>
      <vt:variant>
        <vt:i4>0</vt:i4>
      </vt:variant>
      <vt:variant>
        <vt:i4>5</vt:i4>
      </vt:variant>
      <vt:variant>
        <vt:lpwstr/>
      </vt:variant>
      <vt:variant>
        <vt:lpwstr>_Toc76119141</vt:lpwstr>
      </vt:variant>
      <vt:variant>
        <vt:i4>1114171</vt:i4>
      </vt:variant>
      <vt:variant>
        <vt:i4>350</vt:i4>
      </vt:variant>
      <vt:variant>
        <vt:i4>0</vt:i4>
      </vt:variant>
      <vt:variant>
        <vt:i4>5</vt:i4>
      </vt:variant>
      <vt:variant>
        <vt:lpwstr/>
      </vt:variant>
      <vt:variant>
        <vt:lpwstr>_Toc76119140</vt:lpwstr>
      </vt:variant>
      <vt:variant>
        <vt:i4>1572924</vt:i4>
      </vt:variant>
      <vt:variant>
        <vt:i4>344</vt:i4>
      </vt:variant>
      <vt:variant>
        <vt:i4>0</vt:i4>
      </vt:variant>
      <vt:variant>
        <vt:i4>5</vt:i4>
      </vt:variant>
      <vt:variant>
        <vt:lpwstr/>
      </vt:variant>
      <vt:variant>
        <vt:lpwstr>_Toc76119139</vt:lpwstr>
      </vt:variant>
      <vt:variant>
        <vt:i4>1638460</vt:i4>
      </vt:variant>
      <vt:variant>
        <vt:i4>338</vt:i4>
      </vt:variant>
      <vt:variant>
        <vt:i4>0</vt:i4>
      </vt:variant>
      <vt:variant>
        <vt:i4>5</vt:i4>
      </vt:variant>
      <vt:variant>
        <vt:lpwstr/>
      </vt:variant>
      <vt:variant>
        <vt:lpwstr>_Toc76119138</vt:lpwstr>
      </vt:variant>
      <vt:variant>
        <vt:i4>1441852</vt:i4>
      </vt:variant>
      <vt:variant>
        <vt:i4>332</vt:i4>
      </vt:variant>
      <vt:variant>
        <vt:i4>0</vt:i4>
      </vt:variant>
      <vt:variant>
        <vt:i4>5</vt:i4>
      </vt:variant>
      <vt:variant>
        <vt:lpwstr/>
      </vt:variant>
      <vt:variant>
        <vt:lpwstr>_Toc76119137</vt:lpwstr>
      </vt:variant>
      <vt:variant>
        <vt:i4>1507388</vt:i4>
      </vt:variant>
      <vt:variant>
        <vt:i4>323</vt:i4>
      </vt:variant>
      <vt:variant>
        <vt:i4>0</vt:i4>
      </vt:variant>
      <vt:variant>
        <vt:i4>5</vt:i4>
      </vt:variant>
      <vt:variant>
        <vt:lpwstr/>
      </vt:variant>
      <vt:variant>
        <vt:lpwstr>_Toc76119136</vt:lpwstr>
      </vt:variant>
      <vt:variant>
        <vt:i4>1310780</vt:i4>
      </vt:variant>
      <vt:variant>
        <vt:i4>317</vt:i4>
      </vt:variant>
      <vt:variant>
        <vt:i4>0</vt:i4>
      </vt:variant>
      <vt:variant>
        <vt:i4>5</vt:i4>
      </vt:variant>
      <vt:variant>
        <vt:lpwstr/>
      </vt:variant>
      <vt:variant>
        <vt:lpwstr>_Toc76119135</vt:lpwstr>
      </vt:variant>
      <vt:variant>
        <vt:i4>1376316</vt:i4>
      </vt:variant>
      <vt:variant>
        <vt:i4>311</vt:i4>
      </vt:variant>
      <vt:variant>
        <vt:i4>0</vt:i4>
      </vt:variant>
      <vt:variant>
        <vt:i4>5</vt:i4>
      </vt:variant>
      <vt:variant>
        <vt:lpwstr/>
      </vt:variant>
      <vt:variant>
        <vt:lpwstr>_Toc76119134</vt:lpwstr>
      </vt:variant>
      <vt:variant>
        <vt:i4>1179708</vt:i4>
      </vt:variant>
      <vt:variant>
        <vt:i4>305</vt:i4>
      </vt:variant>
      <vt:variant>
        <vt:i4>0</vt:i4>
      </vt:variant>
      <vt:variant>
        <vt:i4>5</vt:i4>
      </vt:variant>
      <vt:variant>
        <vt:lpwstr/>
      </vt:variant>
      <vt:variant>
        <vt:lpwstr>_Toc76119133</vt:lpwstr>
      </vt:variant>
      <vt:variant>
        <vt:i4>1245244</vt:i4>
      </vt:variant>
      <vt:variant>
        <vt:i4>299</vt:i4>
      </vt:variant>
      <vt:variant>
        <vt:i4>0</vt:i4>
      </vt:variant>
      <vt:variant>
        <vt:i4>5</vt:i4>
      </vt:variant>
      <vt:variant>
        <vt:lpwstr/>
      </vt:variant>
      <vt:variant>
        <vt:lpwstr>_Toc76119132</vt:lpwstr>
      </vt:variant>
      <vt:variant>
        <vt:i4>1048636</vt:i4>
      </vt:variant>
      <vt:variant>
        <vt:i4>293</vt:i4>
      </vt:variant>
      <vt:variant>
        <vt:i4>0</vt:i4>
      </vt:variant>
      <vt:variant>
        <vt:i4>5</vt:i4>
      </vt:variant>
      <vt:variant>
        <vt:lpwstr/>
      </vt:variant>
      <vt:variant>
        <vt:lpwstr>_Toc76119131</vt:lpwstr>
      </vt:variant>
      <vt:variant>
        <vt:i4>1114172</vt:i4>
      </vt:variant>
      <vt:variant>
        <vt:i4>287</vt:i4>
      </vt:variant>
      <vt:variant>
        <vt:i4>0</vt:i4>
      </vt:variant>
      <vt:variant>
        <vt:i4>5</vt:i4>
      </vt:variant>
      <vt:variant>
        <vt:lpwstr/>
      </vt:variant>
      <vt:variant>
        <vt:lpwstr>_Toc76119130</vt:lpwstr>
      </vt:variant>
      <vt:variant>
        <vt:i4>1572925</vt:i4>
      </vt:variant>
      <vt:variant>
        <vt:i4>281</vt:i4>
      </vt:variant>
      <vt:variant>
        <vt:i4>0</vt:i4>
      </vt:variant>
      <vt:variant>
        <vt:i4>5</vt:i4>
      </vt:variant>
      <vt:variant>
        <vt:lpwstr/>
      </vt:variant>
      <vt:variant>
        <vt:lpwstr>_Toc76119129</vt:lpwstr>
      </vt:variant>
      <vt:variant>
        <vt:i4>1638461</vt:i4>
      </vt:variant>
      <vt:variant>
        <vt:i4>275</vt:i4>
      </vt:variant>
      <vt:variant>
        <vt:i4>0</vt:i4>
      </vt:variant>
      <vt:variant>
        <vt:i4>5</vt:i4>
      </vt:variant>
      <vt:variant>
        <vt:lpwstr/>
      </vt:variant>
      <vt:variant>
        <vt:lpwstr>_Toc76119128</vt:lpwstr>
      </vt:variant>
      <vt:variant>
        <vt:i4>1441853</vt:i4>
      </vt:variant>
      <vt:variant>
        <vt:i4>269</vt:i4>
      </vt:variant>
      <vt:variant>
        <vt:i4>0</vt:i4>
      </vt:variant>
      <vt:variant>
        <vt:i4>5</vt:i4>
      </vt:variant>
      <vt:variant>
        <vt:lpwstr/>
      </vt:variant>
      <vt:variant>
        <vt:lpwstr>_Toc76119127</vt:lpwstr>
      </vt:variant>
      <vt:variant>
        <vt:i4>1507389</vt:i4>
      </vt:variant>
      <vt:variant>
        <vt:i4>263</vt:i4>
      </vt:variant>
      <vt:variant>
        <vt:i4>0</vt:i4>
      </vt:variant>
      <vt:variant>
        <vt:i4>5</vt:i4>
      </vt:variant>
      <vt:variant>
        <vt:lpwstr/>
      </vt:variant>
      <vt:variant>
        <vt:lpwstr>_Toc76119126</vt:lpwstr>
      </vt:variant>
      <vt:variant>
        <vt:i4>1310781</vt:i4>
      </vt:variant>
      <vt:variant>
        <vt:i4>257</vt:i4>
      </vt:variant>
      <vt:variant>
        <vt:i4>0</vt:i4>
      </vt:variant>
      <vt:variant>
        <vt:i4>5</vt:i4>
      </vt:variant>
      <vt:variant>
        <vt:lpwstr/>
      </vt:variant>
      <vt:variant>
        <vt:lpwstr>_Toc76119125</vt:lpwstr>
      </vt:variant>
      <vt:variant>
        <vt:i4>1376317</vt:i4>
      </vt:variant>
      <vt:variant>
        <vt:i4>251</vt:i4>
      </vt:variant>
      <vt:variant>
        <vt:i4>0</vt:i4>
      </vt:variant>
      <vt:variant>
        <vt:i4>5</vt:i4>
      </vt:variant>
      <vt:variant>
        <vt:lpwstr/>
      </vt:variant>
      <vt:variant>
        <vt:lpwstr>_Toc76119124</vt:lpwstr>
      </vt:variant>
      <vt:variant>
        <vt:i4>1179709</vt:i4>
      </vt:variant>
      <vt:variant>
        <vt:i4>245</vt:i4>
      </vt:variant>
      <vt:variant>
        <vt:i4>0</vt:i4>
      </vt:variant>
      <vt:variant>
        <vt:i4>5</vt:i4>
      </vt:variant>
      <vt:variant>
        <vt:lpwstr/>
      </vt:variant>
      <vt:variant>
        <vt:lpwstr>_Toc76119123</vt:lpwstr>
      </vt:variant>
      <vt:variant>
        <vt:i4>1245245</vt:i4>
      </vt:variant>
      <vt:variant>
        <vt:i4>239</vt:i4>
      </vt:variant>
      <vt:variant>
        <vt:i4>0</vt:i4>
      </vt:variant>
      <vt:variant>
        <vt:i4>5</vt:i4>
      </vt:variant>
      <vt:variant>
        <vt:lpwstr/>
      </vt:variant>
      <vt:variant>
        <vt:lpwstr>_Toc76119122</vt:lpwstr>
      </vt:variant>
      <vt:variant>
        <vt:i4>1048637</vt:i4>
      </vt:variant>
      <vt:variant>
        <vt:i4>233</vt:i4>
      </vt:variant>
      <vt:variant>
        <vt:i4>0</vt:i4>
      </vt:variant>
      <vt:variant>
        <vt:i4>5</vt:i4>
      </vt:variant>
      <vt:variant>
        <vt:lpwstr/>
      </vt:variant>
      <vt:variant>
        <vt:lpwstr>_Toc76119121</vt:lpwstr>
      </vt:variant>
      <vt:variant>
        <vt:i4>1114173</vt:i4>
      </vt:variant>
      <vt:variant>
        <vt:i4>227</vt:i4>
      </vt:variant>
      <vt:variant>
        <vt:i4>0</vt:i4>
      </vt:variant>
      <vt:variant>
        <vt:i4>5</vt:i4>
      </vt:variant>
      <vt:variant>
        <vt:lpwstr/>
      </vt:variant>
      <vt:variant>
        <vt:lpwstr>_Toc76119120</vt:lpwstr>
      </vt:variant>
      <vt:variant>
        <vt:i4>1572926</vt:i4>
      </vt:variant>
      <vt:variant>
        <vt:i4>221</vt:i4>
      </vt:variant>
      <vt:variant>
        <vt:i4>0</vt:i4>
      </vt:variant>
      <vt:variant>
        <vt:i4>5</vt:i4>
      </vt:variant>
      <vt:variant>
        <vt:lpwstr/>
      </vt:variant>
      <vt:variant>
        <vt:lpwstr>_Toc76119119</vt:lpwstr>
      </vt:variant>
      <vt:variant>
        <vt:i4>1638462</vt:i4>
      </vt:variant>
      <vt:variant>
        <vt:i4>215</vt:i4>
      </vt:variant>
      <vt:variant>
        <vt:i4>0</vt:i4>
      </vt:variant>
      <vt:variant>
        <vt:i4>5</vt:i4>
      </vt:variant>
      <vt:variant>
        <vt:lpwstr/>
      </vt:variant>
      <vt:variant>
        <vt:lpwstr>_Toc76119118</vt:lpwstr>
      </vt:variant>
      <vt:variant>
        <vt:i4>1441854</vt:i4>
      </vt:variant>
      <vt:variant>
        <vt:i4>209</vt:i4>
      </vt:variant>
      <vt:variant>
        <vt:i4>0</vt:i4>
      </vt:variant>
      <vt:variant>
        <vt:i4>5</vt:i4>
      </vt:variant>
      <vt:variant>
        <vt:lpwstr/>
      </vt:variant>
      <vt:variant>
        <vt:lpwstr>_Toc76119117</vt:lpwstr>
      </vt:variant>
      <vt:variant>
        <vt:i4>1507390</vt:i4>
      </vt:variant>
      <vt:variant>
        <vt:i4>203</vt:i4>
      </vt:variant>
      <vt:variant>
        <vt:i4>0</vt:i4>
      </vt:variant>
      <vt:variant>
        <vt:i4>5</vt:i4>
      </vt:variant>
      <vt:variant>
        <vt:lpwstr/>
      </vt:variant>
      <vt:variant>
        <vt:lpwstr>_Toc76119116</vt:lpwstr>
      </vt:variant>
      <vt:variant>
        <vt:i4>1310782</vt:i4>
      </vt:variant>
      <vt:variant>
        <vt:i4>197</vt:i4>
      </vt:variant>
      <vt:variant>
        <vt:i4>0</vt:i4>
      </vt:variant>
      <vt:variant>
        <vt:i4>5</vt:i4>
      </vt:variant>
      <vt:variant>
        <vt:lpwstr/>
      </vt:variant>
      <vt:variant>
        <vt:lpwstr>_Toc76119115</vt:lpwstr>
      </vt:variant>
      <vt:variant>
        <vt:i4>1376318</vt:i4>
      </vt:variant>
      <vt:variant>
        <vt:i4>191</vt:i4>
      </vt:variant>
      <vt:variant>
        <vt:i4>0</vt:i4>
      </vt:variant>
      <vt:variant>
        <vt:i4>5</vt:i4>
      </vt:variant>
      <vt:variant>
        <vt:lpwstr/>
      </vt:variant>
      <vt:variant>
        <vt:lpwstr>_Toc76119114</vt:lpwstr>
      </vt:variant>
      <vt:variant>
        <vt:i4>1179710</vt:i4>
      </vt:variant>
      <vt:variant>
        <vt:i4>185</vt:i4>
      </vt:variant>
      <vt:variant>
        <vt:i4>0</vt:i4>
      </vt:variant>
      <vt:variant>
        <vt:i4>5</vt:i4>
      </vt:variant>
      <vt:variant>
        <vt:lpwstr/>
      </vt:variant>
      <vt:variant>
        <vt:lpwstr>_Toc76119113</vt:lpwstr>
      </vt:variant>
      <vt:variant>
        <vt:i4>1245246</vt:i4>
      </vt:variant>
      <vt:variant>
        <vt:i4>176</vt:i4>
      </vt:variant>
      <vt:variant>
        <vt:i4>0</vt:i4>
      </vt:variant>
      <vt:variant>
        <vt:i4>5</vt:i4>
      </vt:variant>
      <vt:variant>
        <vt:lpwstr/>
      </vt:variant>
      <vt:variant>
        <vt:lpwstr>_Toc76119112</vt:lpwstr>
      </vt:variant>
      <vt:variant>
        <vt:i4>1048638</vt:i4>
      </vt:variant>
      <vt:variant>
        <vt:i4>170</vt:i4>
      </vt:variant>
      <vt:variant>
        <vt:i4>0</vt:i4>
      </vt:variant>
      <vt:variant>
        <vt:i4>5</vt:i4>
      </vt:variant>
      <vt:variant>
        <vt:lpwstr/>
      </vt:variant>
      <vt:variant>
        <vt:lpwstr>_Toc76119111</vt:lpwstr>
      </vt:variant>
      <vt:variant>
        <vt:i4>1114174</vt:i4>
      </vt:variant>
      <vt:variant>
        <vt:i4>164</vt:i4>
      </vt:variant>
      <vt:variant>
        <vt:i4>0</vt:i4>
      </vt:variant>
      <vt:variant>
        <vt:i4>5</vt:i4>
      </vt:variant>
      <vt:variant>
        <vt:lpwstr/>
      </vt:variant>
      <vt:variant>
        <vt:lpwstr>_Toc76119110</vt:lpwstr>
      </vt:variant>
      <vt:variant>
        <vt:i4>1572927</vt:i4>
      </vt:variant>
      <vt:variant>
        <vt:i4>158</vt:i4>
      </vt:variant>
      <vt:variant>
        <vt:i4>0</vt:i4>
      </vt:variant>
      <vt:variant>
        <vt:i4>5</vt:i4>
      </vt:variant>
      <vt:variant>
        <vt:lpwstr/>
      </vt:variant>
      <vt:variant>
        <vt:lpwstr>_Toc76119109</vt:lpwstr>
      </vt:variant>
      <vt:variant>
        <vt:i4>1638463</vt:i4>
      </vt:variant>
      <vt:variant>
        <vt:i4>152</vt:i4>
      </vt:variant>
      <vt:variant>
        <vt:i4>0</vt:i4>
      </vt:variant>
      <vt:variant>
        <vt:i4>5</vt:i4>
      </vt:variant>
      <vt:variant>
        <vt:lpwstr/>
      </vt:variant>
      <vt:variant>
        <vt:lpwstr>_Toc76119108</vt:lpwstr>
      </vt:variant>
      <vt:variant>
        <vt:i4>1441855</vt:i4>
      </vt:variant>
      <vt:variant>
        <vt:i4>146</vt:i4>
      </vt:variant>
      <vt:variant>
        <vt:i4>0</vt:i4>
      </vt:variant>
      <vt:variant>
        <vt:i4>5</vt:i4>
      </vt:variant>
      <vt:variant>
        <vt:lpwstr/>
      </vt:variant>
      <vt:variant>
        <vt:lpwstr>_Toc76119107</vt:lpwstr>
      </vt:variant>
      <vt:variant>
        <vt:i4>1507391</vt:i4>
      </vt:variant>
      <vt:variant>
        <vt:i4>140</vt:i4>
      </vt:variant>
      <vt:variant>
        <vt:i4>0</vt:i4>
      </vt:variant>
      <vt:variant>
        <vt:i4>5</vt:i4>
      </vt:variant>
      <vt:variant>
        <vt:lpwstr/>
      </vt:variant>
      <vt:variant>
        <vt:lpwstr>_Toc76119106</vt:lpwstr>
      </vt:variant>
      <vt:variant>
        <vt:i4>1310783</vt:i4>
      </vt:variant>
      <vt:variant>
        <vt:i4>134</vt:i4>
      </vt:variant>
      <vt:variant>
        <vt:i4>0</vt:i4>
      </vt:variant>
      <vt:variant>
        <vt:i4>5</vt:i4>
      </vt:variant>
      <vt:variant>
        <vt:lpwstr/>
      </vt:variant>
      <vt:variant>
        <vt:lpwstr>_Toc76119105</vt:lpwstr>
      </vt:variant>
      <vt:variant>
        <vt:i4>1376319</vt:i4>
      </vt:variant>
      <vt:variant>
        <vt:i4>128</vt:i4>
      </vt:variant>
      <vt:variant>
        <vt:i4>0</vt:i4>
      </vt:variant>
      <vt:variant>
        <vt:i4>5</vt:i4>
      </vt:variant>
      <vt:variant>
        <vt:lpwstr/>
      </vt:variant>
      <vt:variant>
        <vt:lpwstr>_Toc76119104</vt:lpwstr>
      </vt:variant>
      <vt:variant>
        <vt:i4>1179711</vt:i4>
      </vt:variant>
      <vt:variant>
        <vt:i4>122</vt:i4>
      </vt:variant>
      <vt:variant>
        <vt:i4>0</vt:i4>
      </vt:variant>
      <vt:variant>
        <vt:i4>5</vt:i4>
      </vt:variant>
      <vt:variant>
        <vt:lpwstr/>
      </vt:variant>
      <vt:variant>
        <vt:lpwstr>_Toc76119103</vt:lpwstr>
      </vt:variant>
      <vt:variant>
        <vt:i4>1245247</vt:i4>
      </vt:variant>
      <vt:variant>
        <vt:i4>116</vt:i4>
      </vt:variant>
      <vt:variant>
        <vt:i4>0</vt:i4>
      </vt:variant>
      <vt:variant>
        <vt:i4>5</vt:i4>
      </vt:variant>
      <vt:variant>
        <vt:lpwstr/>
      </vt:variant>
      <vt:variant>
        <vt:lpwstr>_Toc76119102</vt:lpwstr>
      </vt:variant>
      <vt:variant>
        <vt:i4>1048639</vt:i4>
      </vt:variant>
      <vt:variant>
        <vt:i4>110</vt:i4>
      </vt:variant>
      <vt:variant>
        <vt:i4>0</vt:i4>
      </vt:variant>
      <vt:variant>
        <vt:i4>5</vt:i4>
      </vt:variant>
      <vt:variant>
        <vt:lpwstr/>
      </vt:variant>
      <vt:variant>
        <vt:lpwstr>_Toc76119101</vt:lpwstr>
      </vt:variant>
      <vt:variant>
        <vt:i4>1114175</vt:i4>
      </vt:variant>
      <vt:variant>
        <vt:i4>104</vt:i4>
      </vt:variant>
      <vt:variant>
        <vt:i4>0</vt:i4>
      </vt:variant>
      <vt:variant>
        <vt:i4>5</vt:i4>
      </vt:variant>
      <vt:variant>
        <vt:lpwstr/>
      </vt:variant>
      <vt:variant>
        <vt:lpwstr>_Toc76119100</vt:lpwstr>
      </vt:variant>
      <vt:variant>
        <vt:i4>1638454</vt:i4>
      </vt:variant>
      <vt:variant>
        <vt:i4>98</vt:i4>
      </vt:variant>
      <vt:variant>
        <vt:i4>0</vt:i4>
      </vt:variant>
      <vt:variant>
        <vt:i4>5</vt:i4>
      </vt:variant>
      <vt:variant>
        <vt:lpwstr/>
      </vt:variant>
      <vt:variant>
        <vt:lpwstr>_Toc76119099</vt:lpwstr>
      </vt:variant>
      <vt:variant>
        <vt:i4>1572918</vt:i4>
      </vt:variant>
      <vt:variant>
        <vt:i4>92</vt:i4>
      </vt:variant>
      <vt:variant>
        <vt:i4>0</vt:i4>
      </vt:variant>
      <vt:variant>
        <vt:i4>5</vt:i4>
      </vt:variant>
      <vt:variant>
        <vt:lpwstr/>
      </vt:variant>
      <vt:variant>
        <vt:lpwstr>_Toc76119098</vt:lpwstr>
      </vt:variant>
      <vt:variant>
        <vt:i4>1507382</vt:i4>
      </vt:variant>
      <vt:variant>
        <vt:i4>86</vt:i4>
      </vt:variant>
      <vt:variant>
        <vt:i4>0</vt:i4>
      </vt:variant>
      <vt:variant>
        <vt:i4>5</vt:i4>
      </vt:variant>
      <vt:variant>
        <vt:lpwstr/>
      </vt:variant>
      <vt:variant>
        <vt:lpwstr>_Toc76119097</vt:lpwstr>
      </vt:variant>
      <vt:variant>
        <vt:i4>1441846</vt:i4>
      </vt:variant>
      <vt:variant>
        <vt:i4>80</vt:i4>
      </vt:variant>
      <vt:variant>
        <vt:i4>0</vt:i4>
      </vt:variant>
      <vt:variant>
        <vt:i4>5</vt:i4>
      </vt:variant>
      <vt:variant>
        <vt:lpwstr/>
      </vt:variant>
      <vt:variant>
        <vt:lpwstr>_Toc76119096</vt:lpwstr>
      </vt:variant>
      <vt:variant>
        <vt:i4>1376310</vt:i4>
      </vt:variant>
      <vt:variant>
        <vt:i4>74</vt:i4>
      </vt:variant>
      <vt:variant>
        <vt:i4>0</vt:i4>
      </vt:variant>
      <vt:variant>
        <vt:i4>5</vt:i4>
      </vt:variant>
      <vt:variant>
        <vt:lpwstr/>
      </vt:variant>
      <vt:variant>
        <vt:lpwstr>_Toc76119095</vt:lpwstr>
      </vt:variant>
      <vt:variant>
        <vt:i4>1310774</vt:i4>
      </vt:variant>
      <vt:variant>
        <vt:i4>68</vt:i4>
      </vt:variant>
      <vt:variant>
        <vt:i4>0</vt:i4>
      </vt:variant>
      <vt:variant>
        <vt:i4>5</vt:i4>
      </vt:variant>
      <vt:variant>
        <vt:lpwstr/>
      </vt:variant>
      <vt:variant>
        <vt:lpwstr>_Toc76119094</vt:lpwstr>
      </vt:variant>
      <vt:variant>
        <vt:i4>1245238</vt:i4>
      </vt:variant>
      <vt:variant>
        <vt:i4>62</vt:i4>
      </vt:variant>
      <vt:variant>
        <vt:i4>0</vt:i4>
      </vt:variant>
      <vt:variant>
        <vt:i4>5</vt:i4>
      </vt:variant>
      <vt:variant>
        <vt:lpwstr/>
      </vt:variant>
      <vt:variant>
        <vt:lpwstr>_Toc76119093</vt:lpwstr>
      </vt:variant>
      <vt:variant>
        <vt:i4>1179702</vt:i4>
      </vt:variant>
      <vt:variant>
        <vt:i4>56</vt:i4>
      </vt:variant>
      <vt:variant>
        <vt:i4>0</vt:i4>
      </vt:variant>
      <vt:variant>
        <vt:i4>5</vt:i4>
      </vt:variant>
      <vt:variant>
        <vt:lpwstr/>
      </vt:variant>
      <vt:variant>
        <vt:lpwstr>_Toc76119092</vt:lpwstr>
      </vt:variant>
      <vt:variant>
        <vt:i4>1114166</vt:i4>
      </vt:variant>
      <vt:variant>
        <vt:i4>50</vt:i4>
      </vt:variant>
      <vt:variant>
        <vt:i4>0</vt:i4>
      </vt:variant>
      <vt:variant>
        <vt:i4>5</vt:i4>
      </vt:variant>
      <vt:variant>
        <vt:lpwstr/>
      </vt:variant>
      <vt:variant>
        <vt:lpwstr>_Toc76119091</vt:lpwstr>
      </vt:variant>
      <vt:variant>
        <vt:i4>1048630</vt:i4>
      </vt:variant>
      <vt:variant>
        <vt:i4>44</vt:i4>
      </vt:variant>
      <vt:variant>
        <vt:i4>0</vt:i4>
      </vt:variant>
      <vt:variant>
        <vt:i4>5</vt:i4>
      </vt:variant>
      <vt:variant>
        <vt:lpwstr/>
      </vt:variant>
      <vt:variant>
        <vt:lpwstr>_Toc76119090</vt:lpwstr>
      </vt:variant>
      <vt:variant>
        <vt:i4>1638455</vt:i4>
      </vt:variant>
      <vt:variant>
        <vt:i4>38</vt:i4>
      </vt:variant>
      <vt:variant>
        <vt:i4>0</vt:i4>
      </vt:variant>
      <vt:variant>
        <vt:i4>5</vt:i4>
      </vt:variant>
      <vt:variant>
        <vt:lpwstr/>
      </vt:variant>
      <vt:variant>
        <vt:lpwstr>_Toc76119089</vt:lpwstr>
      </vt:variant>
      <vt:variant>
        <vt:i4>1572919</vt:i4>
      </vt:variant>
      <vt:variant>
        <vt:i4>32</vt:i4>
      </vt:variant>
      <vt:variant>
        <vt:i4>0</vt:i4>
      </vt:variant>
      <vt:variant>
        <vt:i4>5</vt:i4>
      </vt:variant>
      <vt:variant>
        <vt:lpwstr/>
      </vt:variant>
      <vt:variant>
        <vt:lpwstr>_Toc76119088</vt:lpwstr>
      </vt:variant>
      <vt:variant>
        <vt:i4>1507383</vt:i4>
      </vt:variant>
      <vt:variant>
        <vt:i4>26</vt:i4>
      </vt:variant>
      <vt:variant>
        <vt:i4>0</vt:i4>
      </vt:variant>
      <vt:variant>
        <vt:i4>5</vt:i4>
      </vt:variant>
      <vt:variant>
        <vt:lpwstr/>
      </vt:variant>
      <vt:variant>
        <vt:lpwstr>_Toc76119087</vt:lpwstr>
      </vt:variant>
      <vt:variant>
        <vt:i4>1441847</vt:i4>
      </vt:variant>
      <vt:variant>
        <vt:i4>20</vt:i4>
      </vt:variant>
      <vt:variant>
        <vt:i4>0</vt:i4>
      </vt:variant>
      <vt:variant>
        <vt:i4>5</vt:i4>
      </vt:variant>
      <vt:variant>
        <vt:lpwstr/>
      </vt:variant>
      <vt:variant>
        <vt:lpwstr>_Toc76119086</vt:lpwstr>
      </vt:variant>
      <vt:variant>
        <vt:i4>1376311</vt:i4>
      </vt:variant>
      <vt:variant>
        <vt:i4>14</vt:i4>
      </vt:variant>
      <vt:variant>
        <vt:i4>0</vt:i4>
      </vt:variant>
      <vt:variant>
        <vt:i4>5</vt:i4>
      </vt:variant>
      <vt:variant>
        <vt:lpwstr/>
      </vt:variant>
      <vt:variant>
        <vt:lpwstr>_Toc76119085</vt:lpwstr>
      </vt:variant>
      <vt:variant>
        <vt:i4>1310775</vt:i4>
      </vt:variant>
      <vt:variant>
        <vt:i4>8</vt:i4>
      </vt:variant>
      <vt:variant>
        <vt:i4>0</vt:i4>
      </vt:variant>
      <vt:variant>
        <vt:i4>5</vt:i4>
      </vt:variant>
      <vt:variant>
        <vt:lpwstr/>
      </vt:variant>
      <vt:variant>
        <vt:lpwstr>_Toc76119084</vt:lpwstr>
      </vt:variant>
      <vt:variant>
        <vt:i4>6946860</vt:i4>
      </vt:variant>
      <vt:variant>
        <vt:i4>3</vt:i4>
      </vt:variant>
      <vt:variant>
        <vt:i4>0</vt:i4>
      </vt:variant>
      <vt:variant>
        <vt:i4>5</vt:i4>
      </vt:variant>
      <vt:variant>
        <vt:lpwstr>https://developer.android.com/training/wearables/data-layer</vt:lpwstr>
      </vt:variant>
      <vt:variant>
        <vt:lpwstr/>
      </vt:variant>
      <vt:variant>
        <vt:i4>7405688</vt:i4>
      </vt:variant>
      <vt:variant>
        <vt:i4>0</vt:i4>
      </vt:variant>
      <vt:variant>
        <vt:i4>0</vt:i4>
      </vt:variant>
      <vt:variant>
        <vt:i4>5</vt:i4>
      </vt:variant>
      <vt:variant>
        <vt:lpwstr>https://developer.android.com/guide/components/services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„SAPIENTIA” TÂRGU-MUREŞ</dc:title>
  <dc:subject/>
  <dc:creator>Kali Istvan</dc:creator>
  <cp:keywords/>
  <cp:lastModifiedBy>Szász Arnold-Levente</cp:lastModifiedBy>
  <cp:revision>16</cp:revision>
  <cp:lastPrinted>2021-07-06T14:49:00Z</cp:lastPrinted>
  <dcterms:created xsi:type="dcterms:W3CDTF">2021-07-05T13:31:00Z</dcterms:created>
  <dcterms:modified xsi:type="dcterms:W3CDTF">2021-07-06T15:00:00Z</dcterms:modified>
</cp:coreProperties>
</file>